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D2A852" w14:textId="77777777" w:rsidR="00A95144" w:rsidRDefault="00A95144" w:rsidP="00545B77">
      <w:pPr>
        <w:tabs>
          <w:tab w:val="right" w:leader="dot" w:pos="9061"/>
        </w:tabs>
        <w:spacing w:line="360" w:lineRule="auto"/>
        <w:rPr>
          <w:rFonts w:hint="eastAsia"/>
          <w:sz w:val="24"/>
        </w:rPr>
        <w:sectPr w:rsidR="00A95144">
          <w:headerReference w:type="even" r:id="rId8"/>
          <w:pgSz w:w="11906" w:h="16838"/>
          <w:pgMar w:top="1701" w:right="1134" w:bottom="1418" w:left="1701" w:header="567" w:footer="851" w:gutter="0"/>
          <w:pgNumType w:fmt="upperRoman" w:start="1"/>
          <w:cols w:space="720"/>
          <w:docGrid w:linePitch="312"/>
        </w:sectPr>
      </w:pPr>
    </w:p>
    <w:p w14:paraId="32C54F14" w14:textId="13D544E7" w:rsidR="008E2343" w:rsidRPr="002370DC" w:rsidRDefault="008E2343" w:rsidP="00545B77">
      <w:pPr>
        <w:spacing w:beforeLines="100" w:before="240" w:afterLines="100" w:after="240"/>
        <w:jc w:val="center"/>
        <w:outlineLvl w:val="0"/>
        <w:rPr>
          <w:rFonts w:ascii="黑体" w:eastAsia="黑体" w:hAnsi="黑体"/>
          <w:sz w:val="32"/>
          <w:szCs w:val="32"/>
        </w:rPr>
      </w:pPr>
      <w:bookmarkStart w:id="0" w:name="_Toc170207090"/>
      <w:bookmarkStart w:id="1" w:name="_Toc200530059"/>
      <w:bookmarkStart w:id="2" w:name="_Toc88259780"/>
      <w:bookmarkStart w:id="3" w:name="_Toc266177623"/>
      <w:r w:rsidRPr="002370DC">
        <w:rPr>
          <w:rFonts w:ascii="黑体" w:eastAsia="黑体" w:hAnsi="黑体"/>
          <w:sz w:val="32"/>
          <w:szCs w:val="32"/>
        </w:rPr>
        <w:lastRenderedPageBreak/>
        <w:t xml:space="preserve">1  </w:t>
      </w:r>
      <w:proofErr w:type="gramStart"/>
      <w:r w:rsidRPr="002370DC">
        <w:rPr>
          <w:rFonts w:ascii="黑体" w:eastAsia="黑体" w:hAnsi="黑体"/>
          <w:sz w:val="32"/>
          <w:szCs w:val="32"/>
        </w:rPr>
        <w:t>绪</w:t>
      </w:r>
      <w:proofErr w:type="gramEnd"/>
      <w:r w:rsidRPr="002370DC">
        <w:rPr>
          <w:rFonts w:ascii="黑体" w:eastAsia="黑体" w:hAnsi="黑体" w:hint="eastAsia"/>
          <w:sz w:val="32"/>
          <w:szCs w:val="32"/>
        </w:rPr>
        <w:t xml:space="preserve">  </w:t>
      </w:r>
      <w:r w:rsidRPr="002370DC">
        <w:rPr>
          <w:rFonts w:ascii="黑体" w:eastAsia="黑体" w:hAnsi="黑体"/>
          <w:sz w:val="32"/>
          <w:szCs w:val="32"/>
        </w:rPr>
        <w:t>论</w:t>
      </w:r>
      <w:bookmarkEnd w:id="0"/>
      <w:bookmarkEnd w:id="1"/>
      <w:bookmarkEnd w:id="2"/>
    </w:p>
    <w:p w14:paraId="45C097DD" w14:textId="2A9B19DE" w:rsidR="00D31169" w:rsidRPr="00D31169" w:rsidRDefault="008E2343" w:rsidP="00D31169">
      <w:pPr>
        <w:pStyle w:val="aff5"/>
        <w:numPr>
          <w:ilvl w:val="1"/>
          <w:numId w:val="23"/>
        </w:numPr>
        <w:spacing w:beforeLines="100" w:before="240" w:afterLines="100" w:after="240"/>
        <w:ind w:firstLineChars="0"/>
        <w:outlineLvl w:val="1"/>
        <w:rPr>
          <w:rFonts w:eastAsia="黑体"/>
          <w:sz w:val="24"/>
          <w:szCs w:val="24"/>
        </w:rPr>
      </w:pPr>
      <w:bookmarkStart w:id="4" w:name="_Toc88259781"/>
      <w:r w:rsidRPr="00D31169">
        <w:rPr>
          <w:rFonts w:hint="eastAsia"/>
          <w:sz w:val="24"/>
          <w:szCs w:val="24"/>
        </w:rPr>
        <w:t>MATLAB</w:t>
      </w:r>
      <w:r w:rsidRPr="00D31169">
        <w:rPr>
          <w:rFonts w:eastAsia="黑体" w:hint="eastAsia"/>
          <w:sz w:val="24"/>
          <w:szCs w:val="24"/>
        </w:rPr>
        <w:t>软件发展过程简介</w:t>
      </w:r>
      <w:bookmarkEnd w:id="4"/>
    </w:p>
    <w:p w14:paraId="40725A12" w14:textId="4B864748" w:rsidR="008E2343" w:rsidRDefault="008E2343" w:rsidP="008E2343">
      <w:pPr>
        <w:spacing w:beforeLines="100" w:before="240" w:afterLines="100" w:after="240" w:line="360" w:lineRule="auto"/>
        <w:ind w:firstLineChars="200" w:firstLine="480"/>
        <w:outlineLvl w:val="1"/>
        <w:rPr>
          <w:rFonts w:ascii="宋体" w:hAnsi="宋体"/>
          <w:sz w:val="24"/>
          <w:szCs w:val="24"/>
        </w:rPr>
      </w:pPr>
      <w:bookmarkStart w:id="5" w:name="_Toc88259782"/>
      <w:r w:rsidRPr="00BF1745">
        <w:rPr>
          <w:rFonts w:eastAsia="黑体"/>
          <w:sz w:val="24"/>
          <w:szCs w:val="24"/>
        </w:rPr>
        <w:t>MATLAB</w:t>
      </w:r>
      <w:r w:rsidRPr="006D79A9">
        <w:rPr>
          <w:rFonts w:ascii="宋体" w:hAnsi="宋体" w:hint="eastAsia"/>
          <w:sz w:val="24"/>
          <w:szCs w:val="24"/>
        </w:rPr>
        <w:t>软件是</w:t>
      </w:r>
      <w:r>
        <w:rPr>
          <w:rFonts w:ascii="宋体" w:hAnsi="宋体" w:hint="eastAsia"/>
          <w:sz w:val="24"/>
          <w:szCs w:val="24"/>
        </w:rPr>
        <w:t>由美国</w:t>
      </w:r>
      <w:proofErr w:type="spellStart"/>
      <w:r w:rsidRPr="00BF1745">
        <w:rPr>
          <w:rFonts w:eastAsia="黑体" w:hint="eastAsia"/>
          <w:sz w:val="24"/>
          <w:szCs w:val="24"/>
        </w:rPr>
        <w:t>Mathworks</w:t>
      </w:r>
      <w:proofErr w:type="spellEnd"/>
      <w:r>
        <w:rPr>
          <w:rFonts w:ascii="宋体" w:hAnsi="宋体" w:hint="eastAsia"/>
          <w:sz w:val="24"/>
          <w:szCs w:val="24"/>
        </w:rPr>
        <w:t>公司推出的用于数值计算和图形处理的科学计算系统环境。</w:t>
      </w:r>
      <w:r w:rsidRPr="00BF1745">
        <w:rPr>
          <w:rFonts w:eastAsia="黑体" w:hint="eastAsia"/>
          <w:sz w:val="24"/>
          <w:szCs w:val="24"/>
        </w:rPr>
        <w:t>MATLAB</w:t>
      </w:r>
      <w:r>
        <w:rPr>
          <w:rFonts w:ascii="宋体" w:hAnsi="宋体" w:hint="eastAsia"/>
          <w:sz w:val="24"/>
          <w:szCs w:val="24"/>
        </w:rPr>
        <w:t>是英文</w:t>
      </w:r>
      <w:proofErr w:type="spellStart"/>
      <w:r w:rsidRPr="00BF1745">
        <w:rPr>
          <w:rFonts w:eastAsia="黑体" w:hint="eastAsia"/>
          <w:sz w:val="24"/>
          <w:szCs w:val="24"/>
        </w:rPr>
        <w:t>MATrix</w:t>
      </w:r>
      <w:proofErr w:type="spellEnd"/>
      <w:r w:rsidRPr="00BF1745">
        <w:rPr>
          <w:rFonts w:eastAsia="黑体" w:hint="eastAsia"/>
          <w:sz w:val="24"/>
          <w:szCs w:val="24"/>
        </w:rPr>
        <w:t xml:space="preserve"> </w:t>
      </w:r>
      <w:proofErr w:type="spellStart"/>
      <w:r w:rsidRPr="00BF1745">
        <w:rPr>
          <w:rFonts w:eastAsia="黑体" w:hint="eastAsia"/>
          <w:sz w:val="24"/>
          <w:szCs w:val="24"/>
        </w:rPr>
        <w:t>LABoratory</w:t>
      </w:r>
      <w:proofErr w:type="spellEnd"/>
      <w:r w:rsidRPr="0010673D">
        <w:rPr>
          <w:rFonts w:ascii="宋体" w:hAnsi="宋体" w:hint="eastAsia"/>
          <w:sz w:val="24"/>
          <w:szCs w:val="24"/>
        </w:rPr>
        <w:t>（矩阵实验室）</w:t>
      </w:r>
      <w:r>
        <w:rPr>
          <w:rFonts w:ascii="宋体" w:hAnsi="宋体" w:hint="eastAsia"/>
          <w:sz w:val="24"/>
          <w:szCs w:val="24"/>
        </w:rPr>
        <w:t>的缩写。它的第一版发行于</w:t>
      </w:r>
      <w:r w:rsidRPr="00BF1745">
        <w:rPr>
          <w:rFonts w:eastAsia="黑体" w:hint="eastAsia"/>
          <w:sz w:val="24"/>
          <w:szCs w:val="24"/>
        </w:rPr>
        <w:t>1984</w:t>
      </w:r>
      <w:r>
        <w:rPr>
          <w:rFonts w:ascii="宋体" w:hAnsi="宋体" w:hint="eastAsia"/>
          <w:sz w:val="24"/>
          <w:szCs w:val="24"/>
        </w:rPr>
        <w:t>年，目前已发展到</w:t>
      </w:r>
      <w:r w:rsidRPr="00BF1745">
        <w:rPr>
          <w:rFonts w:eastAsia="黑体" w:hint="eastAsia"/>
          <w:sz w:val="24"/>
          <w:szCs w:val="24"/>
        </w:rPr>
        <w:t>7.0</w:t>
      </w:r>
      <w:r>
        <w:rPr>
          <w:rFonts w:ascii="宋体" w:hAnsi="宋体" w:hint="eastAsia"/>
          <w:sz w:val="24"/>
          <w:szCs w:val="24"/>
        </w:rPr>
        <w:t>及其以上版本，在新的版本中集中了日常数学处理中的各种功能，包括数值计算，矩阵运算，信号处理和图形生成等。</w:t>
      </w:r>
      <w:r w:rsidRPr="00BF1745">
        <w:rPr>
          <w:rFonts w:eastAsia="黑体" w:hint="eastAsia"/>
          <w:sz w:val="24"/>
          <w:szCs w:val="24"/>
        </w:rPr>
        <w:t>MATLAB</w:t>
      </w:r>
      <w:r>
        <w:rPr>
          <w:rFonts w:ascii="宋体" w:hAnsi="宋体" w:hint="eastAsia"/>
          <w:sz w:val="24"/>
          <w:szCs w:val="24"/>
        </w:rPr>
        <w:t>提供了一个人机交互的数学系统环境，该系统的基本数据结构是矩阵，在生成矩阵对象时，不要求说明明确的文书，与利用</w:t>
      </w:r>
      <w:r w:rsidRPr="00BF1745">
        <w:rPr>
          <w:rFonts w:eastAsia="黑体" w:hint="eastAsia"/>
          <w:sz w:val="24"/>
          <w:szCs w:val="24"/>
        </w:rPr>
        <w:t>C</w:t>
      </w:r>
      <w:r>
        <w:rPr>
          <w:rFonts w:ascii="宋体" w:hAnsi="宋体" w:hint="eastAsia"/>
          <w:sz w:val="24"/>
          <w:szCs w:val="24"/>
        </w:rPr>
        <w:t>语言或</w:t>
      </w:r>
      <w:r w:rsidRPr="00BF1745">
        <w:rPr>
          <w:rFonts w:eastAsia="黑体" w:hint="eastAsia"/>
          <w:sz w:val="24"/>
          <w:szCs w:val="24"/>
        </w:rPr>
        <w:t>FORTRAN</w:t>
      </w:r>
      <w:r>
        <w:rPr>
          <w:rFonts w:ascii="宋体" w:hAnsi="宋体" w:hint="eastAsia"/>
          <w:sz w:val="24"/>
          <w:szCs w:val="24"/>
        </w:rPr>
        <w:t>语言进行数值计算相比，利用</w:t>
      </w:r>
      <w:r w:rsidRPr="00BF1745">
        <w:rPr>
          <w:rFonts w:eastAsia="黑体" w:hint="eastAsia"/>
          <w:sz w:val="24"/>
          <w:szCs w:val="24"/>
        </w:rPr>
        <w:t>MATLAB</w:t>
      </w:r>
      <w:r>
        <w:rPr>
          <w:rFonts w:ascii="宋体" w:hAnsi="宋体" w:hint="eastAsia"/>
          <w:sz w:val="24"/>
          <w:szCs w:val="24"/>
        </w:rPr>
        <w:t>可以节省大量的编程时间。目前在数学领域，</w:t>
      </w:r>
      <w:r w:rsidRPr="00BF1745">
        <w:rPr>
          <w:rFonts w:eastAsia="黑体" w:hint="eastAsia"/>
          <w:sz w:val="24"/>
          <w:szCs w:val="24"/>
        </w:rPr>
        <w:t>MATLAB</w:t>
      </w:r>
      <w:r>
        <w:rPr>
          <w:rFonts w:ascii="宋体" w:hAnsi="宋体" w:hint="eastAsia"/>
          <w:sz w:val="24"/>
          <w:szCs w:val="24"/>
        </w:rPr>
        <w:t>已经应用于解决数值线性代数问题和一些其他高等应用数学问题；在工程技术领域，</w:t>
      </w:r>
      <w:r w:rsidRPr="00BF1745">
        <w:rPr>
          <w:rFonts w:eastAsia="黑体" w:hint="eastAsia"/>
          <w:sz w:val="24"/>
          <w:szCs w:val="24"/>
        </w:rPr>
        <w:t>MATLAB</w:t>
      </w:r>
      <w:r>
        <w:rPr>
          <w:rFonts w:ascii="宋体" w:hAnsi="宋体" w:hint="eastAsia"/>
          <w:sz w:val="24"/>
          <w:szCs w:val="24"/>
        </w:rPr>
        <w:t>也用于解决一些实际课题和数学建模问题。典型的</w:t>
      </w:r>
      <w:r w:rsidRPr="00BF1745">
        <w:rPr>
          <w:rFonts w:eastAsia="黑体" w:hint="eastAsia"/>
          <w:sz w:val="24"/>
          <w:szCs w:val="24"/>
        </w:rPr>
        <w:t>MATLAB</w:t>
      </w:r>
      <w:r>
        <w:rPr>
          <w:rFonts w:ascii="宋体" w:hAnsi="宋体" w:hint="eastAsia"/>
          <w:sz w:val="24"/>
          <w:szCs w:val="24"/>
        </w:rPr>
        <w:t>应用问题包括数值计算，算法</w:t>
      </w:r>
      <w:proofErr w:type="gramStart"/>
      <w:r>
        <w:rPr>
          <w:rFonts w:ascii="宋体" w:hAnsi="宋体" w:hint="eastAsia"/>
          <w:sz w:val="24"/>
          <w:szCs w:val="24"/>
        </w:rPr>
        <w:t>预设计</w:t>
      </w:r>
      <w:proofErr w:type="gramEnd"/>
      <w:r>
        <w:rPr>
          <w:rFonts w:ascii="宋体" w:hAnsi="宋体" w:hint="eastAsia"/>
          <w:sz w:val="24"/>
          <w:szCs w:val="24"/>
        </w:rPr>
        <w:t>与验证，以及一些特殊的矩阵计算等。因而，</w:t>
      </w:r>
      <w:r w:rsidRPr="00BF1745">
        <w:rPr>
          <w:rFonts w:eastAsia="黑体" w:hint="eastAsia"/>
          <w:sz w:val="24"/>
          <w:szCs w:val="24"/>
        </w:rPr>
        <w:t>MATLAB</w:t>
      </w:r>
      <w:r>
        <w:rPr>
          <w:rFonts w:ascii="宋体" w:hAnsi="宋体" w:hint="eastAsia"/>
          <w:sz w:val="24"/>
          <w:szCs w:val="24"/>
        </w:rPr>
        <w:t>是集数值计算，图形管理和程序开发为一体的操作环境，并且与主系统一起开发了各种各样的工具箱，以完成一些特定的任务，在很大程度上简化了操作，提升了软件的实用性和便捷性。</w:t>
      </w:r>
      <w:bookmarkEnd w:id="5"/>
    </w:p>
    <w:p w14:paraId="1134ED8B" w14:textId="77777777" w:rsidR="004A32C8" w:rsidRDefault="00D31169" w:rsidP="004A32C8">
      <w:pPr>
        <w:pStyle w:val="aff5"/>
        <w:numPr>
          <w:ilvl w:val="1"/>
          <w:numId w:val="23"/>
        </w:numPr>
        <w:spacing w:beforeLines="100" w:before="240" w:afterLines="100" w:after="240"/>
        <w:ind w:firstLineChars="0"/>
        <w:outlineLvl w:val="1"/>
        <w:rPr>
          <w:rFonts w:eastAsia="黑体"/>
          <w:sz w:val="24"/>
          <w:szCs w:val="24"/>
        </w:rPr>
      </w:pPr>
      <w:bookmarkStart w:id="6" w:name="_Toc88259783"/>
      <w:r w:rsidRPr="004A32C8">
        <w:rPr>
          <w:rFonts w:eastAsia="黑体" w:hint="eastAsia"/>
          <w:sz w:val="24"/>
          <w:szCs w:val="24"/>
        </w:rPr>
        <w:t>优势特点</w:t>
      </w:r>
      <w:bookmarkEnd w:id="6"/>
    </w:p>
    <w:p w14:paraId="27C12A62" w14:textId="243E9DB5" w:rsidR="004A32C8" w:rsidRPr="00492B15" w:rsidRDefault="004A32C8" w:rsidP="00264552">
      <w:pPr>
        <w:pStyle w:val="aff5"/>
        <w:numPr>
          <w:ilvl w:val="0"/>
          <w:numId w:val="28"/>
        </w:numPr>
        <w:spacing w:line="360" w:lineRule="auto"/>
        <w:ind w:firstLineChars="0"/>
        <w:rPr>
          <w:rFonts w:ascii="宋体" w:hAnsi="宋体"/>
          <w:sz w:val="24"/>
          <w:szCs w:val="24"/>
        </w:rPr>
      </w:pPr>
      <w:bookmarkStart w:id="7" w:name="_Toc88259784"/>
      <w:r w:rsidRPr="00492B15">
        <w:rPr>
          <w:rFonts w:ascii="宋体" w:hAnsi="宋体"/>
          <w:sz w:val="24"/>
          <w:szCs w:val="24"/>
        </w:rPr>
        <w:t>高效的数值计算及符号计算功能，能使用户从繁杂的数学运算分析中解脱出来</w:t>
      </w:r>
      <w:bookmarkEnd w:id="7"/>
    </w:p>
    <w:p w14:paraId="3883BCE8" w14:textId="77777777" w:rsidR="004A32C8" w:rsidRPr="00492B15" w:rsidRDefault="004A32C8" w:rsidP="00264552">
      <w:pPr>
        <w:pStyle w:val="aff5"/>
        <w:numPr>
          <w:ilvl w:val="0"/>
          <w:numId w:val="28"/>
        </w:numPr>
        <w:spacing w:line="360" w:lineRule="auto"/>
        <w:ind w:firstLineChars="0"/>
        <w:rPr>
          <w:rFonts w:ascii="宋体" w:hAnsi="宋体"/>
          <w:sz w:val="24"/>
          <w:szCs w:val="24"/>
        </w:rPr>
      </w:pPr>
      <w:r w:rsidRPr="00492B15">
        <w:rPr>
          <w:rFonts w:ascii="宋体" w:hAnsi="宋体"/>
          <w:sz w:val="24"/>
          <w:szCs w:val="24"/>
        </w:rPr>
        <w:t>具有完备的图形处理功能，实现计算结果和编程的可视化</w:t>
      </w:r>
    </w:p>
    <w:p w14:paraId="30F2E733" w14:textId="77777777" w:rsidR="004A32C8" w:rsidRPr="00492B15" w:rsidRDefault="004A32C8" w:rsidP="00264552">
      <w:pPr>
        <w:pStyle w:val="aff5"/>
        <w:numPr>
          <w:ilvl w:val="0"/>
          <w:numId w:val="28"/>
        </w:numPr>
        <w:spacing w:line="360" w:lineRule="auto"/>
        <w:ind w:firstLineChars="0"/>
        <w:rPr>
          <w:rFonts w:ascii="宋体" w:hAnsi="宋体"/>
          <w:sz w:val="24"/>
          <w:szCs w:val="24"/>
        </w:rPr>
      </w:pPr>
      <w:r w:rsidRPr="00492B15">
        <w:rPr>
          <w:rFonts w:ascii="宋体" w:hAnsi="宋体"/>
          <w:sz w:val="24"/>
          <w:szCs w:val="24"/>
        </w:rPr>
        <w:t>友好的用户界面及接近数学表达式的</w:t>
      </w:r>
      <w:r w:rsidR="00B33D32">
        <w:fldChar w:fldCharType="begin"/>
      </w:r>
      <w:r w:rsidR="00B33D32">
        <w:instrText xml:space="preserve"> HYPERLINK "https://baike.sogou.com/lemma/ShowInnerLink.htm?lemm</w:instrText>
      </w:r>
      <w:r w:rsidR="00B33D32">
        <w:instrText xml:space="preserve">aId=455313&amp;ss_c=ssc.citiao.link" \t "https://baike.sogou.com/_blank" </w:instrText>
      </w:r>
      <w:r w:rsidR="00B33D32">
        <w:fldChar w:fldCharType="separate"/>
      </w:r>
      <w:r w:rsidRPr="00B36081">
        <w:rPr>
          <w:rFonts w:ascii="宋体" w:hAnsi="宋体"/>
          <w:sz w:val="24"/>
          <w:szCs w:val="24"/>
        </w:rPr>
        <w:t>自然化</w:t>
      </w:r>
      <w:r w:rsidR="00B33D32">
        <w:rPr>
          <w:rFonts w:ascii="宋体" w:hAnsi="宋体"/>
          <w:sz w:val="24"/>
          <w:szCs w:val="24"/>
        </w:rPr>
        <w:fldChar w:fldCharType="end"/>
      </w:r>
      <w:r w:rsidRPr="00492B15">
        <w:rPr>
          <w:rFonts w:ascii="宋体" w:hAnsi="宋体"/>
          <w:sz w:val="24"/>
          <w:szCs w:val="24"/>
        </w:rPr>
        <w:t>语言，使学者易于学习和掌握</w:t>
      </w:r>
    </w:p>
    <w:p w14:paraId="6BC08EE3" w14:textId="1E3192DA" w:rsidR="004A32C8" w:rsidRPr="00492B15" w:rsidRDefault="004A32C8" w:rsidP="00264552">
      <w:pPr>
        <w:pStyle w:val="aff5"/>
        <w:numPr>
          <w:ilvl w:val="0"/>
          <w:numId w:val="28"/>
        </w:numPr>
        <w:spacing w:line="360" w:lineRule="auto"/>
        <w:ind w:firstLineChars="0"/>
        <w:rPr>
          <w:rFonts w:ascii="宋体" w:hAnsi="宋体"/>
          <w:sz w:val="24"/>
          <w:szCs w:val="24"/>
        </w:rPr>
      </w:pPr>
      <w:r w:rsidRPr="00492B15">
        <w:rPr>
          <w:rFonts w:ascii="宋体" w:hAnsi="宋体"/>
          <w:sz w:val="24"/>
          <w:szCs w:val="24"/>
        </w:rPr>
        <w:t>功能丰富的应用工具箱(如信号处理工具箱、通信工具箱等)，为用户提供了大量方便实用的处理工具</w:t>
      </w:r>
    </w:p>
    <w:p w14:paraId="441E10D0" w14:textId="5C906C2F" w:rsidR="00D31169" w:rsidRDefault="00D31169" w:rsidP="00492B15">
      <w:pPr>
        <w:spacing w:beforeLines="100" w:before="240" w:afterLines="100" w:after="240"/>
        <w:outlineLvl w:val="1"/>
        <w:rPr>
          <w:rFonts w:eastAsia="黑体"/>
          <w:sz w:val="24"/>
          <w:szCs w:val="24"/>
        </w:rPr>
      </w:pPr>
      <w:bookmarkStart w:id="8" w:name="_Toc88259785"/>
      <w:r>
        <w:rPr>
          <w:rFonts w:eastAsia="黑体" w:hint="eastAsia"/>
          <w:sz w:val="24"/>
          <w:szCs w:val="24"/>
        </w:rPr>
        <w:t>1</w:t>
      </w:r>
      <w:r>
        <w:rPr>
          <w:rFonts w:eastAsia="黑体"/>
          <w:sz w:val="24"/>
          <w:szCs w:val="24"/>
        </w:rPr>
        <w:t xml:space="preserve">.3 </w:t>
      </w:r>
      <w:r w:rsidR="004A32C8">
        <w:rPr>
          <w:rFonts w:eastAsia="黑体" w:hint="eastAsia"/>
          <w:sz w:val="24"/>
          <w:szCs w:val="24"/>
        </w:rPr>
        <w:t>交通标志识别介绍</w:t>
      </w:r>
      <w:bookmarkEnd w:id="8"/>
    </w:p>
    <w:p w14:paraId="6C2261EB" w14:textId="3E81B4AD" w:rsidR="000B04E7" w:rsidRDefault="004A32C8" w:rsidP="000B04E7">
      <w:pPr>
        <w:spacing w:beforeLines="100" w:before="240" w:afterLines="100" w:after="240"/>
        <w:ind w:firstLine="419"/>
        <w:outlineLvl w:val="1"/>
        <w:rPr>
          <w:rFonts w:eastAsia="黑体"/>
          <w:sz w:val="24"/>
          <w:szCs w:val="24"/>
        </w:rPr>
      </w:pPr>
      <w:bookmarkStart w:id="9" w:name="_Toc88259786"/>
      <w:r>
        <w:rPr>
          <w:rFonts w:eastAsia="黑体" w:hint="eastAsia"/>
          <w:sz w:val="24"/>
          <w:szCs w:val="24"/>
        </w:rPr>
        <w:t>1</w:t>
      </w:r>
      <w:r>
        <w:rPr>
          <w:rFonts w:eastAsia="黑体"/>
          <w:sz w:val="24"/>
          <w:szCs w:val="24"/>
        </w:rPr>
        <w:t xml:space="preserve">.3.1 </w:t>
      </w:r>
      <w:r>
        <w:rPr>
          <w:rFonts w:eastAsia="黑体" w:hint="eastAsia"/>
          <w:sz w:val="24"/>
          <w:szCs w:val="24"/>
        </w:rPr>
        <w:t>选题背景</w:t>
      </w:r>
      <w:bookmarkEnd w:id="9"/>
    </w:p>
    <w:p w14:paraId="6C777B8F" w14:textId="6BE9A75D" w:rsidR="003C3467" w:rsidRPr="003C3467" w:rsidRDefault="000B04E7" w:rsidP="003C3467">
      <w:pPr>
        <w:spacing w:line="360" w:lineRule="auto"/>
        <w:ind w:firstLine="374"/>
        <w:rPr>
          <w:rFonts w:ascii="宋体" w:hAnsi="宋体"/>
          <w:sz w:val="24"/>
          <w:szCs w:val="24"/>
        </w:rPr>
      </w:pPr>
      <w:r w:rsidRPr="003C3467">
        <w:rPr>
          <w:rFonts w:ascii="宋体" w:hAnsi="宋体" w:hint="eastAsia"/>
          <w:sz w:val="24"/>
          <w:szCs w:val="24"/>
        </w:rPr>
        <w:t>随着交通技术的日益完善</w:t>
      </w:r>
      <w:r w:rsidR="003C3467" w:rsidRPr="003C3467">
        <w:rPr>
          <w:rFonts w:ascii="宋体" w:hAnsi="宋体" w:hint="eastAsia"/>
          <w:sz w:val="24"/>
          <w:szCs w:val="24"/>
        </w:rPr>
        <w:t>和</w:t>
      </w:r>
      <w:r w:rsidRPr="003C3467">
        <w:rPr>
          <w:rFonts w:ascii="宋体" w:hAnsi="宋体" w:hint="eastAsia"/>
          <w:sz w:val="24"/>
          <w:szCs w:val="24"/>
        </w:rPr>
        <w:t>交通工具的</w:t>
      </w:r>
      <w:r w:rsidR="00A079BF">
        <w:rPr>
          <w:rFonts w:ascii="宋体" w:hAnsi="宋体" w:hint="eastAsia"/>
          <w:sz w:val="24"/>
          <w:szCs w:val="24"/>
        </w:rPr>
        <w:t>多样化发展</w:t>
      </w:r>
      <w:r w:rsidR="003C3467" w:rsidRPr="003C3467">
        <w:rPr>
          <w:rFonts w:ascii="宋体" w:hAnsi="宋体" w:hint="eastAsia"/>
          <w:sz w:val="24"/>
          <w:szCs w:val="24"/>
        </w:rPr>
        <w:t>，交通安全成为当前最热门的问题</w:t>
      </w:r>
      <w:r w:rsidRPr="003C3467">
        <w:rPr>
          <w:rFonts w:ascii="宋体" w:hAnsi="宋体" w:hint="eastAsia"/>
          <w:sz w:val="24"/>
          <w:szCs w:val="24"/>
        </w:rPr>
        <w:t>，道路交通关系着人们的生命以及财产安全</w:t>
      </w:r>
      <w:r w:rsidR="003C3467" w:rsidRPr="003C3467">
        <w:rPr>
          <w:rFonts w:ascii="宋体" w:hAnsi="宋体" w:hint="eastAsia"/>
          <w:sz w:val="24"/>
          <w:szCs w:val="24"/>
        </w:rPr>
        <w:t>。</w:t>
      </w:r>
    </w:p>
    <w:p w14:paraId="0DF02FF4" w14:textId="35FE6658" w:rsidR="003C3467" w:rsidRPr="003C3467" w:rsidRDefault="003C3467" w:rsidP="003C3467">
      <w:pPr>
        <w:spacing w:line="360" w:lineRule="auto"/>
        <w:ind w:firstLine="374"/>
        <w:rPr>
          <w:rFonts w:ascii="宋体" w:hAnsi="宋体"/>
          <w:sz w:val="24"/>
          <w:szCs w:val="24"/>
        </w:rPr>
      </w:pPr>
      <w:r w:rsidRPr="003C3467">
        <w:rPr>
          <w:rFonts w:ascii="宋体" w:hAnsi="宋体" w:hint="eastAsia"/>
          <w:sz w:val="24"/>
          <w:szCs w:val="24"/>
        </w:rPr>
        <w:t>交通标志的识别是保证交通安全的一个</w:t>
      </w:r>
      <w:r w:rsidR="00A079BF">
        <w:rPr>
          <w:rFonts w:ascii="宋体" w:hAnsi="宋体" w:hint="eastAsia"/>
          <w:sz w:val="24"/>
          <w:szCs w:val="24"/>
        </w:rPr>
        <w:t>重要</w:t>
      </w:r>
      <w:r w:rsidRPr="003C3467">
        <w:rPr>
          <w:rFonts w:ascii="宋体" w:hAnsi="宋体" w:hint="eastAsia"/>
          <w:sz w:val="24"/>
          <w:szCs w:val="24"/>
        </w:rPr>
        <w:t>环节。</w:t>
      </w:r>
      <w:r w:rsidR="000B04E7" w:rsidRPr="003C3467">
        <w:rPr>
          <w:rFonts w:ascii="宋体" w:hAnsi="宋体" w:hint="eastAsia"/>
          <w:sz w:val="24"/>
          <w:szCs w:val="24"/>
        </w:rPr>
        <w:t>交通标识包含丰富的道路交通信息，为驾驶员提供警示、指示等辅助信息，对减轻驾驶员的驾驶压力、降低道路的交通压力、减少交通事故的发生起着重要的辅助作用。</w:t>
      </w:r>
    </w:p>
    <w:p w14:paraId="7F801E74" w14:textId="25EE34CF" w:rsidR="00435419" w:rsidRDefault="000B04E7" w:rsidP="008A0996">
      <w:pPr>
        <w:spacing w:line="360" w:lineRule="auto"/>
        <w:ind w:firstLine="374"/>
        <w:rPr>
          <w:rFonts w:ascii="宋体" w:hAnsi="宋体"/>
          <w:sz w:val="24"/>
          <w:szCs w:val="24"/>
        </w:rPr>
      </w:pPr>
      <w:r w:rsidRPr="003C3467">
        <w:rPr>
          <w:rFonts w:ascii="宋体" w:hAnsi="宋体" w:hint="eastAsia"/>
          <w:sz w:val="24"/>
          <w:szCs w:val="24"/>
        </w:rPr>
        <w:lastRenderedPageBreak/>
        <w:t>如果完全依靠驾驶员注意和发现交通标识并做出正确的反应，难免会增加驾驶员的负担，加速疲劳，严重地可能导致交通事故</w:t>
      </w:r>
      <w:r w:rsidR="00A079BF">
        <w:rPr>
          <w:rFonts w:ascii="宋体" w:hAnsi="宋体" w:hint="eastAsia"/>
          <w:sz w:val="24"/>
          <w:szCs w:val="24"/>
        </w:rPr>
        <w:t>。</w:t>
      </w:r>
      <w:r w:rsidRPr="003C3467">
        <w:rPr>
          <w:rFonts w:ascii="宋体" w:hAnsi="宋体" w:hint="eastAsia"/>
          <w:sz w:val="24"/>
          <w:szCs w:val="24"/>
        </w:rPr>
        <w:t>道路交通标识识别</w:t>
      </w:r>
      <w:r w:rsidR="00A079BF">
        <w:rPr>
          <w:rFonts w:ascii="宋体" w:hAnsi="宋体" w:hint="eastAsia"/>
          <w:sz w:val="24"/>
          <w:szCs w:val="24"/>
        </w:rPr>
        <w:t>是</w:t>
      </w:r>
      <w:r w:rsidRPr="003C3467">
        <w:rPr>
          <w:rFonts w:ascii="宋体" w:hAnsi="宋体" w:hint="eastAsia"/>
          <w:sz w:val="24"/>
          <w:szCs w:val="24"/>
        </w:rPr>
        <w:t>通过用安置于车辆前方的摄像头（这里常借助车道保持辅助系统中的摄像头），检测道路标识（限速、禁止超车），</w:t>
      </w:r>
      <w:r w:rsidR="008A0996">
        <w:rPr>
          <w:rFonts w:ascii="宋体" w:hAnsi="宋体" w:hint="eastAsia"/>
          <w:sz w:val="24"/>
          <w:szCs w:val="24"/>
        </w:rPr>
        <w:t>通</w:t>
      </w:r>
      <w:r w:rsidR="008A0996" w:rsidRPr="008A0996">
        <w:rPr>
          <w:rFonts w:ascii="宋体" w:hAnsi="宋体"/>
          <w:sz w:val="24"/>
          <w:szCs w:val="24"/>
        </w:rPr>
        <w:t>对交通标志的采集、处理、识别，将所获取的信息以最快的</w:t>
      </w:r>
      <w:proofErr w:type="gramStart"/>
      <w:r w:rsidR="008A0996" w:rsidRPr="008A0996">
        <w:rPr>
          <w:rFonts w:ascii="宋体" w:hAnsi="宋体"/>
          <w:sz w:val="24"/>
          <w:szCs w:val="24"/>
        </w:rPr>
        <w:t>速度第</w:t>
      </w:r>
      <w:proofErr w:type="gramEnd"/>
      <w:r w:rsidR="008A0996" w:rsidRPr="008A0996">
        <w:rPr>
          <w:rFonts w:ascii="宋体" w:hAnsi="宋体"/>
          <w:sz w:val="24"/>
          <w:szCs w:val="24"/>
        </w:rPr>
        <w:t>一时间传送给驾驶员或直接对汽车采取相应的操作．从而降低了交通安全隐患并节省了人力资源。</w:t>
      </w:r>
    </w:p>
    <w:p w14:paraId="671D9F91" w14:textId="10A5B169" w:rsidR="00D31169" w:rsidRPr="009A68CF" w:rsidRDefault="004A32C8" w:rsidP="004A32C8">
      <w:pPr>
        <w:spacing w:beforeLines="100" w:before="240" w:afterLines="100" w:after="240"/>
        <w:ind w:firstLine="419"/>
        <w:outlineLvl w:val="1"/>
        <w:rPr>
          <w:rFonts w:ascii="黑体" w:eastAsia="黑体" w:hAnsi="黑体"/>
          <w:sz w:val="24"/>
          <w:szCs w:val="24"/>
        </w:rPr>
      </w:pPr>
      <w:bookmarkStart w:id="10" w:name="_Toc88259787"/>
      <w:r w:rsidRPr="009A68CF">
        <w:rPr>
          <w:rFonts w:ascii="黑体" w:eastAsia="黑体" w:hAnsi="黑体" w:hint="eastAsia"/>
          <w:sz w:val="24"/>
          <w:szCs w:val="24"/>
        </w:rPr>
        <w:t>1</w:t>
      </w:r>
      <w:r w:rsidRPr="009A68CF">
        <w:rPr>
          <w:rFonts w:ascii="黑体" w:eastAsia="黑体" w:hAnsi="黑体"/>
          <w:sz w:val="24"/>
          <w:szCs w:val="24"/>
        </w:rPr>
        <w:t xml:space="preserve">.3.2 </w:t>
      </w:r>
      <w:r w:rsidRPr="009A68CF">
        <w:rPr>
          <w:rFonts w:ascii="黑体" w:eastAsia="黑体" w:hAnsi="黑体" w:hint="eastAsia"/>
          <w:sz w:val="24"/>
          <w:szCs w:val="24"/>
        </w:rPr>
        <w:t>识别的交通标志要求</w:t>
      </w:r>
      <w:bookmarkEnd w:id="10"/>
    </w:p>
    <w:p w14:paraId="444F8108" w14:textId="46FF46E3" w:rsidR="003C3467" w:rsidRPr="0012451D" w:rsidRDefault="003C3467" w:rsidP="003C3467">
      <w:pPr>
        <w:pStyle w:val="aff5"/>
        <w:spacing w:line="360" w:lineRule="auto"/>
        <w:ind w:firstLineChars="0"/>
        <w:jc w:val="left"/>
        <w:outlineLvl w:val="0"/>
        <w:rPr>
          <w:b/>
          <w:sz w:val="24"/>
          <w:szCs w:val="24"/>
        </w:rPr>
      </w:pPr>
      <w:bookmarkStart w:id="11" w:name="_Toc88259788"/>
      <w:r w:rsidRPr="0012451D">
        <w:rPr>
          <w:rFonts w:ascii="宋体" w:hAnsi="宋体" w:cs="宋体" w:hint="eastAsia"/>
          <w:bCs/>
          <w:sz w:val="24"/>
          <w:szCs w:val="24"/>
        </w:rPr>
        <w:t>①</w:t>
      </w:r>
      <w:r w:rsidRPr="0012451D">
        <w:rPr>
          <w:bCs/>
          <w:sz w:val="24"/>
          <w:szCs w:val="24"/>
        </w:rPr>
        <w:t>图片中</w:t>
      </w:r>
      <w:r>
        <w:rPr>
          <w:rFonts w:hint="eastAsia"/>
          <w:bCs/>
          <w:sz w:val="24"/>
          <w:szCs w:val="24"/>
        </w:rPr>
        <w:t>交通标志</w:t>
      </w:r>
      <w:r w:rsidRPr="0012451D">
        <w:rPr>
          <w:bCs/>
          <w:sz w:val="24"/>
          <w:szCs w:val="24"/>
        </w:rPr>
        <w:t>位置不固定，可以居中、倾斜</w:t>
      </w:r>
      <w:r w:rsidRPr="0012451D">
        <w:rPr>
          <w:bCs/>
          <w:sz w:val="24"/>
          <w:szCs w:val="24"/>
        </w:rPr>
        <w:br/>
      </w:r>
      <w:r w:rsidRPr="0012451D">
        <w:rPr>
          <w:bCs/>
          <w:sz w:val="24"/>
          <w:szCs w:val="24"/>
        </w:rPr>
        <w:tab/>
      </w:r>
      <w:r w:rsidRPr="0012451D">
        <w:rPr>
          <w:rFonts w:ascii="宋体" w:hAnsi="宋体" w:cs="宋体" w:hint="eastAsia"/>
          <w:bCs/>
          <w:sz w:val="24"/>
          <w:szCs w:val="24"/>
        </w:rPr>
        <w:t>②</w:t>
      </w:r>
      <w:r>
        <w:rPr>
          <w:rFonts w:hint="eastAsia"/>
          <w:bCs/>
          <w:sz w:val="24"/>
          <w:szCs w:val="24"/>
        </w:rPr>
        <w:t>交通标志</w:t>
      </w:r>
      <w:r w:rsidRPr="0012451D">
        <w:rPr>
          <w:bCs/>
          <w:sz w:val="24"/>
          <w:szCs w:val="24"/>
        </w:rPr>
        <w:t>类型</w:t>
      </w:r>
      <w:r>
        <w:rPr>
          <w:rFonts w:hint="eastAsia"/>
          <w:bCs/>
          <w:sz w:val="24"/>
          <w:szCs w:val="24"/>
        </w:rPr>
        <w:t>以及颜色</w:t>
      </w:r>
      <w:proofErr w:type="gramStart"/>
      <w:r w:rsidRPr="0012451D">
        <w:rPr>
          <w:bCs/>
          <w:sz w:val="24"/>
          <w:szCs w:val="24"/>
        </w:rPr>
        <w:t>不</w:t>
      </w:r>
      <w:proofErr w:type="gramEnd"/>
      <w:r w:rsidRPr="0012451D">
        <w:rPr>
          <w:bCs/>
          <w:sz w:val="24"/>
          <w:szCs w:val="24"/>
        </w:rPr>
        <w:t>唯一，做到多类型</w:t>
      </w:r>
      <w:r w:rsidR="00A079BF">
        <w:rPr>
          <w:rFonts w:hint="eastAsia"/>
          <w:bCs/>
          <w:sz w:val="24"/>
          <w:szCs w:val="24"/>
        </w:rPr>
        <w:t>多颜色的</w:t>
      </w:r>
      <w:r>
        <w:rPr>
          <w:rFonts w:hint="eastAsia"/>
          <w:bCs/>
          <w:sz w:val="24"/>
          <w:szCs w:val="24"/>
        </w:rPr>
        <w:t>交通标志</w:t>
      </w:r>
      <w:r w:rsidRPr="0012451D">
        <w:rPr>
          <w:bCs/>
          <w:sz w:val="24"/>
          <w:szCs w:val="24"/>
        </w:rPr>
        <w:t>识别</w:t>
      </w:r>
      <w:r w:rsidRPr="0012451D">
        <w:rPr>
          <w:bCs/>
          <w:sz w:val="24"/>
          <w:szCs w:val="24"/>
        </w:rPr>
        <w:br/>
      </w:r>
      <w:r w:rsidRPr="0012451D">
        <w:rPr>
          <w:bCs/>
          <w:sz w:val="24"/>
          <w:szCs w:val="24"/>
        </w:rPr>
        <w:tab/>
      </w:r>
      <w:r w:rsidRPr="0012451D">
        <w:rPr>
          <w:rFonts w:ascii="宋体" w:hAnsi="宋体" w:cs="宋体" w:hint="eastAsia"/>
          <w:bCs/>
          <w:sz w:val="24"/>
          <w:szCs w:val="24"/>
        </w:rPr>
        <w:t>③</w:t>
      </w:r>
      <w:r w:rsidRPr="0012451D">
        <w:rPr>
          <w:bCs/>
          <w:sz w:val="24"/>
          <w:szCs w:val="24"/>
        </w:rPr>
        <w:t>识别出</w:t>
      </w:r>
      <w:r>
        <w:rPr>
          <w:rFonts w:hint="eastAsia"/>
          <w:bCs/>
          <w:sz w:val="24"/>
          <w:szCs w:val="24"/>
        </w:rPr>
        <w:t>交通标志的图形</w:t>
      </w:r>
      <w:r w:rsidRPr="0012451D">
        <w:rPr>
          <w:bCs/>
          <w:sz w:val="24"/>
          <w:szCs w:val="24"/>
        </w:rPr>
        <w:t>，并显示出</w:t>
      </w:r>
      <w:r>
        <w:rPr>
          <w:rFonts w:hint="eastAsia"/>
          <w:bCs/>
          <w:sz w:val="24"/>
          <w:szCs w:val="24"/>
        </w:rPr>
        <w:t>对应的标志含义</w:t>
      </w:r>
      <w:bookmarkEnd w:id="11"/>
    </w:p>
    <w:p w14:paraId="4B4F706E" w14:textId="54BF8223" w:rsidR="008E2343" w:rsidRPr="009A68CF" w:rsidRDefault="004D78B3" w:rsidP="009A68CF">
      <w:pPr>
        <w:pStyle w:val="aff5"/>
        <w:numPr>
          <w:ilvl w:val="0"/>
          <w:numId w:val="23"/>
        </w:numPr>
        <w:spacing w:beforeLines="100" w:before="240" w:afterLines="100" w:after="240"/>
        <w:ind w:firstLineChars="0"/>
        <w:jc w:val="center"/>
        <w:outlineLvl w:val="0"/>
        <w:rPr>
          <w:rFonts w:ascii="黑体" w:eastAsia="黑体" w:hAnsi="黑体"/>
          <w:sz w:val="32"/>
          <w:szCs w:val="32"/>
        </w:rPr>
      </w:pPr>
      <w:bookmarkStart w:id="12" w:name="_Toc88259789"/>
      <w:r w:rsidRPr="009A68CF">
        <w:rPr>
          <w:rFonts w:ascii="黑体" w:eastAsia="黑体" w:hAnsi="黑体" w:hint="eastAsia"/>
          <w:sz w:val="32"/>
          <w:szCs w:val="32"/>
        </w:rPr>
        <w:t>设计思想</w:t>
      </w:r>
      <w:bookmarkEnd w:id="12"/>
    </w:p>
    <w:p w14:paraId="4AB18620" w14:textId="77777777" w:rsidR="004D78B3" w:rsidRDefault="004D78B3" w:rsidP="004D78B3">
      <w:pPr>
        <w:spacing w:line="360" w:lineRule="auto"/>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.1</w:t>
      </w:r>
      <w:r>
        <w:rPr>
          <w:rFonts w:ascii="黑体" w:eastAsia="黑体" w:hAnsi="黑体" w:hint="eastAsia"/>
          <w:sz w:val="24"/>
          <w:szCs w:val="24"/>
        </w:rPr>
        <w:t>交通标志识别的主要步骤</w:t>
      </w:r>
    </w:p>
    <w:p w14:paraId="071F928B" w14:textId="65CF099C" w:rsidR="00E9556B" w:rsidRPr="0012451D" w:rsidRDefault="004D78B3" w:rsidP="00E9556B">
      <w:pPr>
        <w:tabs>
          <w:tab w:val="left" w:pos="4956"/>
        </w:tabs>
        <w:spacing w:line="360" w:lineRule="auto"/>
        <w:ind w:firstLineChars="200" w:firstLine="480"/>
        <w:jc w:val="left"/>
        <w:outlineLvl w:val="0"/>
        <w:rPr>
          <w:bCs/>
          <w:sz w:val="24"/>
          <w:szCs w:val="24"/>
        </w:rPr>
      </w:pPr>
      <w:bookmarkStart w:id="13" w:name="_Toc88259790"/>
      <w:r w:rsidRPr="0012451D">
        <w:rPr>
          <w:rFonts w:ascii="宋体" w:hAnsi="宋体" w:cs="宋体" w:hint="eastAsia"/>
          <w:bCs/>
          <w:sz w:val="24"/>
          <w:szCs w:val="24"/>
        </w:rPr>
        <w:t>①</w:t>
      </w:r>
      <w:r w:rsidRPr="0012451D">
        <w:rPr>
          <w:bCs/>
          <w:sz w:val="24"/>
          <w:szCs w:val="24"/>
        </w:rPr>
        <w:t>寻找</w:t>
      </w:r>
      <w:r>
        <w:rPr>
          <w:rFonts w:hint="eastAsia"/>
          <w:bCs/>
          <w:sz w:val="24"/>
          <w:szCs w:val="24"/>
        </w:rPr>
        <w:t>交通标志</w:t>
      </w:r>
      <w:r w:rsidRPr="0012451D">
        <w:rPr>
          <w:bCs/>
          <w:sz w:val="24"/>
          <w:szCs w:val="24"/>
        </w:rPr>
        <w:t>所在位置</w:t>
      </w:r>
      <w:bookmarkEnd w:id="13"/>
    </w:p>
    <w:p w14:paraId="2BB1D5EF" w14:textId="2D5DEB7D" w:rsidR="004D78B3" w:rsidRDefault="004D78B3" w:rsidP="004D78B3">
      <w:pPr>
        <w:spacing w:line="360" w:lineRule="auto"/>
        <w:ind w:firstLineChars="200" w:firstLine="480"/>
        <w:jc w:val="left"/>
        <w:outlineLvl w:val="0"/>
        <w:rPr>
          <w:rFonts w:ascii="宋体" w:hAnsi="宋体" w:cs="宋体"/>
          <w:bCs/>
          <w:sz w:val="24"/>
          <w:szCs w:val="24"/>
        </w:rPr>
      </w:pPr>
      <w:bookmarkStart w:id="14" w:name="_Toc88259791"/>
      <w:r w:rsidRPr="0012451D">
        <w:rPr>
          <w:rFonts w:ascii="宋体" w:hAnsi="宋体" w:cs="宋体" w:hint="eastAsia"/>
          <w:bCs/>
          <w:sz w:val="24"/>
          <w:szCs w:val="24"/>
        </w:rPr>
        <w:t>②</w:t>
      </w:r>
      <w:proofErr w:type="gramStart"/>
      <w:r w:rsidR="00E9556B">
        <w:rPr>
          <w:rFonts w:ascii="宋体" w:hAnsi="宋体" w:cs="宋体" w:hint="eastAsia"/>
          <w:bCs/>
          <w:sz w:val="24"/>
          <w:szCs w:val="24"/>
        </w:rPr>
        <w:t>二值化处理</w:t>
      </w:r>
      <w:bookmarkEnd w:id="14"/>
      <w:proofErr w:type="gramEnd"/>
    </w:p>
    <w:p w14:paraId="071FD861" w14:textId="4E5513B0" w:rsidR="00E9556B" w:rsidRPr="0012451D" w:rsidRDefault="00E9556B" w:rsidP="004D78B3">
      <w:pPr>
        <w:spacing w:line="360" w:lineRule="auto"/>
        <w:ind w:firstLineChars="200" w:firstLine="480"/>
        <w:jc w:val="left"/>
        <w:outlineLvl w:val="0"/>
        <w:rPr>
          <w:bCs/>
          <w:sz w:val="24"/>
          <w:szCs w:val="24"/>
        </w:rPr>
      </w:pPr>
      <w:bookmarkStart w:id="15" w:name="_Toc88259792"/>
      <w:r>
        <w:rPr>
          <w:rFonts w:ascii="宋体" w:hAnsi="宋体" w:cs="宋体" w:hint="eastAsia"/>
          <w:bCs/>
          <w:sz w:val="24"/>
          <w:szCs w:val="24"/>
        </w:rPr>
        <w:t>③边缘检测提取边缘</w:t>
      </w:r>
      <w:bookmarkEnd w:id="15"/>
    </w:p>
    <w:p w14:paraId="0EF13332" w14:textId="78D867B7" w:rsidR="00E9556B" w:rsidRDefault="00E9556B" w:rsidP="004D78B3">
      <w:pPr>
        <w:spacing w:line="360" w:lineRule="auto"/>
        <w:ind w:firstLineChars="200" w:firstLine="480"/>
        <w:jc w:val="left"/>
        <w:outlineLvl w:val="0"/>
        <w:rPr>
          <w:bCs/>
          <w:sz w:val="24"/>
          <w:szCs w:val="24"/>
        </w:rPr>
      </w:pPr>
      <w:bookmarkStart w:id="16" w:name="_Toc88259793"/>
      <w:r>
        <w:rPr>
          <w:rFonts w:ascii="宋体" w:hAnsi="宋体" w:cs="宋体" w:hint="eastAsia"/>
          <w:bCs/>
          <w:sz w:val="24"/>
          <w:szCs w:val="24"/>
        </w:rPr>
        <w:t>④</w:t>
      </w:r>
      <w:r w:rsidRPr="0012451D">
        <w:rPr>
          <w:bCs/>
          <w:sz w:val="24"/>
          <w:szCs w:val="24"/>
        </w:rPr>
        <w:t>腐蚀、膨胀</w:t>
      </w:r>
      <w:bookmarkEnd w:id="16"/>
    </w:p>
    <w:p w14:paraId="48C2825B" w14:textId="1E6AA073" w:rsidR="00E9556B" w:rsidRPr="0012451D" w:rsidRDefault="00E9556B" w:rsidP="004D78B3">
      <w:pPr>
        <w:spacing w:line="360" w:lineRule="auto"/>
        <w:ind w:firstLineChars="200" w:firstLine="480"/>
        <w:jc w:val="left"/>
        <w:outlineLvl w:val="0"/>
        <w:rPr>
          <w:bCs/>
          <w:sz w:val="24"/>
          <w:szCs w:val="24"/>
        </w:rPr>
      </w:pPr>
      <w:bookmarkStart w:id="17" w:name="_Toc88259794"/>
      <w:r>
        <w:rPr>
          <w:rFonts w:hint="eastAsia"/>
          <w:bCs/>
          <w:sz w:val="24"/>
          <w:szCs w:val="24"/>
        </w:rPr>
        <w:t>⑤切割交通标志</w:t>
      </w:r>
      <w:bookmarkEnd w:id="17"/>
    </w:p>
    <w:p w14:paraId="36A9C4AF" w14:textId="67D5417D" w:rsidR="004D78B3" w:rsidRDefault="00E9556B" w:rsidP="004D78B3">
      <w:pPr>
        <w:spacing w:line="360" w:lineRule="auto"/>
        <w:ind w:firstLineChars="200" w:firstLine="480"/>
        <w:jc w:val="left"/>
        <w:outlineLvl w:val="0"/>
        <w:rPr>
          <w:bCs/>
          <w:sz w:val="24"/>
          <w:szCs w:val="24"/>
        </w:rPr>
      </w:pPr>
      <w:bookmarkStart w:id="18" w:name="_Toc88259795"/>
      <w:r>
        <w:rPr>
          <w:rFonts w:ascii="宋体" w:hAnsi="宋体" w:cs="宋体" w:hint="eastAsia"/>
          <w:bCs/>
          <w:sz w:val="24"/>
          <w:szCs w:val="24"/>
        </w:rPr>
        <w:t>⑥</w:t>
      </w:r>
      <w:r w:rsidR="00363D7B">
        <w:rPr>
          <w:rFonts w:hint="eastAsia"/>
          <w:bCs/>
          <w:sz w:val="24"/>
          <w:szCs w:val="24"/>
        </w:rPr>
        <w:t>模板匹配</w:t>
      </w:r>
      <w:bookmarkEnd w:id="18"/>
    </w:p>
    <w:p w14:paraId="7B3E456D" w14:textId="1AC260A8" w:rsidR="00310F5E" w:rsidRDefault="00310F5E" w:rsidP="004D78B3">
      <w:pPr>
        <w:spacing w:line="360" w:lineRule="auto"/>
        <w:ind w:firstLineChars="200" w:firstLine="480"/>
        <w:jc w:val="left"/>
        <w:outlineLvl w:val="0"/>
        <w:rPr>
          <w:bCs/>
          <w:sz w:val="24"/>
          <w:szCs w:val="24"/>
        </w:rPr>
      </w:pPr>
      <w:r>
        <w:rPr>
          <w:rFonts w:hint="eastAsia"/>
          <w:bCs/>
          <w:sz w:val="24"/>
          <w:szCs w:val="24"/>
        </w:rPr>
        <w:t>交通标志识别的流程图如图</w:t>
      </w:r>
      <w:r>
        <w:rPr>
          <w:rFonts w:hint="eastAsia"/>
          <w:bCs/>
          <w:sz w:val="24"/>
          <w:szCs w:val="24"/>
        </w:rPr>
        <w:t>1</w:t>
      </w:r>
      <w:r>
        <w:rPr>
          <w:rFonts w:hint="eastAsia"/>
          <w:bCs/>
          <w:sz w:val="24"/>
          <w:szCs w:val="24"/>
        </w:rPr>
        <w:t>。</w:t>
      </w:r>
    </w:p>
    <w:p w14:paraId="128B00C6" w14:textId="570507AB" w:rsidR="001C29C2" w:rsidRDefault="007F78BE" w:rsidP="00A079BF">
      <w:pPr>
        <w:spacing w:line="360" w:lineRule="auto"/>
        <w:ind w:firstLineChars="200" w:firstLine="360"/>
        <w:jc w:val="center"/>
        <w:outlineLvl w:val="0"/>
        <w:rPr>
          <w:bCs/>
          <w:sz w:val="24"/>
          <w:szCs w:val="24"/>
        </w:rPr>
      </w:pPr>
      <w:r>
        <w:rPr>
          <w:noProof/>
        </w:rPr>
        <w:drawing>
          <wp:inline distT="0" distB="0" distL="0" distR="0" wp14:anchorId="77040721" wp14:editId="32B508C8">
            <wp:extent cx="4709160" cy="26678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3461" cy="2675985"/>
                    </a:xfrm>
                    <a:prstGeom prst="rect">
                      <a:avLst/>
                    </a:prstGeom>
                  </pic:spPr>
                </pic:pic>
              </a:graphicData>
            </a:graphic>
          </wp:inline>
        </w:drawing>
      </w:r>
    </w:p>
    <w:p w14:paraId="26022843" w14:textId="7ECC5672" w:rsidR="001C29C2" w:rsidRPr="00C912C7" w:rsidRDefault="00A079BF" w:rsidP="002A047D">
      <w:pPr>
        <w:jc w:val="center"/>
        <w:rPr>
          <w:rFonts w:ascii="宋体" w:hAnsi="宋体"/>
          <w:szCs w:val="18"/>
        </w:rPr>
      </w:pPr>
      <w:r w:rsidRPr="00C912C7">
        <w:rPr>
          <w:rFonts w:ascii="宋体" w:hAnsi="宋体" w:hint="eastAsia"/>
          <w:szCs w:val="18"/>
        </w:rPr>
        <w:t>图1</w:t>
      </w:r>
      <w:r w:rsidRPr="00C912C7">
        <w:rPr>
          <w:rFonts w:ascii="宋体" w:hAnsi="宋体"/>
          <w:szCs w:val="18"/>
        </w:rPr>
        <w:t xml:space="preserve"> </w:t>
      </w:r>
      <w:r w:rsidRPr="00C912C7">
        <w:rPr>
          <w:rFonts w:ascii="宋体" w:hAnsi="宋体" w:hint="eastAsia"/>
          <w:szCs w:val="18"/>
        </w:rPr>
        <w:t>交通标志识别流程图</w:t>
      </w:r>
    </w:p>
    <w:p w14:paraId="309ECC37" w14:textId="3FCBC465" w:rsidR="008E2343" w:rsidRDefault="008E2343" w:rsidP="009A68CF">
      <w:pPr>
        <w:spacing w:line="360" w:lineRule="auto"/>
        <w:rPr>
          <w:rFonts w:ascii="黑体" w:eastAsia="黑体" w:hAnsi="黑体"/>
          <w:sz w:val="24"/>
          <w:szCs w:val="24"/>
        </w:rPr>
      </w:pPr>
      <w:r w:rsidRPr="00084FD7">
        <w:rPr>
          <w:rFonts w:ascii="黑体" w:eastAsia="黑体" w:hAnsi="黑体" w:hint="eastAsia"/>
          <w:sz w:val="24"/>
          <w:szCs w:val="24"/>
        </w:rPr>
        <w:lastRenderedPageBreak/>
        <w:t>2.</w:t>
      </w:r>
      <w:r w:rsidR="00E872CA">
        <w:rPr>
          <w:rFonts w:ascii="黑体" w:eastAsia="黑体" w:hAnsi="黑体"/>
          <w:sz w:val="24"/>
          <w:szCs w:val="24"/>
        </w:rPr>
        <w:t>2</w:t>
      </w:r>
      <w:r w:rsidRPr="00084FD7">
        <w:rPr>
          <w:rFonts w:ascii="黑体" w:eastAsia="黑体" w:hAnsi="黑体" w:hint="eastAsia"/>
          <w:sz w:val="24"/>
          <w:szCs w:val="24"/>
        </w:rPr>
        <w:t xml:space="preserve"> </w:t>
      </w:r>
      <w:r w:rsidR="00E872CA">
        <w:rPr>
          <w:rFonts w:ascii="黑体" w:eastAsia="黑体" w:hAnsi="黑体" w:hint="eastAsia"/>
          <w:sz w:val="24"/>
          <w:szCs w:val="24"/>
        </w:rPr>
        <w:t>各模块算法设计</w:t>
      </w:r>
    </w:p>
    <w:p w14:paraId="073A3D0C" w14:textId="7406FCBB" w:rsidR="00B84571" w:rsidRPr="00084FD7" w:rsidRDefault="00B84571" w:rsidP="00B84571">
      <w:pPr>
        <w:spacing w:line="360" w:lineRule="auto"/>
        <w:ind w:firstLine="419"/>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w:t>
      </w:r>
      <w:r w:rsidR="00561906">
        <w:rPr>
          <w:rFonts w:ascii="黑体" w:eastAsia="黑体" w:hAnsi="黑体"/>
          <w:sz w:val="24"/>
          <w:szCs w:val="24"/>
        </w:rPr>
        <w:t>2</w:t>
      </w:r>
      <w:r>
        <w:rPr>
          <w:rFonts w:ascii="黑体" w:eastAsia="黑体" w:hAnsi="黑体"/>
          <w:sz w:val="24"/>
          <w:szCs w:val="24"/>
        </w:rPr>
        <w:t>.1</w:t>
      </w:r>
      <w:r>
        <w:rPr>
          <w:rFonts w:ascii="黑体" w:eastAsia="黑体" w:hAnsi="黑体" w:hint="eastAsia"/>
          <w:sz w:val="24"/>
          <w:szCs w:val="24"/>
        </w:rPr>
        <w:t>寻找交通标志所在位置</w:t>
      </w:r>
    </w:p>
    <w:p w14:paraId="0453CD45" w14:textId="77777777" w:rsidR="008A0996" w:rsidRDefault="00B84571" w:rsidP="00B84571">
      <w:pPr>
        <w:spacing w:line="360" w:lineRule="auto"/>
        <w:ind w:firstLine="419"/>
        <w:rPr>
          <w:bCs/>
          <w:sz w:val="24"/>
          <w:szCs w:val="24"/>
        </w:rPr>
      </w:pPr>
      <w:r>
        <w:rPr>
          <w:rFonts w:hint="eastAsia"/>
          <w:bCs/>
          <w:sz w:val="24"/>
          <w:szCs w:val="24"/>
        </w:rPr>
        <w:t>本文的交通标志</w:t>
      </w:r>
      <w:r w:rsidRPr="0012451D">
        <w:rPr>
          <w:bCs/>
          <w:sz w:val="24"/>
          <w:szCs w:val="24"/>
        </w:rPr>
        <w:t>识别算法主要是针对大陆</w:t>
      </w:r>
      <w:r>
        <w:rPr>
          <w:rFonts w:hint="eastAsia"/>
          <w:bCs/>
          <w:sz w:val="24"/>
          <w:szCs w:val="24"/>
        </w:rPr>
        <w:t>交通标志来</w:t>
      </w:r>
      <w:r w:rsidRPr="0012451D">
        <w:rPr>
          <w:bCs/>
          <w:sz w:val="24"/>
          <w:szCs w:val="24"/>
        </w:rPr>
        <w:t>识别。</w:t>
      </w:r>
    </w:p>
    <w:p w14:paraId="5248B57C" w14:textId="079CA694" w:rsidR="00B84571" w:rsidRDefault="008A0996" w:rsidP="00B84571">
      <w:pPr>
        <w:spacing w:line="360" w:lineRule="auto"/>
        <w:ind w:firstLine="419"/>
        <w:rPr>
          <w:bCs/>
          <w:sz w:val="24"/>
          <w:szCs w:val="24"/>
        </w:rPr>
      </w:pPr>
      <w:r w:rsidRPr="008A0996">
        <w:rPr>
          <w:bCs/>
          <w:sz w:val="24"/>
          <w:szCs w:val="24"/>
        </w:rPr>
        <w:t>在汽车行驶过程中，利用安装于汽车上的数字摄像机对远处的交通标志进行动态拍摄，将拍摄到的连续图片传送给计算机，计算器通过逐行扫描</w:t>
      </w:r>
      <w:proofErr w:type="gramStart"/>
      <w:r w:rsidRPr="008A0996">
        <w:rPr>
          <w:bCs/>
          <w:sz w:val="24"/>
          <w:szCs w:val="24"/>
        </w:rPr>
        <w:t>法完成</w:t>
      </w:r>
      <w:proofErr w:type="gramEnd"/>
      <w:r w:rsidRPr="008A0996">
        <w:rPr>
          <w:bCs/>
          <w:sz w:val="24"/>
          <w:szCs w:val="24"/>
        </w:rPr>
        <w:t>对预处理图像采集</w:t>
      </w:r>
      <w:r>
        <w:rPr>
          <w:rFonts w:hint="eastAsia"/>
          <w:bCs/>
          <w:sz w:val="24"/>
          <w:szCs w:val="24"/>
        </w:rPr>
        <w:t>。</w:t>
      </w:r>
      <w:r w:rsidR="00B84571" w:rsidRPr="0012451D">
        <w:rPr>
          <w:bCs/>
          <w:sz w:val="24"/>
          <w:szCs w:val="24"/>
        </w:rPr>
        <w:t>在提取</w:t>
      </w:r>
      <w:r w:rsidR="00B84571">
        <w:rPr>
          <w:rFonts w:hint="eastAsia"/>
          <w:bCs/>
          <w:sz w:val="24"/>
          <w:szCs w:val="24"/>
        </w:rPr>
        <w:t>交通标志</w:t>
      </w:r>
      <w:r w:rsidR="00B84571" w:rsidRPr="0012451D">
        <w:rPr>
          <w:bCs/>
          <w:sz w:val="24"/>
          <w:szCs w:val="24"/>
        </w:rPr>
        <w:t>位置的时候，我们可以利用</w:t>
      </w:r>
      <w:r w:rsidR="00B84571">
        <w:rPr>
          <w:rFonts w:hint="eastAsia"/>
          <w:bCs/>
          <w:sz w:val="24"/>
          <w:szCs w:val="24"/>
        </w:rPr>
        <w:t>交通标志</w:t>
      </w:r>
      <w:r w:rsidR="00B84571" w:rsidRPr="0012451D">
        <w:rPr>
          <w:bCs/>
          <w:sz w:val="24"/>
          <w:szCs w:val="24"/>
        </w:rPr>
        <w:t>的颜色特征来确定其位置，</w:t>
      </w:r>
      <w:proofErr w:type="gramStart"/>
      <w:r w:rsidR="00B84571" w:rsidRPr="0012451D">
        <w:rPr>
          <w:bCs/>
          <w:sz w:val="24"/>
          <w:szCs w:val="24"/>
        </w:rPr>
        <w:t>即</w:t>
      </w:r>
      <w:r w:rsidR="002F6E98">
        <w:rPr>
          <w:rFonts w:hint="eastAsia"/>
          <w:bCs/>
          <w:sz w:val="24"/>
          <w:szCs w:val="24"/>
        </w:rPr>
        <w:t>特征</w:t>
      </w:r>
      <w:proofErr w:type="gramEnd"/>
      <w:r w:rsidR="002F6E98">
        <w:rPr>
          <w:rFonts w:hint="eastAsia"/>
          <w:bCs/>
          <w:sz w:val="24"/>
          <w:szCs w:val="24"/>
        </w:rPr>
        <w:t>色彩</w:t>
      </w:r>
      <w:r w:rsidR="00B84571" w:rsidRPr="0012451D">
        <w:rPr>
          <w:bCs/>
          <w:sz w:val="24"/>
          <w:szCs w:val="24"/>
        </w:rPr>
        <w:t>提取法。</w:t>
      </w:r>
      <w:r w:rsidR="006B0B2A">
        <w:rPr>
          <w:rFonts w:hint="eastAsia"/>
          <w:bCs/>
          <w:sz w:val="24"/>
          <w:szCs w:val="24"/>
        </w:rPr>
        <w:t>主要的实现是用</w:t>
      </w:r>
      <w:r w:rsidR="006B0B2A">
        <w:rPr>
          <w:rFonts w:hint="eastAsia"/>
          <w:bCs/>
          <w:sz w:val="24"/>
          <w:szCs w:val="24"/>
        </w:rPr>
        <w:t>M</w:t>
      </w:r>
      <w:r w:rsidR="006B0B2A">
        <w:rPr>
          <w:bCs/>
          <w:sz w:val="24"/>
          <w:szCs w:val="24"/>
        </w:rPr>
        <w:t>ATLAB</w:t>
      </w:r>
      <w:r w:rsidR="006B0B2A">
        <w:rPr>
          <w:rFonts w:hint="eastAsia"/>
          <w:bCs/>
          <w:sz w:val="24"/>
          <w:szCs w:val="24"/>
        </w:rPr>
        <w:t>工具箱中的</w:t>
      </w:r>
      <w:r w:rsidR="006B0B2A">
        <w:rPr>
          <w:rFonts w:hint="eastAsia"/>
          <w:sz w:val="24"/>
        </w:rPr>
        <w:t>颜色阈值器</w:t>
      </w:r>
      <w:r w:rsidR="006B0B2A">
        <w:rPr>
          <w:rFonts w:hint="eastAsia"/>
          <w:sz w:val="24"/>
        </w:rPr>
        <w:t>Color</w:t>
      </w:r>
      <w:r w:rsidR="006B0B2A">
        <w:rPr>
          <w:sz w:val="24"/>
        </w:rPr>
        <w:t xml:space="preserve"> T</w:t>
      </w:r>
      <w:r w:rsidR="006B0B2A">
        <w:rPr>
          <w:rFonts w:hint="eastAsia"/>
          <w:sz w:val="24"/>
        </w:rPr>
        <w:t>hresholder</w:t>
      </w:r>
      <w:r w:rsidR="006B0B2A">
        <w:rPr>
          <w:rFonts w:hint="eastAsia"/>
          <w:sz w:val="24"/>
        </w:rPr>
        <w:t>确定标志位置。</w:t>
      </w:r>
    </w:p>
    <w:p w14:paraId="2878255E" w14:textId="4EC21B21" w:rsidR="00E9556B" w:rsidRDefault="00E9556B" w:rsidP="00B84571">
      <w:pPr>
        <w:spacing w:line="360" w:lineRule="auto"/>
        <w:ind w:firstLine="419"/>
        <w:rPr>
          <w:bCs/>
          <w:sz w:val="24"/>
          <w:szCs w:val="24"/>
        </w:rPr>
      </w:pPr>
      <w:r w:rsidRPr="00E9556B">
        <w:rPr>
          <w:bCs/>
          <w:sz w:val="24"/>
          <w:szCs w:val="24"/>
        </w:rPr>
        <w:t>在</w:t>
      </w:r>
      <w:r w:rsidRPr="00E9556B">
        <w:rPr>
          <w:bCs/>
          <w:sz w:val="24"/>
          <w:szCs w:val="24"/>
        </w:rPr>
        <w:t>GB5768</w:t>
      </w:r>
      <w:r w:rsidRPr="00E9556B">
        <w:rPr>
          <w:bCs/>
          <w:sz w:val="24"/>
          <w:szCs w:val="24"/>
        </w:rPr>
        <w:t>．</w:t>
      </w:r>
      <w:r w:rsidRPr="00E9556B">
        <w:rPr>
          <w:bCs/>
          <w:sz w:val="24"/>
          <w:szCs w:val="24"/>
        </w:rPr>
        <w:t>2—2009</w:t>
      </w:r>
      <w:r>
        <w:rPr>
          <w:rFonts w:hint="eastAsia"/>
          <w:bCs/>
          <w:sz w:val="24"/>
          <w:szCs w:val="24"/>
        </w:rPr>
        <w:t>《</w:t>
      </w:r>
      <w:r w:rsidRPr="00E9556B">
        <w:rPr>
          <w:bCs/>
          <w:sz w:val="24"/>
          <w:szCs w:val="24"/>
        </w:rPr>
        <w:t>道路交通标志和标线：第</w:t>
      </w:r>
      <w:r w:rsidRPr="00E9556B">
        <w:rPr>
          <w:bCs/>
          <w:sz w:val="24"/>
          <w:szCs w:val="24"/>
        </w:rPr>
        <w:t xml:space="preserve"> 2</w:t>
      </w:r>
      <w:r w:rsidRPr="00E9556B">
        <w:rPr>
          <w:bCs/>
          <w:sz w:val="24"/>
          <w:szCs w:val="24"/>
        </w:rPr>
        <w:t>部分道路交通标志》中，对交通标志的分类、特征颜色、轮廓、尺寸大小、内部包含的字符、数字、几何图样和数量等作了明确的规定．每种交通标志具有鲜明的颜色特征和明确的含义．每种交通标志具有明显的背景和内景颜色特征．禁令标志、指示标志、警告标志的背景特征颜色分别为红色、蓝色、黑色，禁令标志、指示标志、警告标志的内景特征颜色</w:t>
      </w:r>
      <w:r w:rsidRPr="00E9556B">
        <w:rPr>
          <w:bCs/>
          <w:sz w:val="24"/>
          <w:szCs w:val="24"/>
        </w:rPr>
        <w:t xml:space="preserve"> </w:t>
      </w:r>
      <w:r w:rsidRPr="00E9556B">
        <w:rPr>
          <w:bCs/>
          <w:sz w:val="24"/>
          <w:szCs w:val="24"/>
        </w:rPr>
        <w:t>分别为白色、</w:t>
      </w:r>
      <w:r w:rsidR="002A047D">
        <w:rPr>
          <w:rFonts w:hint="eastAsia"/>
          <w:bCs/>
          <w:sz w:val="24"/>
          <w:szCs w:val="24"/>
        </w:rPr>
        <w:t>白</w:t>
      </w:r>
      <w:r w:rsidRPr="00E9556B">
        <w:rPr>
          <w:bCs/>
          <w:sz w:val="24"/>
          <w:szCs w:val="24"/>
        </w:rPr>
        <w:t>色、黄色．因此，标准交通标志的背景和内景特征颜色作为提取和识别交通标志的依据．</w:t>
      </w:r>
    </w:p>
    <w:p w14:paraId="77CDB802" w14:textId="6C9D3DA0" w:rsidR="00B84571" w:rsidRDefault="00B84571" w:rsidP="00B84571">
      <w:pPr>
        <w:spacing w:line="360" w:lineRule="auto"/>
        <w:ind w:firstLine="419"/>
        <w:rPr>
          <w:bCs/>
          <w:sz w:val="24"/>
          <w:szCs w:val="24"/>
        </w:rPr>
      </w:pPr>
      <w:r w:rsidRPr="0012451D">
        <w:rPr>
          <w:bCs/>
          <w:sz w:val="24"/>
          <w:szCs w:val="24"/>
        </w:rPr>
        <w:t>设计核心思想是对图像首先进行分块处理，提取色彩特征点，计算出每一块</w:t>
      </w:r>
      <w:r>
        <w:rPr>
          <w:rFonts w:hint="eastAsia"/>
          <w:bCs/>
          <w:sz w:val="24"/>
          <w:szCs w:val="24"/>
        </w:rPr>
        <w:t>颜色</w:t>
      </w:r>
      <w:r w:rsidRPr="0012451D">
        <w:rPr>
          <w:bCs/>
          <w:sz w:val="24"/>
          <w:szCs w:val="24"/>
        </w:rPr>
        <w:t>所占比例；人为设置一个颜色阈值，使得</w:t>
      </w:r>
      <w:r>
        <w:rPr>
          <w:rFonts w:hint="eastAsia"/>
          <w:bCs/>
          <w:sz w:val="24"/>
          <w:szCs w:val="24"/>
        </w:rPr>
        <w:t>交通标志</w:t>
      </w:r>
      <w:r w:rsidRPr="0012451D">
        <w:rPr>
          <w:bCs/>
          <w:sz w:val="24"/>
          <w:szCs w:val="24"/>
        </w:rPr>
        <w:t>有效区域可以保留；经过对图像的颜色筛选，可以计算出图像中</w:t>
      </w:r>
      <w:r>
        <w:rPr>
          <w:rFonts w:hint="eastAsia"/>
          <w:bCs/>
          <w:sz w:val="24"/>
          <w:szCs w:val="24"/>
        </w:rPr>
        <w:t>颜色</w:t>
      </w:r>
      <w:r w:rsidRPr="0012451D">
        <w:rPr>
          <w:bCs/>
          <w:sz w:val="24"/>
          <w:szCs w:val="24"/>
        </w:rPr>
        <w:t>区域的大致位置</w:t>
      </w:r>
      <w:r w:rsidR="009A68CF">
        <w:rPr>
          <w:rFonts w:hint="eastAsia"/>
          <w:bCs/>
          <w:sz w:val="24"/>
          <w:szCs w:val="24"/>
        </w:rPr>
        <w:t>。</w:t>
      </w:r>
    </w:p>
    <w:p w14:paraId="0501D19E" w14:textId="7180D683" w:rsidR="008E2343" w:rsidRPr="003B6C0B" w:rsidRDefault="00A4473F" w:rsidP="008A0996">
      <w:pPr>
        <w:spacing w:line="360" w:lineRule="auto"/>
        <w:ind w:firstLine="419"/>
        <w:rPr>
          <w:rFonts w:ascii="黑体" w:eastAsia="黑体" w:hAnsi="黑体"/>
          <w:bCs/>
          <w:sz w:val="24"/>
          <w:szCs w:val="24"/>
        </w:rPr>
      </w:pPr>
      <w:r w:rsidRPr="003B6C0B">
        <w:rPr>
          <w:rFonts w:ascii="黑体" w:eastAsia="黑体" w:hAnsi="黑体"/>
          <w:bCs/>
          <w:sz w:val="24"/>
          <w:szCs w:val="24"/>
        </w:rPr>
        <w:t>2.</w:t>
      </w:r>
      <w:r w:rsidR="00561906">
        <w:rPr>
          <w:rFonts w:ascii="黑体" w:eastAsia="黑体" w:hAnsi="黑体"/>
          <w:bCs/>
          <w:sz w:val="24"/>
          <w:szCs w:val="24"/>
        </w:rPr>
        <w:t>2</w:t>
      </w:r>
      <w:r w:rsidRPr="003B6C0B">
        <w:rPr>
          <w:rFonts w:ascii="黑体" w:eastAsia="黑体" w:hAnsi="黑体"/>
          <w:bCs/>
          <w:sz w:val="24"/>
          <w:szCs w:val="24"/>
        </w:rPr>
        <w:t>.2</w:t>
      </w:r>
      <w:r w:rsidR="008A0996" w:rsidRPr="003B6C0B">
        <w:rPr>
          <w:rFonts w:ascii="黑体" w:eastAsia="黑体" w:hAnsi="黑体" w:hint="eastAsia"/>
          <w:bCs/>
          <w:sz w:val="24"/>
          <w:szCs w:val="24"/>
        </w:rPr>
        <w:t xml:space="preserve"> 对图像进行</w:t>
      </w:r>
      <w:proofErr w:type="gramStart"/>
      <w:r w:rsidR="008A0996" w:rsidRPr="003B6C0B">
        <w:rPr>
          <w:rFonts w:ascii="黑体" w:eastAsia="黑体" w:hAnsi="黑体" w:hint="eastAsia"/>
          <w:bCs/>
          <w:sz w:val="24"/>
          <w:szCs w:val="24"/>
        </w:rPr>
        <w:t>二值化</w:t>
      </w:r>
      <w:r w:rsidR="00F263F1" w:rsidRPr="003B6C0B">
        <w:rPr>
          <w:rFonts w:ascii="黑体" w:eastAsia="黑体" w:hAnsi="黑体" w:hint="eastAsia"/>
          <w:bCs/>
          <w:sz w:val="24"/>
          <w:szCs w:val="24"/>
        </w:rPr>
        <w:t>处理</w:t>
      </w:r>
      <w:proofErr w:type="gramEnd"/>
    </w:p>
    <w:p w14:paraId="0308B6C7" w14:textId="022E204E" w:rsidR="00F263F1" w:rsidRDefault="00A4473F" w:rsidP="008E2343">
      <w:pPr>
        <w:spacing w:line="360" w:lineRule="auto"/>
        <w:ind w:firstLineChars="200" w:firstLine="480"/>
        <w:rPr>
          <w:bCs/>
          <w:sz w:val="24"/>
          <w:szCs w:val="24"/>
        </w:rPr>
      </w:pPr>
      <w:r w:rsidRPr="0012451D">
        <w:rPr>
          <w:bCs/>
          <w:sz w:val="24"/>
          <w:szCs w:val="24"/>
        </w:rPr>
        <w:t>得到</w:t>
      </w:r>
      <w:r>
        <w:rPr>
          <w:rFonts w:hint="eastAsia"/>
          <w:bCs/>
          <w:sz w:val="24"/>
          <w:szCs w:val="24"/>
        </w:rPr>
        <w:t>交通标志</w:t>
      </w:r>
      <w:r w:rsidRPr="0012451D">
        <w:rPr>
          <w:bCs/>
          <w:sz w:val="24"/>
          <w:szCs w:val="24"/>
        </w:rPr>
        <w:t>图像后，进行</w:t>
      </w:r>
      <w:proofErr w:type="gramStart"/>
      <w:r w:rsidRPr="0012451D">
        <w:rPr>
          <w:bCs/>
          <w:sz w:val="24"/>
          <w:szCs w:val="24"/>
        </w:rPr>
        <w:t>二值化</w:t>
      </w:r>
      <w:r w:rsidR="003B6C0B">
        <w:rPr>
          <w:rFonts w:hint="eastAsia"/>
          <w:bCs/>
          <w:sz w:val="24"/>
          <w:szCs w:val="24"/>
        </w:rPr>
        <w:t>处理</w:t>
      </w:r>
      <w:proofErr w:type="gramEnd"/>
      <w:r w:rsidRPr="0012451D">
        <w:rPr>
          <w:bCs/>
          <w:sz w:val="24"/>
          <w:szCs w:val="24"/>
        </w:rPr>
        <w:t>，</w:t>
      </w:r>
      <w:r w:rsidR="008A0996">
        <w:rPr>
          <w:rFonts w:hint="eastAsia"/>
          <w:bCs/>
          <w:sz w:val="24"/>
          <w:szCs w:val="24"/>
        </w:rPr>
        <w:t>得到二值图像。</w:t>
      </w:r>
      <w:r w:rsidR="008A0996" w:rsidRPr="008A0996">
        <w:rPr>
          <w:bCs/>
          <w:sz w:val="24"/>
          <w:szCs w:val="24"/>
        </w:rPr>
        <w:t>二值</w:t>
      </w:r>
      <w:r w:rsidR="008A0996">
        <w:rPr>
          <w:rFonts w:hint="eastAsia"/>
          <w:bCs/>
          <w:sz w:val="24"/>
          <w:szCs w:val="24"/>
        </w:rPr>
        <w:t>图</w:t>
      </w:r>
      <w:r w:rsidR="008A0996" w:rsidRPr="008A0996">
        <w:rPr>
          <w:bCs/>
          <w:sz w:val="24"/>
          <w:szCs w:val="24"/>
        </w:rPr>
        <w:t>像又称黑白图像，图像的每个像素只能是</w:t>
      </w:r>
      <w:proofErr w:type="gramStart"/>
      <w:r w:rsidR="008A0996" w:rsidRPr="008A0996">
        <w:rPr>
          <w:bCs/>
          <w:sz w:val="24"/>
          <w:szCs w:val="24"/>
        </w:rPr>
        <w:t>黑或者</w:t>
      </w:r>
      <w:proofErr w:type="gramEnd"/>
      <w:r w:rsidR="008A0996" w:rsidRPr="008A0996">
        <w:rPr>
          <w:bCs/>
          <w:sz w:val="24"/>
          <w:szCs w:val="24"/>
        </w:rPr>
        <w:t>是白，也就是说，其每个图像的</w:t>
      </w:r>
      <w:proofErr w:type="gramStart"/>
      <w:r w:rsidR="008A0996" w:rsidRPr="008A0996">
        <w:rPr>
          <w:bCs/>
          <w:sz w:val="24"/>
          <w:szCs w:val="24"/>
        </w:rPr>
        <w:t>像素值</w:t>
      </w:r>
      <w:proofErr w:type="gramEnd"/>
      <w:r w:rsidR="008A0996" w:rsidRPr="008A0996">
        <w:rPr>
          <w:bCs/>
          <w:sz w:val="24"/>
          <w:szCs w:val="24"/>
        </w:rPr>
        <w:t>只有两个状态．即：</w:t>
      </w:r>
      <w:r w:rsidR="008A0996" w:rsidRPr="008A0996">
        <w:rPr>
          <w:bCs/>
          <w:sz w:val="24"/>
          <w:szCs w:val="24"/>
        </w:rPr>
        <w:t xml:space="preserve">0 </w:t>
      </w:r>
      <w:r w:rsidR="008A0996" w:rsidRPr="008A0996">
        <w:rPr>
          <w:bCs/>
          <w:sz w:val="24"/>
          <w:szCs w:val="24"/>
        </w:rPr>
        <w:t>和</w:t>
      </w:r>
      <w:r w:rsidR="008A0996" w:rsidRPr="008A0996">
        <w:rPr>
          <w:bCs/>
          <w:sz w:val="24"/>
          <w:szCs w:val="24"/>
        </w:rPr>
        <w:t>1</w:t>
      </w:r>
      <w:r w:rsidR="008A0996" w:rsidRPr="008A0996">
        <w:rPr>
          <w:bCs/>
          <w:sz w:val="24"/>
          <w:szCs w:val="24"/>
        </w:rPr>
        <w:t>，二值图像的表示是用</w:t>
      </w:r>
      <w:r w:rsidR="008A0996" w:rsidRPr="008A0996">
        <w:rPr>
          <w:bCs/>
          <w:sz w:val="24"/>
          <w:szCs w:val="24"/>
        </w:rPr>
        <w:t>0</w:t>
      </w:r>
      <w:r w:rsidR="008A0996" w:rsidRPr="008A0996">
        <w:rPr>
          <w:bCs/>
          <w:sz w:val="24"/>
          <w:szCs w:val="24"/>
        </w:rPr>
        <w:t>和</w:t>
      </w:r>
      <w:r w:rsidR="008A0996" w:rsidRPr="008A0996">
        <w:rPr>
          <w:bCs/>
          <w:sz w:val="24"/>
          <w:szCs w:val="24"/>
        </w:rPr>
        <w:t>1</w:t>
      </w:r>
      <w:r w:rsidR="008A0996" w:rsidRPr="008A0996">
        <w:rPr>
          <w:bCs/>
          <w:sz w:val="24"/>
          <w:szCs w:val="24"/>
        </w:rPr>
        <w:t>组成的二维矩阵来表示的</w:t>
      </w:r>
      <w:r w:rsidR="00F263F1">
        <w:rPr>
          <w:rFonts w:hint="eastAsia"/>
          <w:bCs/>
          <w:sz w:val="24"/>
          <w:szCs w:val="24"/>
        </w:rPr>
        <w:t>。</w:t>
      </w:r>
    </w:p>
    <w:p w14:paraId="5D592F03" w14:textId="33626875" w:rsidR="003B6C0B" w:rsidRPr="003B6C0B" w:rsidRDefault="003B6C0B" w:rsidP="008E2343">
      <w:pPr>
        <w:spacing w:line="360" w:lineRule="auto"/>
        <w:ind w:firstLineChars="200" w:firstLine="480"/>
        <w:rPr>
          <w:rFonts w:ascii="黑体" w:eastAsia="黑体" w:hAnsi="黑体"/>
          <w:bCs/>
          <w:sz w:val="24"/>
          <w:szCs w:val="24"/>
        </w:rPr>
      </w:pPr>
      <w:r w:rsidRPr="003B6C0B">
        <w:rPr>
          <w:rFonts w:ascii="黑体" w:eastAsia="黑体" w:hAnsi="黑体" w:hint="eastAsia"/>
          <w:bCs/>
          <w:sz w:val="24"/>
          <w:szCs w:val="24"/>
        </w:rPr>
        <w:t>2</w:t>
      </w:r>
      <w:r w:rsidRPr="003B6C0B">
        <w:rPr>
          <w:rFonts w:ascii="黑体" w:eastAsia="黑体" w:hAnsi="黑体"/>
          <w:bCs/>
          <w:sz w:val="24"/>
          <w:szCs w:val="24"/>
        </w:rPr>
        <w:t>.</w:t>
      </w:r>
      <w:r w:rsidR="00561906">
        <w:rPr>
          <w:rFonts w:ascii="黑体" w:eastAsia="黑体" w:hAnsi="黑体"/>
          <w:bCs/>
          <w:sz w:val="24"/>
          <w:szCs w:val="24"/>
        </w:rPr>
        <w:t>2</w:t>
      </w:r>
      <w:r w:rsidRPr="003B6C0B">
        <w:rPr>
          <w:rFonts w:ascii="黑体" w:eastAsia="黑体" w:hAnsi="黑体"/>
          <w:bCs/>
          <w:sz w:val="24"/>
          <w:szCs w:val="24"/>
        </w:rPr>
        <w:t>.3</w:t>
      </w:r>
      <w:r w:rsidRPr="003B6C0B">
        <w:rPr>
          <w:rFonts w:ascii="黑体" w:eastAsia="黑体" w:hAnsi="黑体" w:hint="eastAsia"/>
          <w:bCs/>
          <w:sz w:val="24"/>
          <w:szCs w:val="24"/>
        </w:rPr>
        <w:t>对图像进行边缘检测</w:t>
      </w:r>
    </w:p>
    <w:p w14:paraId="5AEAC631" w14:textId="326678B5" w:rsidR="00F263F1" w:rsidRDefault="00F263F1" w:rsidP="008E2343">
      <w:pPr>
        <w:spacing w:line="360" w:lineRule="auto"/>
        <w:ind w:firstLineChars="200" w:firstLine="480"/>
        <w:rPr>
          <w:bCs/>
          <w:sz w:val="24"/>
          <w:szCs w:val="24"/>
        </w:rPr>
      </w:pPr>
      <w:r w:rsidRPr="00F263F1">
        <w:rPr>
          <w:bCs/>
          <w:sz w:val="24"/>
          <w:szCs w:val="24"/>
        </w:rPr>
        <w:t>数字</w:t>
      </w:r>
      <w:r>
        <w:rPr>
          <w:rFonts w:hint="eastAsia"/>
          <w:bCs/>
          <w:sz w:val="24"/>
          <w:szCs w:val="24"/>
        </w:rPr>
        <w:t>图</w:t>
      </w:r>
      <w:r w:rsidRPr="00F263F1">
        <w:rPr>
          <w:bCs/>
          <w:sz w:val="24"/>
          <w:szCs w:val="24"/>
        </w:rPr>
        <w:t>像处理中的边缘检测是</w:t>
      </w:r>
      <w:r>
        <w:rPr>
          <w:rFonts w:hint="eastAsia"/>
          <w:bCs/>
          <w:sz w:val="24"/>
          <w:szCs w:val="24"/>
        </w:rPr>
        <w:t>图</w:t>
      </w:r>
      <w:r w:rsidRPr="00F263F1">
        <w:rPr>
          <w:bCs/>
          <w:sz w:val="24"/>
          <w:szCs w:val="24"/>
        </w:rPr>
        <w:t>像处理过程中关键的一步，边缘是目标与背景的分割线，只有进行边缘检测提取边缘，才能将目标物与背景分开，因此是图像分割、图像识别分析领域的基石</w:t>
      </w:r>
      <w:r>
        <w:rPr>
          <w:rFonts w:hint="eastAsia"/>
          <w:bCs/>
          <w:sz w:val="24"/>
          <w:szCs w:val="24"/>
        </w:rPr>
        <w:t>。</w:t>
      </w:r>
    </w:p>
    <w:p w14:paraId="32C1F729" w14:textId="77777777" w:rsidR="003B6C0B" w:rsidRDefault="00F263F1" w:rsidP="008E2343">
      <w:pPr>
        <w:spacing w:line="360" w:lineRule="auto"/>
        <w:ind w:firstLineChars="200" w:firstLine="480"/>
        <w:rPr>
          <w:bCs/>
          <w:sz w:val="24"/>
          <w:szCs w:val="24"/>
        </w:rPr>
      </w:pPr>
      <w:r w:rsidRPr="00F263F1">
        <w:rPr>
          <w:bCs/>
          <w:sz w:val="24"/>
          <w:szCs w:val="24"/>
        </w:rPr>
        <w:t>边缘检测的方法有很多种，如：</w:t>
      </w:r>
      <w:r w:rsidRPr="00F263F1">
        <w:rPr>
          <w:bCs/>
          <w:sz w:val="24"/>
          <w:szCs w:val="24"/>
        </w:rPr>
        <w:t>Roberts</w:t>
      </w:r>
      <w:r w:rsidRPr="00F263F1">
        <w:rPr>
          <w:bCs/>
          <w:sz w:val="24"/>
          <w:szCs w:val="24"/>
        </w:rPr>
        <w:t>算子、</w:t>
      </w:r>
      <w:r w:rsidRPr="00F263F1">
        <w:rPr>
          <w:bCs/>
          <w:sz w:val="24"/>
          <w:szCs w:val="24"/>
        </w:rPr>
        <w:t>Prewitt</w:t>
      </w:r>
      <w:r w:rsidRPr="00F263F1">
        <w:rPr>
          <w:bCs/>
          <w:sz w:val="24"/>
          <w:szCs w:val="24"/>
        </w:rPr>
        <w:t>算子、</w:t>
      </w:r>
      <w:r w:rsidRPr="00F263F1">
        <w:rPr>
          <w:bCs/>
          <w:sz w:val="24"/>
          <w:szCs w:val="24"/>
        </w:rPr>
        <w:t>Canny</w:t>
      </w:r>
      <w:r w:rsidRPr="00F263F1">
        <w:rPr>
          <w:bCs/>
          <w:sz w:val="24"/>
          <w:szCs w:val="24"/>
        </w:rPr>
        <w:t>算子、</w:t>
      </w:r>
      <w:r w:rsidRPr="00F263F1">
        <w:rPr>
          <w:bCs/>
          <w:sz w:val="24"/>
          <w:szCs w:val="24"/>
        </w:rPr>
        <w:t>Sobel</w:t>
      </w:r>
      <w:r w:rsidRPr="00F263F1">
        <w:rPr>
          <w:bCs/>
          <w:sz w:val="24"/>
          <w:szCs w:val="24"/>
        </w:rPr>
        <w:t>算子、</w:t>
      </w:r>
      <w:r w:rsidRPr="00F263F1">
        <w:rPr>
          <w:bCs/>
          <w:sz w:val="24"/>
          <w:szCs w:val="24"/>
        </w:rPr>
        <w:t>Log</w:t>
      </w:r>
      <w:r w:rsidRPr="00F263F1">
        <w:rPr>
          <w:bCs/>
          <w:sz w:val="24"/>
          <w:szCs w:val="24"/>
        </w:rPr>
        <w:t>算子等。</w:t>
      </w:r>
      <w:r w:rsidRPr="00F263F1">
        <w:rPr>
          <w:bCs/>
          <w:sz w:val="24"/>
          <w:szCs w:val="24"/>
        </w:rPr>
        <w:t>Robe</w:t>
      </w:r>
      <w:r>
        <w:rPr>
          <w:bCs/>
          <w:sz w:val="24"/>
          <w:szCs w:val="24"/>
        </w:rPr>
        <w:t>rt</w:t>
      </w:r>
      <w:r w:rsidRPr="00F263F1">
        <w:rPr>
          <w:bCs/>
          <w:sz w:val="24"/>
          <w:szCs w:val="24"/>
        </w:rPr>
        <w:t>s</w:t>
      </w:r>
      <w:r w:rsidRPr="00F263F1">
        <w:rPr>
          <w:bCs/>
          <w:sz w:val="24"/>
          <w:szCs w:val="24"/>
        </w:rPr>
        <w:t>算子定位比较精确，但</w:t>
      </w:r>
      <w:r w:rsidR="003B6C0B">
        <w:rPr>
          <w:rFonts w:hint="eastAsia"/>
          <w:bCs/>
          <w:sz w:val="24"/>
          <w:szCs w:val="24"/>
        </w:rPr>
        <w:t>由</w:t>
      </w:r>
      <w:r w:rsidRPr="00F263F1">
        <w:rPr>
          <w:bCs/>
          <w:sz w:val="24"/>
          <w:szCs w:val="24"/>
        </w:rPr>
        <w:t>于不包括平滑，所以对于噪声比较敏感。</w:t>
      </w:r>
      <w:r w:rsidRPr="00F263F1">
        <w:rPr>
          <w:bCs/>
          <w:sz w:val="24"/>
          <w:szCs w:val="24"/>
        </w:rPr>
        <w:t>Prewitt</w:t>
      </w:r>
      <w:r w:rsidRPr="00F263F1">
        <w:rPr>
          <w:bCs/>
          <w:sz w:val="24"/>
          <w:szCs w:val="24"/>
        </w:rPr>
        <w:t>算子和</w:t>
      </w:r>
      <w:r w:rsidRPr="00F263F1">
        <w:rPr>
          <w:bCs/>
          <w:sz w:val="24"/>
          <w:szCs w:val="24"/>
        </w:rPr>
        <w:t>Sobel</w:t>
      </w:r>
      <w:r w:rsidRPr="00F263F1">
        <w:rPr>
          <w:bCs/>
          <w:sz w:val="24"/>
          <w:szCs w:val="24"/>
        </w:rPr>
        <w:t>算子分别是平均滤波、加权平均滤波，且检测的图像边缘</w:t>
      </w:r>
      <w:r w:rsidR="003B6C0B">
        <w:rPr>
          <w:rFonts w:hint="eastAsia"/>
          <w:bCs/>
          <w:sz w:val="24"/>
          <w:szCs w:val="24"/>
        </w:rPr>
        <w:t>可</w:t>
      </w:r>
      <w:r w:rsidRPr="00F263F1">
        <w:rPr>
          <w:bCs/>
          <w:sz w:val="24"/>
          <w:szCs w:val="24"/>
        </w:rPr>
        <w:t>能大</w:t>
      </w:r>
      <w:r w:rsidR="003B6C0B">
        <w:rPr>
          <w:rFonts w:hint="eastAsia"/>
          <w:bCs/>
          <w:sz w:val="24"/>
          <w:szCs w:val="24"/>
        </w:rPr>
        <w:t>于</w:t>
      </w:r>
      <w:r w:rsidR="003B6C0B">
        <w:rPr>
          <w:rFonts w:hint="eastAsia"/>
          <w:bCs/>
          <w:sz w:val="24"/>
          <w:szCs w:val="24"/>
        </w:rPr>
        <w:t>2</w:t>
      </w:r>
      <w:r w:rsidRPr="00F263F1">
        <w:rPr>
          <w:bCs/>
          <w:sz w:val="24"/>
          <w:szCs w:val="24"/>
        </w:rPr>
        <w:t>个像素，两者对灰度渐变低噪声的图像又较好的检测效果，但对于混合多复杂噪</w:t>
      </w:r>
      <w:r w:rsidRPr="00F263F1">
        <w:rPr>
          <w:bCs/>
          <w:sz w:val="24"/>
          <w:szCs w:val="24"/>
        </w:rPr>
        <w:lastRenderedPageBreak/>
        <w:t>声图像处理效果并不理想</w:t>
      </w:r>
      <w:r w:rsidR="003B6C0B">
        <w:rPr>
          <w:rFonts w:hint="eastAsia"/>
          <w:bCs/>
          <w:sz w:val="24"/>
          <w:szCs w:val="24"/>
        </w:rPr>
        <w:t>。</w:t>
      </w:r>
    </w:p>
    <w:p w14:paraId="4FD2E80F" w14:textId="0797AE63" w:rsidR="00F263F1" w:rsidRDefault="002A047D" w:rsidP="008E2343">
      <w:pPr>
        <w:spacing w:line="360" w:lineRule="auto"/>
        <w:ind w:firstLineChars="200" w:firstLine="480"/>
        <w:rPr>
          <w:bCs/>
          <w:sz w:val="24"/>
          <w:szCs w:val="24"/>
        </w:rPr>
      </w:pPr>
      <w:r>
        <w:rPr>
          <w:rFonts w:hint="eastAsia"/>
          <w:bCs/>
          <w:sz w:val="24"/>
          <w:szCs w:val="24"/>
        </w:rPr>
        <w:t>本识别系统</w:t>
      </w:r>
      <w:r w:rsidR="00F263F1" w:rsidRPr="00F263F1">
        <w:rPr>
          <w:bCs/>
          <w:sz w:val="24"/>
          <w:szCs w:val="24"/>
        </w:rPr>
        <w:t>将采取</w:t>
      </w:r>
      <w:r w:rsidR="00F263F1" w:rsidRPr="00F263F1">
        <w:rPr>
          <w:bCs/>
          <w:sz w:val="24"/>
          <w:szCs w:val="24"/>
        </w:rPr>
        <w:t>Canny</w:t>
      </w:r>
      <w:r w:rsidR="004217F3">
        <w:rPr>
          <w:rFonts w:hint="eastAsia"/>
          <w:bCs/>
          <w:sz w:val="24"/>
          <w:szCs w:val="24"/>
        </w:rPr>
        <w:t>算</w:t>
      </w:r>
      <w:r w:rsidR="00F263F1" w:rsidRPr="00F263F1">
        <w:rPr>
          <w:bCs/>
          <w:sz w:val="24"/>
          <w:szCs w:val="24"/>
        </w:rPr>
        <w:t>子进行边缘检测，</w:t>
      </w:r>
      <w:r w:rsidR="00F263F1" w:rsidRPr="00F263F1">
        <w:rPr>
          <w:bCs/>
          <w:sz w:val="24"/>
          <w:szCs w:val="24"/>
        </w:rPr>
        <w:t>Canny</w:t>
      </w:r>
      <w:r w:rsidR="00F263F1" w:rsidRPr="00F263F1">
        <w:rPr>
          <w:bCs/>
          <w:sz w:val="24"/>
          <w:szCs w:val="24"/>
        </w:rPr>
        <w:t>算子是边缘检测中最具有代表的一种局部极值边缘检测，具有滤波、增强效果，无论从视觉效果还是客观评价来看，提取的边缘线性连接程度较好，</w:t>
      </w:r>
      <w:proofErr w:type="gramStart"/>
      <w:r w:rsidR="00F263F1" w:rsidRPr="00F263F1">
        <w:rPr>
          <w:bCs/>
          <w:sz w:val="24"/>
          <w:szCs w:val="24"/>
        </w:rPr>
        <w:t>对线类的</w:t>
      </w:r>
      <w:proofErr w:type="gramEnd"/>
      <w:r w:rsidR="00F263F1" w:rsidRPr="00F263F1">
        <w:rPr>
          <w:bCs/>
          <w:sz w:val="24"/>
          <w:szCs w:val="24"/>
        </w:rPr>
        <w:t>边缘提取的比较完整，边缘线很细腻</w:t>
      </w:r>
      <w:r w:rsidR="00C05307">
        <w:rPr>
          <w:rFonts w:hint="eastAsia"/>
          <w:bCs/>
          <w:sz w:val="24"/>
          <w:szCs w:val="24"/>
        </w:rPr>
        <w:t>。</w:t>
      </w:r>
    </w:p>
    <w:p w14:paraId="52F8EC15" w14:textId="6A45E1FB" w:rsidR="00A4473F" w:rsidRDefault="00F263F1" w:rsidP="008E2343">
      <w:pPr>
        <w:spacing w:line="360" w:lineRule="auto"/>
        <w:ind w:firstLineChars="200" w:firstLine="480"/>
        <w:rPr>
          <w:rFonts w:ascii="黑体" w:eastAsia="黑体" w:hAnsi="黑体"/>
          <w:bCs/>
          <w:sz w:val="24"/>
          <w:szCs w:val="24"/>
        </w:rPr>
      </w:pPr>
      <w:r w:rsidRPr="003B6C0B">
        <w:rPr>
          <w:rFonts w:ascii="黑体" w:eastAsia="黑体" w:hAnsi="黑体" w:hint="eastAsia"/>
          <w:bCs/>
          <w:sz w:val="24"/>
          <w:szCs w:val="24"/>
        </w:rPr>
        <w:t>2</w:t>
      </w:r>
      <w:r w:rsidRPr="003B6C0B">
        <w:rPr>
          <w:rFonts w:ascii="黑体" w:eastAsia="黑体" w:hAnsi="黑体"/>
          <w:bCs/>
          <w:sz w:val="24"/>
          <w:szCs w:val="24"/>
        </w:rPr>
        <w:t>.</w:t>
      </w:r>
      <w:r w:rsidR="00561906">
        <w:rPr>
          <w:rFonts w:ascii="黑体" w:eastAsia="黑体" w:hAnsi="黑体"/>
          <w:bCs/>
          <w:sz w:val="24"/>
          <w:szCs w:val="24"/>
        </w:rPr>
        <w:t>2</w:t>
      </w:r>
      <w:r w:rsidRPr="003B6C0B">
        <w:rPr>
          <w:rFonts w:ascii="黑体" w:eastAsia="黑体" w:hAnsi="黑体"/>
          <w:bCs/>
          <w:sz w:val="24"/>
          <w:szCs w:val="24"/>
        </w:rPr>
        <w:t>.</w:t>
      </w:r>
      <w:r w:rsidR="003B6C0B">
        <w:rPr>
          <w:rFonts w:ascii="黑体" w:eastAsia="黑体" w:hAnsi="黑体"/>
          <w:bCs/>
          <w:sz w:val="24"/>
          <w:szCs w:val="24"/>
        </w:rPr>
        <w:t>4</w:t>
      </w:r>
      <w:r w:rsidRPr="003B6C0B">
        <w:rPr>
          <w:rFonts w:ascii="黑体" w:eastAsia="黑体" w:hAnsi="黑体" w:hint="eastAsia"/>
          <w:bCs/>
          <w:sz w:val="24"/>
          <w:szCs w:val="24"/>
        </w:rPr>
        <w:t>腐蚀、膨胀</w:t>
      </w:r>
    </w:p>
    <w:p w14:paraId="4797DA4C" w14:textId="75704D0F" w:rsidR="00C05307" w:rsidRDefault="00C05307" w:rsidP="00C05307">
      <w:pPr>
        <w:spacing w:line="360" w:lineRule="auto"/>
        <w:ind w:firstLineChars="200" w:firstLine="480"/>
        <w:rPr>
          <w:bCs/>
          <w:sz w:val="24"/>
          <w:szCs w:val="24"/>
        </w:rPr>
      </w:pPr>
      <w:r w:rsidRPr="00C05307">
        <w:rPr>
          <w:bCs/>
          <w:sz w:val="24"/>
          <w:szCs w:val="24"/>
        </w:rPr>
        <w:t>膨胀与腐蚀处理是形态学操作的一部分，膨胀就是求局部最大值的操作，即用一个结构元素</w:t>
      </w:r>
      <w:r w:rsidRPr="00C05307">
        <w:rPr>
          <w:bCs/>
          <w:sz w:val="24"/>
          <w:szCs w:val="24"/>
        </w:rPr>
        <w:t xml:space="preserve"> B</w:t>
      </w:r>
      <w:r w:rsidRPr="00C05307">
        <w:rPr>
          <w:bCs/>
          <w:sz w:val="24"/>
          <w:szCs w:val="24"/>
        </w:rPr>
        <w:t>，对原始图像</w:t>
      </w:r>
      <w:r w:rsidRPr="00C05307">
        <w:rPr>
          <w:bCs/>
          <w:sz w:val="24"/>
          <w:szCs w:val="24"/>
        </w:rPr>
        <w:t>A</w:t>
      </w:r>
      <w:r w:rsidRPr="00C05307">
        <w:rPr>
          <w:bCs/>
          <w:sz w:val="24"/>
          <w:szCs w:val="24"/>
        </w:rPr>
        <w:t>的每一个像素进行扫描，再用结构元素</w:t>
      </w:r>
      <w:r w:rsidRPr="00C05307">
        <w:rPr>
          <w:bCs/>
          <w:sz w:val="24"/>
          <w:szCs w:val="24"/>
        </w:rPr>
        <w:t>B</w:t>
      </w:r>
      <w:r w:rsidRPr="00C05307">
        <w:rPr>
          <w:bCs/>
          <w:sz w:val="24"/>
          <w:szCs w:val="24"/>
        </w:rPr>
        <w:t>与其覆盖的图像</w:t>
      </w:r>
      <w:r w:rsidRPr="00C05307">
        <w:rPr>
          <w:bCs/>
          <w:sz w:val="24"/>
          <w:szCs w:val="24"/>
        </w:rPr>
        <w:t>A</w:t>
      </w:r>
      <w:r w:rsidRPr="00C05307">
        <w:rPr>
          <w:bCs/>
          <w:sz w:val="24"/>
          <w:szCs w:val="24"/>
        </w:rPr>
        <w:t>做</w:t>
      </w:r>
      <w:r w:rsidRPr="00C05307">
        <w:rPr>
          <w:bCs/>
          <w:sz w:val="24"/>
          <w:szCs w:val="24"/>
        </w:rPr>
        <w:t>“</w:t>
      </w:r>
      <w:r w:rsidRPr="00C05307">
        <w:rPr>
          <w:bCs/>
          <w:sz w:val="24"/>
          <w:szCs w:val="24"/>
        </w:rPr>
        <w:t>或</w:t>
      </w:r>
      <w:r w:rsidRPr="00C05307">
        <w:rPr>
          <w:bCs/>
          <w:sz w:val="24"/>
          <w:szCs w:val="24"/>
        </w:rPr>
        <w:t>”</w:t>
      </w:r>
      <w:r w:rsidRPr="00C05307">
        <w:rPr>
          <w:bCs/>
          <w:sz w:val="24"/>
          <w:szCs w:val="24"/>
        </w:rPr>
        <w:t>操作，</w:t>
      </w:r>
      <w:r w:rsidRPr="00C05307">
        <w:rPr>
          <w:bCs/>
          <w:sz w:val="24"/>
          <w:szCs w:val="24"/>
        </w:rPr>
        <w:t xml:space="preserve"> </w:t>
      </w:r>
      <w:r w:rsidRPr="00C05307">
        <w:rPr>
          <w:bCs/>
          <w:sz w:val="24"/>
          <w:szCs w:val="24"/>
        </w:rPr>
        <w:t>其中结构元素</w:t>
      </w:r>
      <w:r w:rsidRPr="00C05307">
        <w:rPr>
          <w:bCs/>
          <w:sz w:val="24"/>
          <w:szCs w:val="24"/>
        </w:rPr>
        <w:t>B</w:t>
      </w:r>
      <w:r w:rsidRPr="00C05307">
        <w:rPr>
          <w:bCs/>
          <w:sz w:val="24"/>
          <w:szCs w:val="24"/>
        </w:rPr>
        <w:t>可以是方形结构也可以是圆盘结构。经过膨胀处理后的图像会</w:t>
      </w:r>
      <w:r w:rsidRPr="00C05307">
        <w:rPr>
          <w:bCs/>
          <w:sz w:val="24"/>
          <w:szCs w:val="24"/>
        </w:rPr>
        <w:t>“</w:t>
      </w:r>
      <w:r w:rsidRPr="00C05307">
        <w:rPr>
          <w:bCs/>
          <w:sz w:val="24"/>
          <w:szCs w:val="24"/>
        </w:rPr>
        <w:t>变胖</w:t>
      </w:r>
      <w:r w:rsidRPr="00C05307">
        <w:rPr>
          <w:bCs/>
          <w:sz w:val="24"/>
          <w:szCs w:val="24"/>
        </w:rPr>
        <w:t>”</w:t>
      </w:r>
      <w:r w:rsidRPr="00C05307">
        <w:rPr>
          <w:bCs/>
          <w:sz w:val="24"/>
          <w:szCs w:val="24"/>
        </w:rPr>
        <w:t>，因为</w:t>
      </w:r>
      <w:r w:rsidRPr="00C05307">
        <w:rPr>
          <w:bCs/>
          <w:sz w:val="24"/>
          <w:szCs w:val="24"/>
        </w:rPr>
        <w:t xml:space="preserve"> </w:t>
      </w:r>
      <w:r w:rsidRPr="00C05307">
        <w:rPr>
          <w:bCs/>
          <w:sz w:val="24"/>
          <w:szCs w:val="24"/>
        </w:rPr>
        <w:t>其在运行的过程中，用结构元素</w:t>
      </w:r>
      <w:r w:rsidRPr="00C05307">
        <w:rPr>
          <w:bCs/>
          <w:sz w:val="24"/>
          <w:szCs w:val="24"/>
        </w:rPr>
        <w:t>B</w:t>
      </w:r>
      <w:r w:rsidRPr="00C05307">
        <w:rPr>
          <w:bCs/>
          <w:sz w:val="24"/>
          <w:szCs w:val="24"/>
        </w:rPr>
        <w:t>中心点与图像</w:t>
      </w:r>
      <w:r w:rsidRPr="00C05307">
        <w:rPr>
          <w:bCs/>
          <w:sz w:val="24"/>
          <w:szCs w:val="24"/>
        </w:rPr>
        <w:t>A</w:t>
      </w:r>
      <w:r w:rsidRPr="00C05307">
        <w:rPr>
          <w:bCs/>
          <w:sz w:val="24"/>
          <w:szCs w:val="24"/>
        </w:rPr>
        <w:t>中的像素一个一个的对比，一旦结构元素</w:t>
      </w:r>
      <w:r w:rsidRPr="00C05307">
        <w:rPr>
          <w:bCs/>
          <w:sz w:val="24"/>
          <w:szCs w:val="24"/>
        </w:rPr>
        <w:t>B</w:t>
      </w:r>
      <w:r w:rsidRPr="00C05307">
        <w:rPr>
          <w:bCs/>
          <w:sz w:val="24"/>
          <w:szCs w:val="24"/>
        </w:rPr>
        <w:t>中有一点属于</w:t>
      </w:r>
      <w:r w:rsidRPr="00C05307">
        <w:rPr>
          <w:bCs/>
          <w:sz w:val="24"/>
          <w:szCs w:val="24"/>
        </w:rPr>
        <w:t>A</w:t>
      </w:r>
      <w:r w:rsidRPr="00C05307">
        <w:rPr>
          <w:bCs/>
          <w:sz w:val="24"/>
          <w:szCs w:val="24"/>
        </w:rPr>
        <w:t>中，则结构元素</w:t>
      </w:r>
      <w:r w:rsidRPr="00C05307">
        <w:rPr>
          <w:bCs/>
          <w:sz w:val="24"/>
          <w:szCs w:val="24"/>
        </w:rPr>
        <w:t>B</w:t>
      </w:r>
      <w:r w:rsidRPr="00C05307">
        <w:rPr>
          <w:bCs/>
          <w:sz w:val="24"/>
          <w:szCs w:val="24"/>
        </w:rPr>
        <w:t>被</w:t>
      </w:r>
      <w:r w:rsidRPr="00C05307">
        <w:rPr>
          <w:bCs/>
          <w:sz w:val="24"/>
          <w:szCs w:val="24"/>
        </w:rPr>
        <w:t>A</w:t>
      </w:r>
      <w:r w:rsidRPr="00C05307">
        <w:rPr>
          <w:bCs/>
          <w:sz w:val="24"/>
          <w:szCs w:val="24"/>
        </w:rPr>
        <w:t>所吸收，</w:t>
      </w:r>
      <w:r w:rsidRPr="00C05307">
        <w:rPr>
          <w:bCs/>
          <w:sz w:val="24"/>
          <w:szCs w:val="24"/>
        </w:rPr>
        <w:t xml:space="preserve"> </w:t>
      </w:r>
      <w:r w:rsidRPr="00C05307">
        <w:rPr>
          <w:bCs/>
          <w:sz w:val="24"/>
          <w:szCs w:val="24"/>
        </w:rPr>
        <w:t>所以原始图像会变胖膨胀一圈，其膨胀的大小由结构元素的大小所决定</w:t>
      </w:r>
      <w:r w:rsidR="002A047D">
        <w:rPr>
          <w:rFonts w:hint="eastAsia"/>
          <w:bCs/>
          <w:sz w:val="24"/>
          <w:szCs w:val="24"/>
        </w:rPr>
        <w:t>。</w:t>
      </w:r>
    </w:p>
    <w:p w14:paraId="1A7322B8" w14:textId="5B5D5DC9" w:rsidR="00C05307" w:rsidRDefault="00C05307" w:rsidP="00C05307">
      <w:pPr>
        <w:spacing w:line="360" w:lineRule="auto"/>
        <w:ind w:firstLineChars="200" w:firstLine="480"/>
        <w:rPr>
          <w:bCs/>
          <w:sz w:val="24"/>
          <w:szCs w:val="24"/>
        </w:rPr>
      </w:pPr>
      <w:r w:rsidRPr="00C05307">
        <w:rPr>
          <w:bCs/>
          <w:sz w:val="24"/>
          <w:szCs w:val="24"/>
        </w:rPr>
        <w:t>而与膨胀具有相反意义的腐蚀就是求局部最小值的操作。同样是用结构元素</w:t>
      </w:r>
      <w:r w:rsidRPr="00C05307">
        <w:rPr>
          <w:bCs/>
          <w:sz w:val="24"/>
          <w:szCs w:val="24"/>
        </w:rPr>
        <w:t>B</w:t>
      </w:r>
      <w:r w:rsidRPr="00C05307">
        <w:rPr>
          <w:bCs/>
          <w:sz w:val="24"/>
          <w:szCs w:val="24"/>
        </w:rPr>
        <w:t>对原始图像</w:t>
      </w:r>
      <w:r w:rsidRPr="00C05307">
        <w:rPr>
          <w:bCs/>
          <w:sz w:val="24"/>
          <w:szCs w:val="24"/>
        </w:rPr>
        <w:t>A</w:t>
      </w:r>
      <w:r w:rsidRPr="00C05307">
        <w:rPr>
          <w:bCs/>
          <w:sz w:val="24"/>
          <w:szCs w:val="24"/>
        </w:rPr>
        <w:t>中的每个像素进行扫描，但此时结构元素</w:t>
      </w:r>
      <w:r w:rsidRPr="00C05307">
        <w:rPr>
          <w:bCs/>
          <w:sz w:val="24"/>
          <w:szCs w:val="24"/>
        </w:rPr>
        <w:t>B</w:t>
      </w:r>
      <w:r w:rsidRPr="00C05307">
        <w:rPr>
          <w:bCs/>
          <w:sz w:val="24"/>
          <w:szCs w:val="24"/>
        </w:rPr>
        <w:t>与原始图像</w:t>
      </w:r>
      <w:r w:rsidRPr="00C05307">
        <w:rPr>
          <w:bCs/>
          <w:sz w:val="24"/>
          <w:szCs w:val="24"/>
        </w:rPr>
        <w:t>A</w:t>
      </w:r>
      <w:r w:rsidRPr="00C05307">
        <w:rPr>
          <w:bCs/>
          <w:sz w:val="24"/>
          <w:szCs w:val="24"/>
        </w:rPr>
        <w:t>做的是</w:t>
      </w:r>
      <w:r w:rsidRPr="00C05307">
        <w:rPr>
          <w:bCs/>
          <w:sz w:val="24"/>
          <w:szCs w:val="24"/>
        </w:rPr>
        <w:t>“</w:t>
      </w:r>
      <w:r w:rsidRPr="00C05307">
        <w:rPr>
          <w:bCs/>
          <w:sz w:val="24"/>
          <w:szCs w:val="24"/>
        </w:rPr>
        <w:t>与</w:t>
      </w:r>
      <w:r w:rsidRPr="00C05307">
        <w:rPr>
          <w:bCs/>
          <w:sz w:val="24"/>
          <w:szCs w:val="24"/>
        </w:rPr>
        <w:t>”</w:t>
      </w:r>
      <w:r w:rsidRPr="00C05307">
        <w:rPr>
          <w:bCs/>
          <w:sz w:val="24"/>
          <w:szCs w:val="24"/>
        </w:rPr>
        <w:t>运算，即结构元素</w:t>
      </w:r>
      <w:r w:rsidRPr="00C05307">
        <w:rPr>
          <w:bCs/>
          <w:sz w:val="24"/>
          <w:szCs w:val="24"/>
        </w:rPr>
        <w:t xml:space="preserve"> B</w:t>
      </w:r>
      <w:r w:rsidRPr="00C05307">
        <w:rPr>
          <w:bCs/>
          <w:sz w:val="24"/>
          <w:szCs w:val="24"/>
        </w:rPr>
        <w:t>中心点与原始图像</w:t>
      </w:r>
      <w:r w:rsidRPr="00C05307">
        <w:rPr>
          <w:bCs/>
          <w:sz w:val="24"/>
          <w:szCs w:val="24"/>
        </w:rPr>
        <w:t>A</w:t>
      </w:r>
      <w:r w:rsidRPr="00C05307">
        <w:rPr>
          <w:bCs/>
          <w:sz w:val="24"/>
          <w:szCs w:val="24"/>
        </w:rPr>
        <w:t>一个一个的对比，只有</w:t>
      </w:r>
      <w:proofErr w:type="gramStart"/>
      <w:r w:rsidRPr="00C05307">
        <w:rPr>
          <w:bCs/>
          <w:sz w:val="24"/>
          <w:szCs w:val="24"/>
        </w:rPr>
        <w:t>当结构</w:t>
      </w:r>
      <w:proofErr w:type="gramEnd"/>
      <w:r w:rsidRPr="00C05307">
        <w:rPr>
          <w:bCs/>
          <w:sz w:val="24"/>
          <w:szCs w:val="24"/>
        </w:rPr>
        <w:t>元素</w:t>
      </w:r>
      <w:r w:rsidRPr="00C05307">
        <w:rPr>
          <w:bCs/>
          <w:sz w:val="24"/>
          <w:szCs w:val="24"/>
        </w:rPr>
        <w:t>B</w:t>
      </w:r>
      <w:r w:rsidRPr="00C05307">
        <w:rPr>
          <w:bCs/>
          <w:sz w:val="24"/>
          <w:szCs w:val="24"/>
        </w:rPr>
        <w:t>中的</w:t>
      </w:r>
      <w:proofErr w:type="gramStart"/>
      <w:r w:rsidRPr="00C05307">
        <w:rPr>
          <w:bCs/>
          <w:sz w:val="24"/>
          <w:szCs w:val="24"/>
        </w:rPr>
        <w:t>所有点都</w:t>
      </w:r>
      <w:proofErr w:type="gramEnd"/>
      <w:r w:rsidRPr="00C05307">
        <w:rPr>
          <w:bCs/>
          <w:sz w:val="24"/>
          <w:szCs w:val="24"/>
        </w:rPr>
        <w:t>包含在</w:t>
      </w:r>
      <w:r w:rsidRPr="00C05307">
        <w:rPr>
          <w:bCs/>
          <w:sz w:val="24"/>
          <w:szCs w:val="24"/>
        </w:rPr>
        <w:t>A</w:t>
      </w:r>
      <w:r w:rsidRPr="00C05307">
        <w:rPr>
          <w:bCs/>
          <w:sz w:val="24"/>
          <w:szCs w:val="24"/>
        </w:rPr>
        <w:t>中时，结构元素</w:t>
      </w:r>
      <w:r w:rsidRPr="00C05307">
        <w:rPr>
          <w:bCs/>
          <w:sz w:val="24"/>
          <w:szCs w:val="24"/>
        </w:rPr>
        <w:t>B</w:t>
      </w:r>
      <w:r w:rsidRPr="00C05307">
        <w:rPr>
          <w:bCs/>
          <w:sz w:val="24"/>
          <w:szCs w:val="24"/>
        </w:rPr>
        <w:t>才会被保留，所以原始图像经过腐蚀运算后，图像会</w:t>
      </w:r>
      <w:r w:rsidRPr="00C05307">
        <w:rPr>
          <w:bCs/>
          <w:sz w:val="24"/>
          <w:szCs w:val="24"/>
        </w:rPr>
        <w:t>“</w:t>
      </w:r>
      <w:r w:rsidRPr="00C05307">
        <w:rPr>
          <w:bCs/>
          <w:sz w:val="24"/>
          <w:szCs w:val="24"/>
        </w:rPr>
        <w:t>变瘦</w:t>
      </w:r>
      <w:r w:rsidRPr="00C05307">
        <w:rPr>
          <w:bCs/>
          <w:sz w:val="24"/>
          <w:szCs w:val="24"/>
        </w:rPr>
        <w:t>”</w:t>
      </w:r>
      <w:r w:rsidRPr="00C05307">
        <w:rPr>
          <w:bCs/>
          <w:sz w:val="24"/>
          <w:szCs w:val="24"/>
        </w:rPr>
        <w:t>部分边界像素会被删除</w:t>
      </w:r>
      <w:r>
        <w:rPr>
          <w:rFonts w:hint="eastAsia"/>
          <w:bCs/>
          <w:sz w:val="24"/>
          <w:szCs w:val="24"/>
        </w:rPr>
        <w:t>。</w:t>
      </w:r>
    </w:p>
    <w:p w14:paraId="7D337049" w14:textId="3866558B" w:rsidR="00C05307" w:rsidRPr="00C05307" w:rsidRDefault="00C05307" w:rsidP="00C05307">
      <w:pPr>
        <w:spacing w:line="360" w:lineRule="auto"/>
        <w:ind w:firstLineChars="200" w:firstLine="480"/>
        <w:rPr>
          <w:bCs/>
          <w:sz w:val="24"/>
          <w:szCs w:val="24"/>
        </w:rPr>
      </w:pPr>
      <w:r>
        <w:rPr>
          <w:rFonts w:hint="eastAsia"/>
          <w:bCs/>
          <w:sz w:val="24"/>
          <w:szCs w:val="24"/>
        </w:rPr>
        <w:t>本文运用的识别系统是</w:t>
      </w:r>
      <w:r w:rsidRPr="00C05307">
        <w:rPr>
          <w:rFonts w:hint="eastAsia"/>
          <w:bCs/>
          <w:sz w:val="24"/>
          <w:szCs w:val="24"/>
        </w:rPr>
        <w:t>先进行腐蚀后进行膨胀的运算</w:t>
      </w:r>
      <w:r>
        <w:rPr>
          <w:rFonts w:hint="eastAsia"/>
          <w:bCs/>
          <w:sz w:val="24"/>
          <w:szCs w:val="24"/>
        </w:rPr>
        <w:t>，也叫</w:t>
      </w:r>
      <w:r w:rsidRPr="00C05307">
        <w:rPr>
          <w:rFonts w:hint="eastAsia"/>
          <w:bCs/>
          <w:sz w:val="24"/>
          <w:szCs w:val="24"/>
        </w:rPr>
        <w:t>开运算。</w:t>
      </w:r>
      <w:r w:rsidRPr="00C05307">
        <w:rPr>
          <w:bCs/>
          <w:sz w:val="24"/>
          <w:szCs w:val="24"/>
        </w:rPr>
        <w:t>开运算能够消除一些孤立的小点、毛刺等细小的点，而总的位置和形状不发生改变。所以，开运算也能够达到滤波降噪，改善图像视觉质量的效果。</w:t>
      </w:r>
    </w:p>
    <w:p w14:paraId="511F2920" w14:textId="3601C596" w:rsidR="00A4473F" w:rsidRDefault="00E9556B" w:rsidP="008E2343">
      <w:pPr>
        <w:spacing w:line="360" w:lineRule="auto"/>
        <w:ind w:firstLineChars="200" w:firstLine="480"/>
        <w:rPr>
          <w:rFonts w:ascii="黑体" w:eastAsia="黑体" w:hAnsi="黑体"/>
          <w:bCs/>
          <w:sz w:val="24"/>
          <w:szCs w:val="24"/>
        </w:rPr>
      </w:pPr>
      <w:r w:rsidRPr="004217F3">
        <w:rPr>
          <w:rFonts w:ascii="黑体" w:eastAsia="黑体" w:hAnsi="黑体" w:hint="eastAsia"/>
          <w:bCs/>
          <w:sz w:val="24"/>
          <w:szCs w:val="24"/>
        </w:rPr>
        <w:t>2</w:t>
      </w:r>
      <w:r w:rsidRPr="004217F3">
        <w:rPr>
          <w:rFonts w:ascii="黑体" w:eastAsia="黑体" w:hAnsi="黑体"/>
          <w:bCs/>
          <w:sz w:val="24"/>
          <w:szCs w:val="24"/>
        </w:rPr>
        <w:t>.</w:t>
      </w:r>
      <w:r w:rsidR="00561906">
        <w:rPr>
          <w:rFonts w:ascii="黑体" w:eastAsia="黑体" w:hAnsi="黑体"/>
          <w:bCs/>
          <w:sz w:val="24"/>
          <w:szCs w:val="24"/>
        </w:rPr>
        <w:t>2</w:t>
      </w:r>
      <w:r w:rsidRPr="004217F3">
        <w:rPr>
          <w:rFonts w:ascii="黑体" w:eastAsia="黑体" w:hAnsi="黑体"/>
          <w:bCs/>
          <w:sz w:val="24"/>
          <w:szCs w:val="24"/>
        </w:rPr>
        <w:t>.5</w:t>
      </w:r>
      <w:r w:rsidR="004217F3" w:rsidRPr="004217F3">
        <w:rPr>
          <w:rFonts w:ascii="黑体" w:eastAsia="黑体" w:hAnsi="黑体" w:hint="eastAsia"/>
          <w:bCs/>
          <w:sz w:val="24"/>
          <w:szCs w:val="24"/>
        </w:rPr>
        <w:t>切割交通标志</w:t>
      </w:r>
    </w:p>
    <w:p w14:paraId="3121DA40" w14:textId="0CEC3746" w:rsidR="00290CC8" w:rsidRDefault="00283A29" w:rsidP="00283A29">
      <w:pPr>
        <w:spacing w:line="360" w:lineRule="auto"/>
        <w:ind w:firstLineChars="200" w:firstLine="480"/>
        <w:rPr>
          <w:bCs/>
          <w:sz w:val="24"/>
          <w:szCs w:val="24"/>
        </w:rPr>
      </w:pPr>
      <w:r w:rsidRPr="00283A29">
        <w:rPr>
          <w:bCs/>
          <w:sz w:val="24"/>
          <w:szCs w:val="24"/>
        </w:rPr>
        <w:t>对图像分割我们首先找到它的轮廓图，根据交通标志</w:t>
      </w:r>
      <w:r w:rsidRPr="00283A29">
        <w:rPr>
          <w:bCs/>
          <w:sz w:val="24"/>
          <w:szCs w:val="24"/>
        </w:rPr>
        <w:t>5</w:t>
      </w:r>
      <w:r w:rsidRPr="00283A29">
        <w:rPr>
          <w:bCs/>
          <w:sz w:val="24"/>
          <w:szCs w:val="24"/>
        </w:rPr>
        <w:t>类图形轮廓进行有效部分的切割，由于交通标志的形状有</w:t>
      </w:r>
      <w:r w:rsidRPr="00283A29">
        <w:rPr>
          <w:bCs/>
          <w:sz w:val="24"/>
          <w:szCs w:val="24"/>
        </w:rPr>
        <w:t>5</w:t>
      </w:r>
      <w:r w:rsidRPr="00283A29">
        <w:rPr>
          <w:bCs/>
          <w:sz w:val="24"/>
          <w:szCs w:val="24"/>
        </w:rPr>
        <w:t>种，分别是正三角形、圆形、倒三角形、八边形</w:t>
      </w:r>
      <w:r w:rsidR="0062517D">
        <w:rPr>
          <w:rFonts w:hint="eastAsia"/>
          <w:bCs/>
          <w:sz w:val="24"/>
          <w:szCs w:val="24"/>
        </w:rPr>
        <w:t>和</w:t>
      </w:r>
      <w:r w:rsidRPr="00283A29">
        <w:rPr>
          <w:bCs/>
          <w:sz w:val="24"/>
          <w:szCs w:val="24"/>
        </w:rPr>
        <w:t>矩形。通过对轮廓图的研究分析提取出符合这五种形状的有效区域，为</w:t>
      </w:r>
      <w:r w:rsidR="0062517D">
        <w:rPr>
          <w:rFonts w:hint="eastAsia"/>
          <w:bCs/>
          <w:sz w:val="24"/>
          <w:szCs w:val="24"/>
        </w:rPr>
        <w:t>下</w:t>
      </w:r>
      <w:r w:rsidRPr="00283A29">
        <w:rPr>
          <w:bCs/>
          <w:sz w:val="24"/>
          <w:szCs w:val="24"/>
        </w:rPr>
        <w:t>面图像的有效区域的裁剪识别提供基础。</w:t>
      </w:r>
    </w:p>
    <w:p w14:paraId="54440857" w14:textId="76A03705" w:rsidR="00283A29" w:rsidRPr="00283A29" w:rsidRDefault="00283A29" w:rsidP="00283A29">
      <w:pPr>
        <w:spacing w:line="360" w:lineRule="auto"/>
        <w:ind w:firstLineChars="200" w:firstLine="480"/>
        <w:rPr>
          <w:bCs/>
          <w:sz w:val="24"/>
          <w:szCs w:val="24"/>
        </w:rPr>
      </w:pPr>
      <w:r w:rsidRPr="00283A29">
        <w:rPr>
          <w:bCs/>
          <w:sz w:val="24"/>
          <w:szCs w:val="24"/>
        </w:rPr>
        <w:t>在获取了边缘图和轮廓图后，根据边缘图和轮廓图上的圆形、正三角形、倒三角形、八边形和矩形进行有效部分的切割，提取</w:t>
      </w:r>
      <w:proofErr w:type="gramStart"/>
      <w:r w:rsidRPr="00283A29">
        <w:rPr>
          <w:bCs/>
          <w:sz w:val="24"/>
          <w:szCs w:val="24"/>
        </w:rPr>
        <w:t>出图片</w:t>
      </w:r>
      <w:proofErr w:type="gramEnd"/>
      <w:r w:rsidRPr="00283A29">
        <w:rPr>
          <w:bCs/>
          <w:sz w:val="24"/>
          <w:szCs w:val="24"/>
        </w:rPr>
        <w:t>上的交通标志。</w:t>
      </w:r>
    </w:p>
    <w:p w14:paraId="594602F4" w14:textId="66753CF6" w:rsidR="00A4473F" w:rsidRPr="00290CC8" w:rsidRDefault="004217F3" w:rsidP="00290CC8">
      <w:pPr>
        <w:spacing w:line="360" w:lineRule="auto"/>
        <w:ind w:firstLineChars="200" w:firstLine="480"/>
        <w:rPr>
          <w:rFonts w:ascii="黑体" w:eastAsia="黑体" w:hAnsi="黑体"/>
          <w:bCs/>
          <w:sz w:val="24"/>
          <w:szCs w:val="24"/>
        </w:rPr>
      </w:pPr>
      <w:r w:rsidRPr="004217F3">
        <w:rPr>
          <w:rFonts w:ascii="黑体" w:eastAsia="黑体" w:hAnsi="黑体" w:hint="eastAsia"/>
          <w:bCs/>
          <w:sz w:val="24"/>
          <w:szCs w:val="24"/>
        </w:rPr>
        <w:t>2</w:t>
      </w:r>
      <w:r w:rsidRPr="004217F3">
        <w:rPr>
          <w:rFonts w:ascii="黑体" w:eastAsia="黑体" w:hAnsi="黑体"/>
          <w:bCs/>
          <w:sz w:val="24"/>
          <w:szCs w:val="24"/>
        </w:rPr>
        <w:t>.</w:t>
      </w:r>
      <w:r w:rsidR="00561906">
        <w:rPr>
          <w:rFonts w:ascii="黑体" w:eastAsia="黑体" w:hAnsi="黑体"/>
          <w:bCs/>
          <w:sz w:val="24"/>
          <w:szCs w:val="24"/>
        </w:rPr>
        <w:t>2</w:t>
      </w:r>
      <w:r w:rsidRPr="004217F3">
        <w:rPr>
          <w:rFonts w:ascii="黑体" w:eastAsia="黑体" w:hAnsi="黑体"/>
          <w:bCs/>
          <w:sz w:val="24"/>
          <w:szCs w:val="24"/>
        </w:rPr>
        <w:t xml:space="preserve">.6 </w:t>
      </w:r>
      <w:r w:rsidRPr="004217F3">
        <w:rPr>
          <w:rFonts w:ascii="黑体" w:eastAsia="黑体" w:hAnsi="黑体" w:hint="eastAsia"/>
          <w:bCs/>
          <w:sz w:val="24"/>
          <w:szCs w:val="24"/>
        </w:rPr>
        <w:t>模板匹配</w:t>
      </w:r>
    </w:p>
    <w:p w14:paraId="350F8FD4" w14:textId="1C0A0E7C" w:rsidR="0062517D" w:rsidRDefault="004217F3" w:rsidP="001C29C2">
      <w:pPr>
        <w:spacing w:line="360" w:lineRule="auto"/>
        <w:ind w:firstLineChars="200" w:firstLine="480"/>
        <w:rPr>
          <w:bCs/>
          <w:sz w:val="24"/>
          <w:szCs w:val="24"/>
        </w:rPr>
      </w:pPr>
      <w:r w:rsidRPr="00290CC8">
        <w:rPr>
          <w:bCs/>
          <w:sz w:val="24"/>
          <w:szCs w:val="24"/>
        </w:rPr>
        <w:t>模板匹配作为图像分析和处理的一项重要手段，在计算机视觉和模式识别的众多领域获得广泛的应用</w:t>
      </w:r>
      <w:r w:rsidR="0062517D">
        <w:rPr>
          <w:rFonts w:hint="eastAsia"/>
          <w:bCs/>
          <w:sz w:val="24"/>
          <w:szCs w:val="24"/>
        </w:rPr>
        <w:t>。</w:t>
      </w:r>
      <w:r w:rsidRPr="00290CC8">
        <w:rPr>
          <w:bCs/>
          <w:sz w:val="24"/>
          <w:szCs w:val="24"/>
        </w:rPr>
        <w:t>模板匹配的基本思想是利用模板叠放在待搜索图</w:t>
      </w:r>
      <w:r w:rsidR="00290CC8" w:rsidRPr="00F125C3">
        <w:rPr>
          <w:position w:val="-11"/>
        </w:rPr>
        <w:object w:dxaOrig="212" w:dyaOrig="357" w14:anchorId="71E74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pt;height:18pt" o:ole="">
            <v:imagedata r:id="rId10" o:title=""/>
          </v:shape>
          <o:OLEObject Type="Embed" ProgID="Equation.AxMath" ShapeID="_x0000_i1025" DrawAspect="Content" ObjectID="_1707139653" r:id="rId11"/>
        </w:object>
      </w:r>
      <w:r w:rsidRPr="00290CC8">
        <w:rPr>
          <w:bCs/>
          <w:sz w:val="24"/>
          <w:szCs w:val="24"/>
        </w:rPr>
        <w:t>上平移，模板覆</w:t>
      </w:r>
      <w:r w:rsidRPr="00290CC8">
        <w:rPr>
          <w:bCs/>
          <w:sz w:val="24"/>
          <w:szCs w:val="24"/>
        </w:rPr>
        <w:lastRenderedPageBreak/>
        <w:t>盖下的那块待搜索图成为子图，记为</w:t>
      </w:r>
      <w:r w:rsidR="0062517D" w:rsidRPr="004E5C76">
        <w:rPr>
          <w:position w:val="-11"/>
        </w:rPr>
        <w:object w:dxaOrig="398" w:dyaOrig="360" w14:anchorId="293F4D06">
          <v:shape id="_x0000_i1026" type="#_x0000_t75" style="width:19.7pt;height:18pt" o:ole="">
            <v:imagedata r:id="rId12" o:title=""/>
          </v:shape>
          <o:OLEObject Type="Embed" ProgID="Equation.AxMath" ShapeID="_x0000_i1026" DrawAspect="Content" ObjectID="_1707139654" r:id="rId13"/>
        </w:object>
      </w:r>
      <w:r w:rsidRPr="00290CC8">
        <w:rPr>
          <w:bCs/>
          <w:sz w:val="24"/>
          <w:szCs w:val="24"/>
        </w:rPr>
        <w:t>，其中，</w:t>
      </w:r>
      <w:r w:rsidR="0062517D" w:rsidRPr="004E5C76">
        <w:rPr>
          <w:position w:val="-11"/>
        </w:rPr>
        <w:object w:dxaOrig="532" w:dyaOrig="357" w14:anchorId="3D9EA5F4">
          <v:shape id="_x0000_i1027" type="#_x0000_t75" style="width:26.55pt;height:18pt" o:ole="">
            <v:imagedata r:id="rId14" o:title=""/>
          </v:shape>
          <o:OLEObject Type="Embed" ProgID="Equation.AxMath" ShapeID="_x0000_i1027" DrawAspect="Content" ObjectID="_1707139655" r:id="rId15"/>
        </w:object>
      </w:r>
      <w:r w:rsidRPr="00290CC8">
        <w:rPr>
          <w:bCs/>
          <w:sz w:val="24"/>
          <w:szCs w:val="24"/>
        </w:rPr>
        <w:t>为子图的左上角像点在</w:t>
      </w:r>
      <w:r w:rsidR="0062517D" w:rsidRPr="004E5C76">
        <w:rPr>
          <w:position w:val="-11"/>
        </w:rPr>
        <w:object w:dxaOrig="212" w:dyaOrig="357" w14:anchorId="7B706DAD">
          <v:shape id="_x0000_i1028" type="#_x0000_t75" style="width:10.7pt;height:18pt" o:ole="">
            <v:imagedata r:id="rId10" o:title=""/>
          </v:shape>
          <o:OLEObject Type="Embed" ProgID="Equation.AxMath" ShapeID="_x0000_i1028" DrawAspect="Content" ObjectID="_1707139656" r:id="rId16"/>
        </w:object>
      </w:r>
      <w:r w:rsidRPr="00290CC8">
        <w:rPr>
          <w:bCs/>
          <w:sz w:val="24"/>
          <w:szCs w:val="24"/>
        </w:rPr>
        <w:t>中的坐标，通过比较模板与搜索子图的匹配度，进行目标的搜索</w:t>
      </w:r>
      <w:r w:rsidR="0062517D">
        <w:rPr>
          <w:rFonts w:hint="eastAsia"/>
          <w:bCs/>
          <w:sz w:val="24"/>
          <w:szCs w:val="24"/>
        </w:rPr>
        <w:t>。</w:t>
      </w:r>
    </w:p>
    <w:p w14:paraId="32DA0D1E" w14:textId="06530C16" w:rsidR="00763039" w:rsidRDefault="004217F3" w:rsidP="001C29C2">
      <w:pPr>
        <w:spacing w:line="360" w:lineRule="auto"/>
        <w:ind w:firstLineChars="200" w:firstLine="480"/>
        <w:rPr>
          <w:bCs/>
          <w:sz w:val="24"/>
          <w:szCs w:val="24"/>
        </w:rPr>
      </w:pPr>
      <w:r w:rsidRPr="00290CC8">
        <w:rPr>
          <w:bCs/>
          <w:sz w:val="24"/>
          <w:szCs w:val="24"/>
        </w:rPr>
        <w:t>模板匹配技术中最简单的匹配方法是采用图像像素的统计特性</w:t>
      </w:r>
      <w:r w:rsidR="0062517D">
        <w:rPr>
          <w:rFonts w:hint="eastAsia"/>
          <w:bCs/>
          <w:sz w:val="24"/>
          <w:szCs w:val="24"/>
        </w:rPr>
        <w:t>。</w:t>
      </w:r>
      <w:r w:rsidRPr="00290CC8">
        <w:rPr>
          <w:bCs/>
          <w:sz w:val="24"/>
          <w:szCs w:val="24"/>
        </w:rPr>
        <w:t>根据计算匹配度进行图像的匹配判断．采用图像像素数的统计特性进行图像匹配，具有较好的准确性</w:t>
      </w:r>
      <w:r w:rsidR="0062517D">
        <w:rPr>
          <w:rFonts w:hint="eastAsia"/>
          <w:bCs/>
          <w:sz w:val="24"/>
          <w:szCs w:val="24"/>
        </w:rPr>
        <w:t>。</w:t>
      </w:r>
      <w:r w:rsidRPr="00290CC8">
        <w:rPr>
          <w:bCs/>
          <w:sz w:val="24"/>
          <w:szCs w:val="24"/>
        </w:rPr>
        <w:t>在交通标志识别中</w:t>
      </w:r>
      <w:r w:rsidR="0062517D">
        <w:rPr>
          <w:rFonts w:hint="eastAsia"/>
          <w:bCs/>
          <w:sz w:val="24"/>
          <w:szCs w:val="24"/>
        </w:rPr>
        <w:t>，</w:t>
      </w:r>
      <w:r w:rsidRPr="00290CC8">
        <w:rPr>
          <w:bCs/>
          <w:sz w:val="24"/>
          <w:szCs w:val="24"/>
        </w:rPr>
        <w:t>以交通标志所在区域图像作为待搜索图而不是整个交通场景图像，减少在待搜索图像中的匹配区域</w:t>
      </w:r>
      <w:r w:rsidR="0062517D">
        <w:rPr>
          <w:rFonts w:hint="eastAsia"/>
          <w:bCs/>
          <w:sz w:val="24"/>
          <w:szCs w:val="24"/>
        </w:rPr>
        <w:t>，节省时间开销。</w:t>
      </w:r>
    </w:p>
    <w:p w14:paraId="1B1372F7" w14:textId="236CC4E4" w:rsidR="001C29C2" w:rsidRDefault="009A68CF" w:rsidP="001C29C2">
      <w:pPr>
        <w:pStyle w:val="aff5"/>
        <w:numPr>
          <w:ilvl w:val="0"/>
          <w:numId w:val="23"/>
        </w:numPr>
        <w:spacing w:beforeLines="100" w:before="240" w:afterLines="100" w:after="240"/>
        <w:ind w:firstLineChars="0"/>
        <w:jc w:val="center"/>
        <w:outlineLvl w:val="0"/>
        <w:rPr>
          <w:rFonts w:ascii="黑体" w:eastAsia="黑体" w:hAnsi="黑体"/>
          <w:sz w:val="32"/>
          <w:szCs w:val="32"/>
        </w:rPr>
      </w:pPr>
      <w:bookmarkStart w:id="19" w:name="_Toc88259797"/>
      <w:r>
        <w:rPr>
          <w:rFonts w:ascii="黑体" w:eastAsia="黑体" w:hAnsi="黑体" w:hint="eastAsia"/>
          <w:sz w:val="32"/>
          <w:szCs w:val="32"/>
        </w:rPr>
        <w:t>核心算法</w:t>
      </w:r>
      <w:bookmarkEnd w:id="19"/>
    </w:p>
    <w:p w14:paraId="42679470" w14:textId="35D0DF68" w:rsidR="001C29C2" w:rsidRDefault="001C29C2" w:rsidP="002F6E98">
      <w:pPr>
        <w:pStyle w:val="aff5"/>
        <w:numPr>
          <w:ilvl w:val="1"/>
          <w:numId w:val="23"/>
        </w:numPr>
        <w:spacing w:line="360" w:lineRule="auto"/>
        <w:ind w:firstLineChars="0"/>
        <w:rPr>
          <w:rFonts w:ascii="黑体" w:eastAsia="黑体" w:hAnsi="黑体"/>
          <w:sz w:val="24"/>
          <w:szCs w:val="24"/>
        </w:rPr>
      </w:pPr>
      <w:r>
        <w:rPr>
          <w:rFonts w:ascii="黑体" w:eastAsia="黑体" w:hAnsi="黑体" w:hint="eastAsia"/>
          <w:sz w:val="24"/>
          <w:szCs w:val="24"/>
        </w:rPr>
        <w:t xml:space="preserve"> </w:t>
      </w:r>
      <w:r w:rsidRPr="001C29C2">
        <w:rPr>
          <w:rFonts w:ascii="黑体" w:eastAsia="黑体" w:hAnsi="黑体" w:hint="eastAsia"/>
          <w:sz w:val="24"/>
          <w:szCs w:val="24"/>
        </w:rPr>
        <w:t>特定色彩提取法</w:t>
      </w:r>
    </w:p>
    <w:p w14:paraId="0A10CBA1" w14:textId="77777777" w:rsidR="00FB021E" w:rsidRDefault="001C29C2" w:rsidP="006B0B2A">
      <w:pPr>
        <w:spacing w:line="360" w:lineRule="auto"/>
        <w:ind w:firstLine="419"/>
        <w:rPr>
          <w:bCs/>
          <w:sz w:val="24"/>
          <w:szCs w:val="24"/>
        </w:rPr>
      </w:pPr>
      <w:r w:rsidRPr="0012451D">
        <w:rPr>
          <w:bCs/>
          <w:sz w:val="24"/>
          <w:szCs w:val="24"/>
        </w:rPr>
        <w:t>在</w:t>
      </w:r>
      <w:r w:rsidRPr="0012451D">
        <w:rPr>
          <w:bCs/>
          <w:sz w:val="24"/>
          <w:szCs w:val="24"/>
        </w:rPr>
        <w:t>MATLAB</w:t>
      </w:r>
      <w:r w:rsidRPr="0012451D">
        <w:rPr>
          <w:bCs/>
          <w:sz w:val="24"/>
          <w:szCs w:val="24"/>
        </w:rPr>
        <w:t>中，彩色图像大多数是基于</w:t>
      </w:r>
      <w:r w:rsidRPr="0012451D">
        <w:rPr>
          <w:bCs/>
          <w:sz w:val="24"/>
          <w:szCs w:val="24"/>
        </w:rPr>
        <w:t>RGB</w:t>
      </w:r>
      <w:r w:rsidRPr="0012451D">
        <w:rPr>
          <w:bCs/>
          <w:sz w:val="24"/>
          <w:szCs w:val="24"/>
        </w:rPr>
        <w:t>三色彩模型。</w:t>
      </w:r>
      <w:r w:rsidR="002F6E98">
        <w:rPr>
          <w:rFonts w:hint="eastAsia"/>
          <w:bCs/>
          <w:sz w:val="24"/>
          <w:szCs w:val="24"/>
        </w:rPr>
        <w:t>交通标志的特征颜色有三种</w:t>
      </w:r>
      <w:r w:rsidRPr="0012451D">
        <w:rPr>
          <w:bCs/>
          <w:sz w:val="24"/>
          <w:szCs w:val="24"/>
        </w:rPr>
        <w:t>。</w:t>
      </w:r>
      <w:r w:rsidR="002F6E98">
        <w:rPr>
          <w:rFonts w:hint="eastAsia"/>
          <w:bCs/>
          <w:sz w:val="24"/>
          <w:szCs w:val="24"/>
        </w:rPr>
        <w:t>我们需要提前选定交通标志的颜色</w:t>
      </w:r>
      <w:r w:rsidR="0062517D">
        <w:rPr>
          <w:rFonts w:hint="eastAsia"/>
          <w:bCs/>
          <w:sz w:val="24"/>
          <w:szCs w:val="24"/>
        </w:rPr>
        <w:t>，利用</w:t>
      </w:r>
      <w:r w:rsidRPr="0012451D">
        <w:rPr>
          <w:bCs/>
          <w:sz w:val="24"/>
          <w:szCs w:val="24"/>
        </w:rPr>
        <w:t>颜色作为特征点，提取出整个图像中</w:t>
      </w:r>
      <w:r w:rsidR="002F6E98">
        <w:rPr>
          <w:rFonts w:hint="eastAsia"/>
          <w:bCs/>
          <w:sz w:val="24"/>
          <w:szCs w:val="24"/>
        </w:rPr>
        <w:t>该颜色</w:t>
      </w:r>
      <w:r w:rsidRPr="0012451D">
        <w:rPr>
          <w:bCs/>
          <w:sz w:val="24"/>
          <w:szCs w:val="24"/>
        </w:rPr>
        <w:t>最大区域。</w:t>
      </w:r>
      <w:r w:rsidR="002F6E98">
        <w:rPr>
          <w:rFonts w:hint="eastAsia"/>
          <w:bCs/>
          <w:sz w:val="24"/>
          <w:szCs w:val="24"/>
        </w:rPr>
        <w:t>以红色为例，</w:t>
      </w:r>
      <w:r w:rsidRPr="0012451D">
        <w:rPr>
          <w:bCs/>
          <w:sz w:val="24"/>
          <w:szCs w:val="24"/>
        </w:rPr>
        <w:t>对于一个</w:t>
      </w:r>
      <w:r w:rsidRPr="0012451D">
        <w:rPr>
          <w:bCs/>
          <w:sz w:val="24"/>
          <w:szCs w:val="24"/>
        </w:rPr>
        <w:t>RGB</w:t>
      </w:r>
      <w:r w:rsidRPr="0012451D">
        <w:rPr>
          <w:bCs/>
          <w:sz w:val="24"/>
          <w:szCs w:val="24"/>
        </w:rPr>
        <w:t>图像，我们可以分三通道</w:t>
      </w:r>
      <w:r w:rsidRPr="0012451D">
        <w:rPr>
          <w:bCs/>
          <w:sz w:val="24"/>
          <w:szCs w:val="24"/>
        </w:rPr>
        <w:t>R</w:t>
      </w:r>
      <w:r w:rsidRPr="0012451D">
        <w:rPr>
          <w:bCs/>
          <w:sz w:val="24"/>
          <w:szCs w:val="24"/>
        </w:rPr>
        <w:t>、</w:t>
      </w:r>
      <w:r w:rsidRPr="0012451D">
        <w:rPr>
          <w:bCs/>
          <w:sz w:val="24"/>
          <w:szCs w:val="24"/>
        </w:rPr>
        <w:t>G</w:t>
      </w:r>
      <w:r w:rsidRPr="0012451D">
        <w:rPr>
          <w:bCs/>
          <w:sz w:val="24"/>
          <w:szCs w:val="24"/>
        </w:rPr>
        <w:t>、</w:t>
      </w:r>
      <w:r w:rsidRPr="0012451D">
        <w:rPr>
          <w:bCs/>
          <w:sz w:val="24"/>
          <w:szCs w:val="24"/>
        </w:rPr>
        <w:t>B</w:t>
      </w:r>
      <w:r w:rsidRPr="0012451D">
        <w:rPr>
          <w:bCs/>
          <w:sz w:val="24"/>
          <w:szCs w:val="24"/>
        </w:rPr>
        <w:t>分别提取颜色，在该算法下，我们采取分别提取三通道色彩信息，然后</w:t>
      </w:r>
      <w:r w:rsidR="002F6E98">
        <w:rPr>
          <w:rFonts w:hint="eastAsia"/>
          <w:bCs/>
          <w:sz w:val="24"/>
          <w:szCs w:val="24"/>
        </w:rPr>
        <w:t>红</w:t>
      </w:r>
      <w:r w:rsidRPr="0012451D">
        <w:rPr>
          <w:bCs/>
          <w:sz w:val="24"/>
          <w:szCs w:val="24"/>
        </w:rPr>
        <w:t>色信息加倍，与</w:t>
      </w:r>
      <w:r w:rsidR="002F6E98">
        <w:rPr>
          <w:rFonts w:hint="eastAsia"/>
          <w:bCs/>
          <w:sz w:val="24"/>
          <w:szCs w:val="24"/>
        </w:rPr>
        <w:t>蓝</w:t>
      </w:r>
      <w:r w:rsidRPr="0012451D">
        <w:rPr>
          <w:bCs/>
          <w:sz w:val="24"/>
          <w:szCs w:val="24"/>
        </w:rPr>
        <w:t>色、绿色区域相减，这样可以得到一副只含有</w:t>
      </w:r>
      <w:r w:rsidR="002F6E98">
        <w:rPr>
          <w:rFonts w:hint="eastAsia"/>
          <w:bCs/>
          <w:sz w:val="24"/>
          <w:szCs w:val="24"/>
        </w:rPr>
        <w:t>红</w:t>
      </w:r>
      <w:r w:rsidRPr="0012451D">
        <w:rPr>
          <w:bCs/>
          <w:sz w:val="24"/>
          <w:szCs w:val="24"/>
        </w:rPr>
        <w:t>色的图像。然后在利用区域生长法，找出最大</w:t>
      </w:r>
      <w:r w:rsidR="002F6E98">
        <w:rPr>
          <w:rFonts w:hint="eastAsia"/>
          <w:bCs/>
          <w:sz w:val="24"/>
          <w:szCs w:val="24"/>
        </w:rPr>
        <w:t>红</w:t>
      </w:r>
      <w:r w:rsidRPr="0012451D">
        <w:rPr>
          <w:bCs/>
          <w:sz w:val="24"/>
          <w:szCs w:val="24"/>
        </w:rPr>
        <w:t>色区域，即为</w:t>
      </w:r>
      <w:r w:rsidR="002F6E98">
        <w:rPr>
          <w:rFonts w:hint="eastAsia"/>
          <w:bCs/>
          <w:sz w:val="24"/>
          <w:szCs w:val="24"/>
        </w:rPr>
        <w:t>交通标志所在区域</w:t>
      </w:r>
      <w:r w:rsidRPr="0012451D">
        <w:rPr>
          <w:bCs/>
          <w:sz w:val="24"/>
          <w:szCs w:val="24"/>
        </w:rPr>
        <w:t>。</w:t>
      </w:r>
    </w:p>
    <w:p w14:paraId="29176B5B" w14:textId="3F466155" w:rsidR="001C29C2" w:rsidRPr="006B0B2A" w:rsidRDefault="006B0B2A" w:rsidP="006B0B2A">
      <w:pPr>
        <w:spacing w:line="360" w:lineRule="auto"/>
        <w:ind w:firstLine="419"/>
        <w:rPr>
          <w:bCs/>
          <w:sz w:val="24"/>
          <w:szCs w:val="24"/>
        </w:rPr>
      </w:pPr>
      <w:r>
        <w:rPr>
          <w:rFonts w:hint="eastAsia"/>
          <w:bCs/>
          <w:sz w:val="24"/>
          <w:szCs w:val="24"/>
        </w:rPr>
        <w:t>主要的实现是</w:t>
      </w:r>
      <w:r w:rsidR="00FB021E">
        <w:rPr>
          <w:rFonts w:hint="eastAsia"/>
          <w:bCs/>
          <w:sz w:val="24"/>
          <w:szCs w:val="24"/>
        </w:rPr>
        <w:t>使</w:t>
      </w:r>
      <w:r>
        <w:rPr>
          <w:rFonts w:hint="eastAsia"/>
          <w:bCs/>
          <w:sz w:val="24"/>
          <w:szCs w:val="24"/>
        </w:rPr>
        <w:t>用</w:t>
      </w:r>
      <w:r>
        <w:rPr>
          <w:rFonts w:hint="eastAsia"/>
          <w:bCs/>
          <w:sz w:val="24"/>
          <w:szCs w:val="24"/>
        </w:rPr>
        <w:t>M</w:t>
      </w:r>
      <w:r>
        <w:rPr>
          <w:bCs/>
          <w:sz w:val="24"/>
          <w:szCs w:val="24"/>
        </w:rPr>
        <w:t>ATLAB</w:t>
      </w:r>
      <w:r>
        <w:rPr>
          <w:rFonts w:hint="eastAsia"/>
          <w:bCs/>
          <w:sz w:val="24"/>
          <w:szCs w:val="24"/>
        </w:rPr>
        <w:t>工具箱中的</w:t>
      </w:r>
      <w:r>
        <w:rPr>
          <w:rFonts w:hint="eastAsia"/>
          <w:sz w:val="24"/>
        </w:rPr>
        <w:t>颜色阈值器</w:t>
      </w:r>
      <w:r>
        <w:rPr>
          <w:rFonts w:hint="eastAsia"/>
          <w:sz w:val="24"/>
        </w:rPr>
        <w:t>Color</w:t>
      </w:r>
      <w:r>
        <w:rPr>
          <w:sz w:val="24"/>
        </w:rPr>
        <w:t xml:space="preserve"> T</w:t>
      </w:r>
      <w:r>
        <w:rPr>
          <w:rFonts w:hint="eastAsia"/>
          <w:sz w:val="24"/>
        </w:rPr>
        <w:t>hresholder</w:t>
      </w:r>
      <w:r w:rsidR="00FB021E">
        <w:rPr>
          <w:rFonts w:hint="eastAsia"/>
          <w:sz w:val="24"/>
        </w:rPr>
        <w:t>中的</w:t>
      </w:r>
      <w:r w:rsidR="00FB021E">
        <w:rPr>
          <w:rFonts w:hint="eastAsia"/>
          <w:sz w:val="24"/>
        </w:rPr>
        <w:t>R</w:t>
      </w:r>
      <w:r w:rsidR="00FB021E">
        <w:rPr>
          <w:sz w:val="24"/>
        </w:rPr>
        <w:t>GB</w:t>
      </w:r>
      <w:r w:rsidR="00FB021E">
        <w:rPr>
          <w:rFonts w:hint="eastAsia"/>
          <w:sz w:val="24"/>
        </w:rPr>
        <w:t>颜色空间，在点云上绘制</w:t>
      </w:r>
      <w:r w:rsidR="00FB021E">
        <w:rPr>
          <w:rFonts w:hint="eastAsia"/>
          <w:sz w:val="24"/>
        </w:rPr>
        <w:t>R</w:t>
      </w:r>
      <w:r w:rsidR="00FB021E">
        <w:rPr>
          <w:sz w:val="24"/>
        </w:rPr>
        <w:t>OI</w:t>
      </w:r>
      <w:r w:rsidR="00FB021E">
        <w:rPr>
          <w:rFonts w:hint="eastAsia"/>
          <w:sz w:val="24"/>
        </w:rPr>
        <w:t>选择图像颜色并且分割图像，从而确定标志位置。</w:t>
      </w:r>
    </w:p>
    <w:p w14:paraId="52EADEE6" w14:textId="2B4A16A2" w:rsidR="001C29C2" w:rsidRDefault="001C29C2" w:rsidP="002F6E98">
      <w:pPr>
        <w:pStyle w:val="aff5"/>
        <w:numPr>
          <w:ilvl w:val="1"/>
          <w:numId w:val="23"/>
        </w:numPr>
        <w:spacing w:line="360" w:lineRule="auto"/>
        <w:ind w:firstLineChars="0"/>
        <w:rPr>
          <w:rFonts w:ascii="黑体" w:eastAsia="黑体" w:hAnsi="黑体"/>
          <w:sz w:val="24"/>
          <w:szCs w:val="24"/>
        </w:rPr>
      </w:pPr>
      <w:r>
        <w:rPr>
          <w:rFonts w:ascii="黑体" w:eastAsia="黑体" w:hAnsi="黑体" w:hint="eastAsia"/>
          <w:sz w:val="24"/>
          <w:szCs w:val="24"/>
        </w:rPr>
        <w:t xml:space="preserve"> </w:t>
      </w:r>
      <w:r w:rsidR="002F6E98">
        <w:rPr>
          <w:rFonts w:ascii="黑体" w:eastAsia="黑体" w:hAnsi="黑体" w:hint="eastAsia"/>
          <w:sz w:val="24"/>
          <w:szCs w:val="24"/>
        </w:rPr>
        <w:t>交通标志分类处理</w:t>
      </w:r>
    </w:p>
    <w:p w14:paraId="70EFC0C0" w14:textId="5E304DA5" w:rsidR="002F6E98" w:rsidRPr="00E07C9D" w:rsidRDefault="002F6E98" w:rsidP="00E07C9D">
      <w:pPr>
        <w:pStyle w:val="aff5"/>
        <w:spacing w:line="360" w:lineRule="auto"/>
        <w:ind w:firstLineChars="0" w:firstLine="360"/>
        <w:rPr>
          <w:bCs/>
          <w:sz w:val="24"/>
          <w:szCs w:val="24"/>
        </w:rPr>
      </w:pPr>
      <w:r w:rsidRPr="0012451D">
        <w:rPr>
          <w:bCs/>
          <w:sz w:val="24"/>
          <w:szCs w:val="24"/>
        </w:rPr>
        <w:t>为了</w:t>
      </w:r>
      <w:r>
        <w:rPr>
          <w:rFonts w:hint="eastAsia"/>
          <w:bCs/>
          <w:sz w:val="24"/>
          <w:szCs w:val="24"/>
        </w:rPr>
        <w:t>将交通标志切割分类</w:t>
      </w:r>
      <w:r w:rsidRPr="0012451D">
        <w:rPr>
          <w:bCs/>
          <w:sz w:val="24"/>
          <w:szCs w:val="24"/>
        </w:rPr>
        <w:t>，我们可以采取以下算法：首先，对车牌图像进行二值化；</w:t>
      </w:r>
      <w:r w:rsidR="00E07C9D">
        <w:rPr>
          <w:rFonts w:hint="eastAsia"/>
          <w:bCs/>
          <w:sz w:val="24"/>
          <w:szCs w:val="24"/>
        </w:rPr>
        <w:t>其次对图像进行边缘检测，</w:t>
      </w:r>
      <w:r w:rsidR="00E07C9D" w:rsidRPr="00F263F1">
        <w:rPr>
          <w:bCs/>
          <w:sz w:val="24"/>
          <w:szCs w:val="24"/>
        </w:rPr>
        <w:t>采取</w:t>
      </w:r>
      <w:r w:rsidR="00E07C9D" w:rsidRPr="00F263F1">
        <w:rPr>
          <w:bCs/>
          <w:sz w:val="24"/>
          <w:szCs w:val="24"/>
        </w:rPr>
        <w:t>Canny</w:t>
      </w:r>
      <w:r w:rsidR="00E07C9D">
        <w:rPr>
          <w:rFonts w:hint="eastAsia"/>
          <w:bCs/>
          <w:sz w:val="24"/>
          <w:szCs w:val="24"/>
        </w:rPr>
        <w:t>算</w:t>
      </w:r>
      <w:r w:rsidR="00E07C9D" w:rsidRPr="00F263F1">
        <w:rPr>
          <w:bCs/>
          <w:sz w:val="24"/>
          <w:szCs w:val="24"/>
        </w:rPr>
        <w:t>子进行边缘检测</w:t>
      </w:r>
      <w:r w:rsidR="00FB021E">
        <w:rPr>
          <w:rFonts w:hint="eastAsia"/>
          <w:bCs/>
          <w:sz w:val="24"/>
          <w:szCs w:val="24"/>
        </w:rPr>
        <w:t>，分为四个步骤：噪声处理、计算梯度图像、对图像进行非极大值抑制处理和双阈值检测及边缘连接</w:t>
      </w:r>
      <w:r w:rsidR="00E07C9D">
        <w:rPr>
          <w:rFonts w:hint="eastAsia"/>
          <w:bCs/>
          <w:sz w:val="24"/>
          <w:szCs w:val="24"/>
        </w:rPr>
        <w:t>；随后</w:t>
      </w:r>
      <w:r w:rsidRPr="0012451D">
        <w:rPr>
          <w:bCs/>
          <w:sz w:val="24"/>
          <w:szCs w:val="24"/>
        </w:rPr>
        <w:t>对图像不断进行腐蚀、膨胀操作，使得</w:t>
      </w:r>
      <w:r>
        <w:rPr>
          <w:rFonts w:hint="eastAsia"/>
          <w:bCs/>
          <w:sz w:val="24"/>
          <w:szCs w:val="24"/>
        </w:rPr>
        <w:t>交通标志</w:t>
      </w:r>
      <w:r w:rsidRPr="0012451D">
        <w:rPr>
          <w:bCs/>
          <w:sz w:val="24"/>
          <w:szCs w:val="24"/>
        </w:rPr>
        <w:t>中噪声、杂质点消除，同时</w:t>
      </w:r>
      <w:r w:rsidR="00E07C9D">
        <w:rPr>
          <w:rFonts w:hint="eastAsia"/>
          <w:bCs/>
          <w:sz w:val="24"/>
          <w:szCs w:val="24"/>
        </w:rPr>
        <w:t>使图像</w:t>
      </w:r>
      <w:r w:rsidRPr="0012451D">
        <w:rPr>
          <w:bCs/>
          <w:sz w:val="24"/>
          <w:szCs w:val="24"/>
        </w:rPr>
        <w:t>更加突出</w:t>
      </w:r>
      <w:r w:rsidR="00E07C9D">
        <w:rPr>
          <w:rFonts w:hint="eastAsia"/>
          <w:bCs/>
          <w:sz w:val="24"/>
          <w:szCs w:val="24"/>
        </w:rPr>
        <w:t>。</w:t>
      </w:r>
    </w:p>
    <w:p w14:paraId="41147234" w14:textId="38142198" w:rsidR="001C29C2" w:rsidRPr="001C29C2" w:rsidRDefault="001C29C2" w:rsidP="002F6E98">
      <w:pPr>
        <w:pStyle w:val="aff5"/>
        <w:numPr>
          <w:ilvl w:val="1"/>
          <w:numId w:val="23"/>
        </w:numPr>
        <w:spacing w:line="360" w:lineRule="auto"/>
        <w:ind w:firstLineChars="0"/>
        <w:rPr>
          <w:rFonts w:ascii="黑体" w:eastAsia="黑体" w:hAnsi="黑体"/>
          <w:sz w:val="24"/>
          <w:szCs w:val="24"/>
        </w:rPr>
      </w:pPr>
      <w:r>
        <w:rPr>
          <w:rFonts w:ascii="黑体" w:eastAsia="黑体" w:hAnsi="黑体" w:hint="eastAsia"/>
          <w:sz w:val="24"/>
          <w:szCs w:val="24"/>
        </w:rPr>
        <w:t xml:space="preserve"> </w:t>
      </w:r>
      <w:r w:rsidRPr="001C29C2">
        <w:rPr>
          <w:rFonts w:ascii="黑体" w:eastAsia="黑体" w:hAnsi="黑体" w:hint="eastAsia"/>
          <w:sz w:val="24"/>
          <w:szCs w:val="24"/>
        </w:rPr>
        <w:t>模</w:t>
      </w:r>
      <w:r w:rsidR="009654B3">
        <w:rPr>
          <w:rFonts w:ascii="黑体" w:eastAsia="黑体" w:hAnsi="黑体" w:hint="eastAsia"/>
          <w:sz w:val="24"/>
          <w:szCs w:val="24"/>
        </w:rPr>
        <w:t>板</w:t>
      </w:r>
      <w:r w:rsidRPr="001C29C2">
        <w:rPr>
          <w:rFonts w:ascii="黑体" w:eastAsia="黑体" w:hAnsi="黑体" w:hint="eastAsia"/>
          <w:sz w:val="24"/>
          <w:szCs w:val="24"/>
        </w:rPr>
        <w:t>匹配识别法</w:t>
      </w:r>
    </w:p>
    <w:p w14:paraId="21555F8C" w14:textId="7E1F88E1" w:rsidR="00FB021E" w:rsidRPr="00FB021E" w:rsidRDefault="002F6E98" w:rsidP="00FB021E">
      <w:pPr>
        <w:pStyle w:val="aff5"/>
        <w:spacing w:line="360" w:lineRule="auto"/>
        <w:ind w:firstLineChars="0" w:firstLine="360"/>
        <w:rPr>
          <w:bCs/>
          <w:sz w:val="24"/>
          <w:szCs w:val="24"/>
        </w:rPr>
      </w:pPr>
      <w:r w:rsidRPr="0012451D">
        <w:rPr>
          <w:bCs/>
          <w:sz w:val="24"/>
          <w:szCs w:val="24"/>
        </w:rPr>
        <w:t>为判断识别</w:t>
      </w:r>
      <w:r w:rsidR="00C2079F">
        <w:rPr>
          <w:rFonts w:hint="eastAsia"/>
          <w:bCs/>
          <w:sz w:val="24"/>
          <w:szCs w:val="24"/>
        </w:rPr>
        <w:t>交通标志</w:t>
      </w:r>
      <w:r w:rsidRPr="0012451D">
        <w:rPr>
          <w:bCs/>
          <w:sz w:val="24"/>
          <w:szCs w:val="24"/>
        </w:rPr>
        <w:t>，采样基础的模</w:t>
      </w:r>
      <w:r w:rsidR="009654B3">
        <w:rPr>
          <w:rFonts w:hint="eastAsia"/>
          <w:bCs/>
          <w:sz w:val="24"/>
          <w:szCs w:val="24"/>
        </w:rPr>
        <w:t>板</w:t>
      </w:r>
      <w:r w:rsidRPr="0012451D">
        <w:rPr>
          <w:bCs/>
          <w:sz w:val="24"/>
          <w:szCs w:val="24"/>
        </w:rPr>
        <w:t>匹配法</w:t>
      </w:r>
      <w:r w:rsidR="009654B3">
        <w:rPr>
          <w:rFonts w:hint="eastAsia"/>
          <w:bCs/>
          <w:sz w:val="24"/>
          <w:szCs w:val="24"/>
        </w:rPr>
        <w:t>。它是</w:t>
      </w:r>
      <w:r w:rsidR="009654B3" w:rsidRPr="009654B3">
        <w:rPr>
          <w:bCs/>
          <w:sz w:val="24"/>
          <w:szCs w:val="24"/>
        </w:rPr>
        <w:t>通过将所有</w:t>
      </w:r>
      <w:proofErr w:type="gramStart"/>
      <w:r w:rsidR="009654B3" w:rsidRPr="009654B3">
        <w:rPr>
          <w:bCs/>
          <w:sz w:val="24"/>
          <w:szCs w:val="24"/>
        </w:rPr>
        <w:t>像素值</w:t>
      </w:r>
      <w:proofErr w:type="gramEnd"/>
      <w:r w:rsidR="009654B3" w:rsidRPr="009654B3">
        <w:rPr>
          <w:bCs/>
          <w:sz w:val="24"/>
          <w:szCs w:val="24"/>
        </w:rPr>
        <w:t>看成一个坐标（</w:t>
      </w:r>
      <w:r w:rsidR="00C113E7">
        <w:rPr>
          <w:rFonts w:hint="eastAsia"/>
          <w:bCs/>
          <w:sz w:val="24"/>
          <w:szCs w:val="24"/>
        </w:rPr>
        <w:t>无论</w:t>
      </w:r>
      <w:r w:rsidR="009654B3" w:rsidRPr="009654B3">
        <w:rPr>
          <w:bCs/>
          <w:sz w:val="24"/>
          <w:szCs w:val="24"/>
        </w:rPr>
        <w:t>它是多少维的），通过最小化这两个坐标的欧式距离来确定最终在原始图像上匹配的位置。</w:t>
      </w:r>
      <w:r w:rsidRPr="0012451D">
        <w:rPr>
          <w:bCs/>
          <w:sz w:val="24"/>
          <w:szCs w:val="24"/>
        </w:rPr>
        <w:t>所谓欧式距离算法，既是对两幅图像中的每一块进行</w:t>
      </w:r>
      <w:proofErr w:type="gramStart"/>
      <w:r w:rsidRPr="0012451D">
        <w:rPr>
          <w:bCs/>
          <w:sz w:val="24"/>
          <w:szCs w:val="24"/>
        </w:rPr>
        <w:t>相减再平方</w:t>
      </w:r>
      <w:proofErr w:type="gramEnd"/>
      <w:r w:rsidRPr="0012451D">
        <w:rPr>
          <w:bCs/>
          <w:sz w:val="24"/>
          <w:szCs w:val="24"/>
        </w:rPr>
        <w:t>，得出其欧式距离作为相似性的判断依据</w:t>
      </w:r>
      <w:r w:rsidR="009654B3">
        <w:rPr>
          <w:rFonts w:hint="eastAsia"/>
          <w:bCs/>
          <w:sz w:val="24"/>
          <w:szCs w:val="24"/>
        </w:rPr>
        <w:t>，从而</w:t>
      </w:r>
      <w:r w:rsidR="009654B3" w:rsidRPr="0012451D">
        <w:rPr>
          <w:bCs/>
          <w:sz w:val="24"/>
          <w:szCs w:val="24"/>
        </w:rPr>
        <w:t>利用计算两幅图像的欧式距离得出相似性，取最优解</w:t>
      </w:r>
      <w:r w:rsidR="00FB021E">
        <w:rPr>
          <w:rFonts w:hint="eastAsia"/>
          <w:bCs/>
          <w:sz w:val="24"/>
          <w:szCs w:val="24"/>
        </w:rPr>
        <w:t>，最终识别出交通标志的含义。</w:t>
      </w:r>
    </w:p>
    <w:p w14:paraId="22115F0A" w14:textId="77777777" w:rsidR="00FB021E" w:rsidRPr="009654B3" w:rsidRDefault="00FB021E" w:rsidP="007D4825">
      <w:pPr>
        <w:pStyle w:val="aff5"/>
        <w:spacing w:line="360" w:lineRule="auto"/>
        <w:ind w:firstLineChars="0" w:firstLine="360"/>
        <w:rPr>
          <w:bCs/>
          <w:sz w:val="24"/>
          <w:szCs w:val="24"/>
        </w:rPr>
      </w:pPr>
    </w:p>
    <w:p w14:paraId="72572EF3" w14:textId="77777777" w:rsidR="000C7146" w:rsidRDefault="000C7146" w:rsidP="000C7146">
      <w:pPr>
        <w:pStyle w:val="aff5"/>
        <w:numPr>
          <w:ilvl w:val="0"/>
          <w:numId w:val="23"/>
        </w:numPr>
        <w:spacing w:beforeLines="100" w:before="240" w:afterLines="100" w:after="240"/>
        <w:ind w:firstLineChars="0"/>
        <w:jc w:val="center"/>
        <w:outlineLvl w:val="0"/>
        <w:rPr>
          <w:rFonts w:ascii="黑体" w:eastAsia="黑体" w:hAnsi="黑体"/>
          <w:sz w:val="32"/>
          <w:szCs w:val="32"/>
        </w:rPr>
      </w:pPr>
      <w:bookmarkStart w:id="20" w:name="_Toc88259798"/>
      <w:r>
        <w:rPr>
          <w:rFonts w:ascii="黑体" w:eastAsia="黑体" w:hAnsi="黑体" w:hint="eastAsia"/>
          <w:sz w:val="32"/>
          <w:szCs w:val="32"/>
        </w:rPr>
        <w:lastRenderedPageBreak/>
        <w:t>核心代码</w:t>
      </w:r>
      <w:bookmarkEnd w:id="20"/>
    </w:p>
    <w:p w14:paraId="3A4A311B" w14:textId="517FCF65" w:rsidR="00005B10" w:rsidRPr="00BA71A1" w:rsidRDefault="00005B10" w:rsidP="00BA71A1">
      <w:pPr>
        <w:pStyle w:val="aff5"/>
        <w:numPr>
          <w:ilvl w:val="0"/>
          <w:numId w:val="26"/>
        </w:numPr>
        <w:spacing w:line="360" w:lineRule="auto"/>
        <w:ind w:firstLineChars="0"/>
        <w:rPr>
          <w:rFonts w:ascii="黑体" w:eastAsia="黑体" w:hAnsi="黑体"/>
          <w:sz w:val="24"/>
          <w:szCs w:val="24"/>
        </w:rPr>
      </w:pPr>
      <w:r w:rsidRPr="00BA71A1">
        <w:rPr>
          <w:rFonts w:ascii="黑体" w:eastAsia="黑体" w:hAnsi="黑体" w:hint="eastAsia"/>
          <w:sz w:val="24"/>
          <w:szCs w:val="24"/>
        </w:rPr>
        <w:t>识别标志</w:t>
      </w:r>
    </w:p>
    <w:p w14:paraId="0AC5C6B7" w14:textId="27CE7135" w:rsidR="00005B10" w:rsidRPr="00005B10" w:rsidRDefault="00005B10" w:rsidP="00C47AD9">
      <w:pPr>
        <w:spacing w:line="360" w:lineRule="auto"/>
        <w:rPr>
          <w:sz w:val="24"/>
          <w:szCs w:val="24"/>
        </w:rPr>
      </w:pPr>
      <w:r w:rsidRPr="00005B10">
        <w:rPr>
          <w:rFonts w:hint="eastAsia"/>
          <w:sz w:val="24"/>
          <w:szCs w:val="24"/>
        </w:rPr>
        <w:t xml:space="preserve">Color = 0; % </w:t>
      </w:r>
      <w:r w:rsidRPr="00005B10">
        <w:rPr>
          <w:rFonts w:hint="eastAsia"/>
          <w:sz w:val="24"/>
          <w:szCs w:val="24"/>
        </w:rPr>
        <w:t>按照颜色来分</w:t>
      </w:r>
      <w:r>
        <w:rPr>
          <w:rFonts w:hint="eastAsia"/>
          <w:sz w:val="24"/>
          <w:szCs w:val="24"/>
        </w:rPr>
        <w:t xml:space="preserve"> </w:t>
      </w:r>
      <w:r w:rsidRPr="00005B10">
        <w:rPr>
          <w:rFonts w:hint="eastAsia"/>
          <w:sz w:val="24"/>
          <w:szCs w:val="24"/>
        </w:rPr>
        <w:t>颜色标记</w:t>
      </w:r>
      <w:r w:rsidRPr="00005B10">
        <w:rPr>
          <w:rFonts w:hint="eastAsia"/>
          <w:sz w:val="24"/>
          <w:szCs w:val="24"/>
        </w:rPr>
        <w:t xml:space="preserve">  1</w:t>
      </w:r>
      <w:r w:rsidRPr="00005B10">
        <w:rPr>
          <w:rFonts w:hint="eastAsia"/>
          <w:sz w:val="24"/>
          <w:szCs w:val="24"/>
        </w:rPr>
        <w:t>是红</w:t>
      </w:r>
      <w:r w:rsidR="00BA71A1">
        <w:rPr>
          <w:rFonts w:hint="eastAsia"/>
          <w:sz w:val="24"/>
          <w:szCs w:val="24"/>
        </w:rPr>
        <w:t>色</w:t>
      </w:r>
      <w:r w:rsidRPr="00005B10">
        <w:rPr>
          <w:rFonts w:hint="eastAsia"/>
          <w:sz w:val="24"/>
          <w:szCs w:val="24"/>
        </w:rPr>
        <w:t xml:space="preserve"> 2 </w:t>
      </w:r>
      <w:r w:rsidRPr="00005B10">
        <w:rPr>
          <w:rFonts w:hint="eastAsia"/>
          <w:sz w:val="24"/>
          <w:szCs w:val="24"/>
        </w:rPr>
        <w:t>是蓝</w:t>
      </w:r>
      <w:r w:rsidR="00BA71A1">
        <w:rPr>
          <w:rFonts w:hint="eastAsia"/>
          <w:sz w:val="24"/>
          <w:szCs w:val="24"/>
        </w:rPr>
        <w:t>色</w:t>
      </w:r>
      <w:r w:rsidRPr="00005B10">
        <w:rPr>
          <w:rFonts w:hint="eastAsia"/>
          <w:sz w:val="24"/>
          <w:szCs w:val="24"/>
        </w:rPr>
        <w:t xml:space="preserve"> 3</w:t>
      </w:r>
      <w:r w:rsidRPr="00005B10">
        <w:rPr>
          <w:rFonts w:hint="eastAsia"/>
          <w:sz w:val="24"/>
          <w:szCs w:val="24"/>
        </w:rPr>
        <w:t>是黄色</w:t>
      </w:r>
    </w:p>
    <w:p w14:paraId="1F486804" w14:textId="11980A1D" w:rsidR="00005B10" w:rsidRPr="00005B10" w:rsidRDefault="00005B10" w:rsidP="00C47AD9">
      <w:pPr>
        <w:spacing w:line="360" w:lineRule="auto"/>
        <w:rPr>
          <w:sz w:val="24"/>
          <w:szCs w:val="24"/>
        </w:rPr>
      </w:pPr>
      <w:r w:rsidRPr="00005B10">
        <w:rPr>
          <w:sz w:val="24"/>
          <w:szCs w:val="24"/>
        </w:rPr>
        <w:t>if get(</w:t>
      </w:r>
      <w:proofErr w:type="gramStart"/>
      <w:r w:rsidRPr="00005B10">
        <w:rPr>
          <w:sz w:val="24"/>
          <w:szCs w:val="24"/>
        </w:rPr>
        <w:t>handles.radiobutton</w:t>
      </w:r>
      <w:proofErr w:type="gramEnd"/>
      <w:r w:rsidRPr="00005B10">
        <w:rPr>
          <w:sz w:val="24"/>
          <w:szCs w:val="24"/>
        </w:rPr>
        <w:t>3,'Value')</w:t>
      </w:r>
    </w:p>
    <w:p w14:paraId="14CF106D" w14:textId="66B5CFA1" w:rsidR="00005B10" w:rsidRDefault="00005B10" w:rsidP="00C47AD9">
      <w:pPr>
        <w:spacing w:line="360" w:lineRule="auto"/>
        <w:ind w:firstLine="480"/>
        <w:rPr>
          <w:sz w:val="24"/>
          <w:szCs w:val="24"/>
        </w:rPr>
      </w:pPr>
      <w:r w:rsidRPr="00005B10">
        <w:rPr>
          <w:sz w:val="24"/>
          <w:szCs w:val="24"/>
        </w:rPr>
        <w:t>Color = 1;</w:t>
      </w:r>
    </w:p>
    <w:p w14:paraId="67C90DA2" w14:textId="7EFEECCA" w:rsidR="00005B10" w:rsidRPr="00005B10" w:rsidRDefault="00005B10" w:rsidP="00C47AD9">
      <w:pPr>
        <w:spacing w:line="360" w:lineRule="auto"/>
        <w:rPr>
          <w:sz w:val="24"/>
          <w:szCs w:val="24"/>
        </w:rPr>
      </w:pPr>
      <w:r w:rsidRPr="00005B10">
        <w:rPr>
          <w:sz w:val="24"/>
          <w:szCs w:val="24"/>
        </w:rPr>
        <w:t>elseif get(</w:t>
      </w:r>
      <w:proofErr w:type="gramStart"/>
      <w:r w:rsidRPr="00005B10">
        <w:rPr>
          <w:sz w:val="24"/>
          <w:szCs w:val="24"/>
        </w:rPr>
        <w:t>handles.radiobutton</w:t>
      </w:r>
      <w:proofErr w:type="gramEnd"/>
      <w:r w:rsidRPr="00005B10">
        <w:rPr>
          <w:sz w:val="24"/>
          <w:szCs w:val="24"/>
        </w:rPr>
        <w:t>4,'Value')</w:t>
      </w:r>
    </w:p>
    <w:p w14:paraId="1E58AD9B" w14:textId="77777777" w:rsidR="00005B10" w:rsidRPr="00005B10" w:rsidRDefault="00005B10" w:rsidP="00C47AD9">
      <w:pPr>
        <w:spacing w:line="360" w:lineRule="auto"/>
        <w:rPr>
          <w:sz w:val="24"/>
          <w:szCs w:val="24"/>
        </w:rPr>
      </w:pPr>
      <w:r w:rsidRPr="00005B10">
        <w:rPr>
          <w:sz w:val="24"/>
          <w:szCs w:val="24"/>
        </w:rPr>
        <w:t xml:space="preserve">    Color = 2;</w:t>
      </w:r>
    </w:p>
    <w:p w14:paraId="2CC4476A" w14:textId="77777777" w:rsidR="00005B10" w:rsidRPr="00005B10" w:rsidRDefault="00005B10" w:rsidP="00C47AD9">
      <w:pPr>
        <w:spacing w:line="360" w:lineRule="auto"/>
        <w:rPr>
          <w:sz w:val="24"/>
          <w:szCs w:val="24"/>
        </w:rPr>
      </w:pPr>
      <w:r w:rsidRPr="00005B10">
        <w:rPr>
          <w:sz w:val="24"/>
          <w:szCs w:val="24"/>
        </w:rPr>
        <w:t>elseif get(</w:t>
      </w:r>
      <w:proofErr w:type="gramStart"/>
      <w:r w:rsidRPr="00005B10">
        <w:rPr>
          <w:sz w:val="24"/>
          <w:szCs w:val="24"/>
        </w:rPr>
        <w:t>handles.radiobutton</w:t>
      </w:r>
      <w:proofErr w:type="gramEnd"/>
      <w:r w:rsidRPr="00005B10">
        <w:rPr>
          <w:sz w:val="24"/>
          <w:szCs w:val="24"/>
        </w:rPr>
        <w:t>5,'Value')</w:t>
      </w:r>
    </w:p>
    <w:p w14:paraId="2930E638" w14:textId="4576E61F" w:rsidR="00005B10" w:rsidRPr="00005B10" w:rsidRDefault="00005B10" w:rsidP="00C47AD9">
      <w:pPr>
        <w:spacing w:line="360" w:lineRule="auto"/>
        <w:rPr>
          <w:sz w:val="24"/>
          <w:szCs w:val="24"/>
        </w:rPr>
      </w:pPr>
      <w:r w:rsidRPr="00005B10">
        <w:rPr>
          <w:sz w:val="24"/>
          <w:szCs w:val="24"/>
        </w:rPr>
        <w:t xml:space="preserve">    Color = 3;</w:t>
      </w:r>
    </w:p>
    <w:p w14:paraId="1FEDA9E4" w14:textId="7D670BC0" w:rsidR="00005B10" w:rsidRPr="00005B10" w:rsidRDefault="00005B10" w:rsidP="00C47AD9">
      <w:pPr>
        <w:spacing w:line="360" w:lineRule="auto"/>
        <w:rPr>
          <w:sz w:val="24"/>
          <w:szCs w:val="24"/>
        </w:rPr>
      </w:pPr>
      <w:r w:rsidRPr="00005B10">
        <w:rPr>
          <w:sz w:val="24"/>
          <w:szCs w:val="24"/>
        </w:rPr>
        <w:t>end</w:t>
      </w:r>
    </w:p>
    <w:p w14:paraId="1317E378" w14:textId="753AB271" w:rsidR="00005B10" w:rsidRPr="00005B10" w:rsidRDefault="00005B10" w:rsidP="00C47AD9">
      <w:pPr>
        <w:spacing w:line="360" w:lineRule="auto"/>
        <w:rPr>
          <w:sz w:val="24"/>
          <w:szCs w:val="24"/>
        </w:rPr>
      </w:pPr>
      <w:proofErr w:type="spellStart"/>
      <w:proofErr w:type="gramStart"/>
      <w:r w:rsidRPr="00005B10">
        <w:rPr>
          <w:sz w:val="24"/>
          <w:szCs w:val="24"/>
        </w:rPr>
        <w:t>handles.Color</w:t>
      </w:r>
      <w:proofErr w:type="spellEnd"/>
      <w:proofErr w:type="gramEnd"/>
      <w:r w:rsidRPr="00005B10">
        <w:rPr>
          <w:sz w:val="24"/>
          <w:szCs w:val="24"/>
        </w:rPr>
        <w:t xml:space="preserve"> = Color;</w:t>
      </w:r>
    </w:p>
    <w:p w14:paraId="037E3013" w14:textId="67DC9641" w:rsidR="00005B10" w:rsidRPr="00005B10" w:rsidRDefault="00005B10" w:rsidP="00C47AD9">
      <w:pPr>
        <w:spacing w:line="360" w:lineRule="auto"/>
        <w:rPr>
          <w:sz w:val="24"/>
          <w:szCs w:val="24"/>
        </w:rPr>
      </w:pPr>
      <w:r w:rsidRPr="00005B10">
        <w:rPr>
          <w:sz w:val="24"/>
          <w:szCs w:val="24"/>
        </w:rPr>
        <w:t xml:space="preserve">Image = </w:t>
      </w:r>
      <w:proofErr w:type="spellStart"/>
      <w:proofErr w:type="gramStart"/>
      <w:r w:rsidRPr="00005B10">
        <w:rPr>
          <w:sz w:val="24"/>
          <w:szCs w:val="24"/>
        </w:rPr>
        <w:t>handles.I</w:t>
      </w:r>
      <w:proofErr w:type="spellEnd"/>
      <w:proofErr w:type="gramEnd"/>
      <w:r w:rsidRPr="00005B10">
        <w:rPr>
          <w:sz w:val="24"/>
          <w:szCs w:val="24"/>
        </w:rPr>
        <w:t>;</w:t>
      </w:r>
    </w:p>
    <w:p w14:paraId="73EABF7B" w14:textId="66F5F54A" w:rsidR="00005B10" w:rsidRPr="00005B10" w:rsidRDefault="00005B10" w:rsidP="00C47AD9">
      <w:pPr>
        <w:spacing w:line="360" w:lineRule="auto"/>
        <w:rPr>
          <w:sz w:val="24"/>
          <w:szCs w:val="24"/>
        </w:rPr>
      </w:pPr>
      <w:r w:rsidRPr="00005B10">
        <w:rPr>
          <w:sz w:val="24"/>
          <w:szCs w:val="24"/>
        </w:rPr>
        <w:t>switch Color</w:t>
      </w:r>
    </w:p>
    <w:p w14:paraId="0FC0BAD0" w14:textId="77777777" w:rsidR="00005B10" w:rsidRPr="00005B10" w:rsidRDefault="00005B10" w:rsidP="00C47AD9">
      <w:pPr>
        <w:spacing w:line="360" w:lineRule="auto"/>
        <w:rPr>
          <w:sz w:val="24"/>
          <w:szCs w:val="24"/>
        </w:rPr>
      </w:pPr>
      <w:r w:rsidRPr="00005B10">
        <w:rPr>
          <w:sz w:val="24"/>
          <w:szCs w:val="24"/>
        </w:rPr>
        <w:t xml:space="preserve">    case 1</w:t>
      </w:r>
    </w:p>
    <w:p w14:paraId="69D668A6" w14:textId="21E98C01" w:rsidR="00005B10" w:rsidRPr="00005B10" w:rsidRDefault="00005B10" w:rsidP="00C47AD9">
      <w:pPr>
        <w:spacing w:line="360" w:lineRule="auto"/>
        <w:rPr>
          <w:sz w:val="24"/>
          <w:szCs w:val="24"/>
        </w:rPr>
      </w:pPr>
      <w:r w:rsidRPr="00005B10">
        <w:rPr>
          <w:sz w:val="24"/>
          <w:szCs w:val="24"/>
        </w:rPr>
        <w:t xml:space="preserve">        DI = Image</w:t>
      </w:r>
      <w:proofErr w:type="gramStart"/>
      <w:r w:rsidRPr="00005B10">
        <w:rPr>
          <w:sz w:val="24"/>
          <w:szCs w:val="24"/>
        </w:rPr>
        <w:t>(:,:,</w:t>
      </w:r>
      <w:proofErr w:type="gramEnd"/>
      <w:r w:rsidRPr="00005B10">
        <w:rPr>
          <w:sz w:val="24"/>
          <w:szCs w:val="24"/>
        </w:rPr>
        <w:t>1);</w:t>
      </w:r>
    </w:p>
    <w:p w14:paraId="6179989F" w14:textId="77777777" w:rsidR="00005B10" w:rsidRPr="00005B10" w:rsidRDefault="00005B10" w:rsidP="00C47AD9">
      <w:pPr>
        <w:spacing w:line="360" w:lineRule="auto"/>
        <w:rPr>
          <w:sz w:val="24"/>
          <w:szCs w:val="24"/>
        </w:rPr>
      </w:pPr>
      <w:r w:rsidRPr="00005B10">
        <w:rPr>
          <w:sz w:val="24"/>
          <w:szCs w:val="24"/>
        </w:rPr>
        <w:t xml:space="preserve">        GI = (Image</w:t>
      </w:r>
      <w:proofErr w:type="gramStart"/>
      <w:r w:rsidRPr="00005B10">
        <w:rPr>
          <w:sz w:val="24"/>
          <w:szCs w:val="24"/>
        </w:rPr>
        <w:t>(:,:,</w:t>
      </w:r>
      <w:proofErr w:type="gramEnd"/>
      <w:r w:rsidRPr="00005B10">
        <w:rPr>
          <w:sz w:val="24"/>
          <w:szCs w:val="24"/>
        </w:rPr>
        <w:t>1)&gt;110 &amp; Image(:,:,2)&lt;150 &amp; Image(:,:,3)&lt;150 ...</w:t>
      </w:r>
    </w:p>
    <w:p w14:paraId="10E0F052" w14:textId="6746E83C" w:rsidR="00005B10" w:rsidRPr="00005B10" w:rsidRDefault="00005B10" w:rsidP="00C47AD9">
      <w:pPr>
        <w:spacing w:line="360" w:lineRule="auto"/>
        <w:ind w:left="1440" w:hangingChars="600" w:hanging="1440"/>
        <w:rPr>
          <w:sz w:val="24"/>
          <w:szCs w:val="24"/>
        </w:rPr>
      </w:pPr>
      <w:r w:rsidRPr="00005B10">
        <w:rPr>
          <w:sz w:val="24"/>
          <w:szCs w:val="24"/>
        </w:rPr>
        <w:t xml:space="preserve">            &amp;abs(</w:t>
      </w:r>
      <w:proofErr w:type="gramStart"/>
      <w:r w:rsidRPr="00005B10">
        <w:rPr>
          <w:sz w:val="24"/>
          <w:szCs w:val="24"/>
        </w:rPr>
        <w:t>double(</w:t>
      </w:r>
      <w:proofErr w:type="gramEnd"/>
      <w:r w:rsidRPr="00005B10">
        <w:rPr>
          <w:sz w:val="24"/>
          <w:szCs w:val="24"/>
        </w:rPr>
        <w:t>Image(:,:,2))-double(Image(:,:,3)))&lt;50&amp; abs(double(Image(:,:,1))-double(Image(:,:,2)))&gt;30);</w:t>
      </w:r>
    </w:p>
    <w:p w14:paraId="0926AB28" w14:textId="77777777" w:rsidR="00005B10" w:rsidRPr="00005B10" w:rsidRDefault="00005B10" w:rsidP="00C47AD9">
      <w:pPr>
        <w:spacing w:line="360" w:lineRule="auto"/>
        <w:rPr>
          <w:sz w:val="24"/>
          <w:szCs w:val="24"/>
        </w:rPr>
      </w:pPr>
      <w:r w:rsidRPr="00005B10">
        <w:rPr>
          <w:sz w:val="24"/>
          <w:szCs w:val="24"/>
        </w:rPr>
        <w:t xml:space="preserve">    case 2</w:t>
      </w:r>
    </w:p>
    <w:p w14:paraId="08690532" w14:textId="77777777" w:rsidR="00005B10" w:rsidRPr="00005B10" w:rsidRDefault="00005B10" w:rsidP="00C47AD9">
      <w:pPr>
        <w:spacing w:line="360" w:lineRule="auto"/>
        <w:rPr>
          <w:sz w:val="24"/>
          <w:szCs w:val="24"/>
        </w:rPr>
      </w:pPr>
      <w:r w:rsidRPr="00005B10">
        <w:rPr>
          <w:sz w:val="24"/>
          <w:szCs w:val="24"/>
        </w:rPr>
        <w:t xml:space="preserve">        DI = Image</w:t>
      </w:r>
      <w:proofErr w:type="gramStart"/>
      <w:r w:rsidRPr="00005B10">
        <w:rPr>
          <w:sz w:val="24"/>
          <w:szCs w:val="24"/>
        </w:rPr>
        <w:t>(:,:,</w:t>
      </w:r>
      <w:proofErr w:type="gramEnd"/>
      <w:r w:rsidRPr="00005B10">
        <w:rPr>
          <w:sz w:val="24"/>
          <w:szCs w:val="24"/>
        </w:rPr>
        <w:t>3);</w:t>
      </w:r>
    </w:p>
    <w:p w14:paraId="3FF8FC32" w14:textId="77777777" w:rsidR="00005B10" w:rsidRPr="00005B10" w:rsidRDefault="00005B10" w:rsidP="00C47AD9">
      <w:pPr>
        <w:spacing w:line="360" w:lineRule="auto"/>
        <w:rPr>
          <w:sz w:val="24"/>
          <w:szCs w:val="24"/>
        </w:rPr>
      </w:pPr>
      <w:r w:rsidRPr="00005B10">
        <w:rPr>
          <w:sz w:val="24"/>
          <w:szCs w:val="24"/>
        </w:rPr>
        <w:t xml:space="preserve">        GI = (Image</w:t>
      </w:r>
      <w:proofErr w:type="gramStart"/>
      <w:r w:rsidRPr="00005B10">
        <w:rPr>
          <w:sz w:val="24"/>
          <w:szCs w:val="24"/>
        </w:rPr>
        <w:t>(:,:,</w:t>
      </w:r>
      <w:proofErr w:type="gramEnd"/>
      <w:r w:rsidRPr="00005B10">
        <w:rPr>
          <w:sz w:val="24"/>
          <w:szCs w:val="24"/>
        </w:rPr>
        <w:t>1)&lt;100 &amp; Image(:,:,2)&lt;150 &amp; Image(:,:,3)&gt;120 ...</w:t>
      </w:r>
    </w:p>
    <w:p w14:paraId="07FF210C" w14:textId="43FF527A" w:rsidR="00005B10" w:rsidRPr="00005B10" w:rsidRDefault="00005B10" w:rsidP="00C47AD9">
      <w:pPr>
        <w:spacing w:line="360" w:lineRule="auto"/>
        <w:rPr>
          <w:sz w:val="24"/>
          <w:szCs w:val="24"/>
        </w:rPr>
      </w:pPr>
      <w:r w:rsidRPr="00005B10">
        <w:rPr>
          <w:sz w:val="24"/>
          <w:szCs w:val="24"/>
        </w:rPr>
        <w:t xml:space="preserve">             &amp; abs(</w:t>
      </w:r>
      <w:proofErr w:type="gramStart"/>
      <w:r w:rsidRPr="00005B10">
        <w:rPr>
          <w:sz w:val="24"/>
          <w:szCs w:val="24"/>
        </w:rPr>
        <w:t>double(</w:t>
      </w:r>
      <w:proofErr w:type="gramEnd"/>
      <w:r w:rsidRPr="00005B10">
        <w:rPr>
          <w:sz w:val="24"/>
          <w:szCs w:val="24"/>
        </w:rPr>
        <w:t>Image(:,:,2))-double(Image(:,:,3)))&gt;30);</w:t>
      </w:r>
    </w:p>
    <w:p w14:paraId="2361AA3C" w14:textId="74CC8C12" w:rsidR="00005B10" w:rsidRDefault="00005B10" w:rsidP="00C47AD9">
      <w:pPr>
        <w:spacing w:line="360" w:lineRule="auto"/>
        <w:ind w:firstLine="480"/>
        <w:rPr>
          <w:sz w:val="24"/>
          <w:szCs w:val="24"/>
        </w:rPr>
      </w:pPr>
      <w:r w:rsidRPr="00005B10">
        <w:rPr>
          <w:sz w:val="24"/>
          <w:szCs w:val="24"/>
        </w:rPr>
        <w:t xml:space="preserve">case 3        </w:t>
      </w:r>
    </w:p>
    <w:p w14:paraId="11F15CE2" w14:textId="350BDE73" w:rsidR="00005B10" w:rsidRPr="00005B10" w:rsidRDefault="00005B10" w:rsidP="00C47AD9">
      <w:pPr>
        <w:spacing w:line="360" w:lineRule="auto"/>
        <w:ind w:firstLineChars="400" w:firstLine="960"/>
        <w:rPr>
          <w:sz w:val="24"/>
          <w:szCs w:val="24"/>
        </w:rPr>
      </w:pPr>
      <w:r w:rsidRPr="00005B10">
        <w:rPr>
          <w:sz w:val="24"/>
          <w:szCs w:val="24"/>
        </w:rPr>
        <w:t>DI = rgb2</w:t>
      </w:r>
      <w:proofErr w:type="gramStart"/>
      <w:r w:rsidRPr="00005B10">
        <w:rPr>
          <w:sz w:val="24"/>
          <w:szCs w:val="24"/>
        </w:rPr>
        <w:t>gray(</w:t>
      </w:r>
      <w:proofErr w:type="gramEnd"/>
      <w:r w:rsidRPr="00005B10">
        <w:rPr>
          <w:sz w:val="24"/>
          <w:szCs w:val="24"/>
        </w:rPr>
        <w:t>Image);</w:t>
      </w:r>
    </w:p>
    <w:p w14:paraId="7384FCFA" w14:textId="77777777" w:rsidR="00005B10" w:rsidRPr="00005B10" w:rsidRDefault="00005B10" w:rsidP="00C47AD9">
      <w:pPr>
        <w:spacing w:line="360" w:lineRule="auto"/>
        <w:rPr>
          <w:sz w:val="24"/>
          <w:szCs w:val="24"/>
        </w:rPr>
      </w:pPr>
      <w:r w:rsidRPr="00005B10">
        <w:rPr>
          <w:sz w:val="24"/>
          <w:szCs w:val="24"/>
        </w:rPr>
        <w:t xml:space="preserve">        GI = (Image</w:t>
      </w:r>
      <w:proofErr w:type="gramStart"/>
      <w:r w:rsidRPr="00005B10">
        <w:rPr>
          <w:sz w:val="24"/>
          <w:szCs w:val="24"/>
        </w:rPr>
        <w:t>(:,:,</w:t>
      </w:r>
      <w:proofErr w:type="gramEnd"/>
      <w:r w:rsidRPr="00005B10">
        <w:rPr>
          <w:sz w:val="24"/>
          <w:szCs w:val="24"/>
        </w:rPr>
        <w:t>1)&gt;160 &amp; Image(:,:,2)&gt;90 &amp; Image(:,:,3)&lt;90 ...</w:t>
      </w:r>
    </w:p>
    <w:p w14:paraId="4FE9E979" w14:textId="3DD79DFE" w:rsidR="00005B10" w:rsidRPr="00005B10" w:rsidRDefault="00005B10" w:rsidP="00C47AD9">
      <w:pPr>
        <w:spacing w:line="360" w:lineRule="auto"/>
        <w:ind w:left="1440" w:hangingChars="600" w:hanging="1440"/>
        <w:rPr>
          <w:sz w:val="24"/>
          <w:szCs w:val="24"/>
        </w:rPr>
      </w:pPr>
      <w:r w:rsidRPr="00005B10">
        <w:rPr>
          <w:sz w:val="24"/>
          <w:szCs w:val="24"/>
        </w:rPr>
        <w:t xml:space="preserve">            &amp;abs(</w:t>
      </w:r>
      <w:proofErr w:type="gramStart"/>
      <w:r w:rsidRPr="00005B10">
        <w:rPr>
          <w:sz w:val="24"/>
          <w:szCs w:val="24"/>
        </w:rPr>
        <w:t>double(</w:t>
      </w:r>
      <w:proofErr w:type="gramEnd"/>
      <w:r w:rsidRPr="00005B10">
        <w:rPr>
          <w:sz w:val="24"/>
          <w:szCs w:val="24"/>
        </w:rPr>
        <w:t>Image(:,:,1))-double(Image(:,:,2)))&lt;100&amp; abs(double(Image(:,:,1))-double(Image(:,:,3)))&gt;90);</w:t>
      </w:r>
    </w:p>
    <w:p w14:paraId="75F3F95A" w14:textId="17BB1ACC" w:rsidR="00005B10" w:rsidRPr="00005B10" w:rsidRDefault="00005B10" w:rsidP="00C47AD9">
      <w:pPr>
        <w:spacing w:line="360" w:lineRule="auto"/>
        <w:rPr>
          <w:sz w:val="24"/>
          <w:szCs w:val="24"/>
        </w:rPr>
      </w:pPr>
      <w:r w:rsidRPr="00005B10">
        <w:rPr>
          <w:sz w:val="24"/>
          <w:szCs w:val="24"/>
        </w:rPr>
        <w:t>end</w:t>
      </w:r>
    </w:p>
    <w:p w14:paraId="2BB1F02D" w14:textId="77777777" w:rsidR="00005B10" w:rsidRPr="00005B10" w:rsidRDefault="00005B10" w:rsidP="00C47AD9">
      <w:pPr>
        <w:spacing w:line="360" w:lineRule="auto"/>
        <w:rPr>
          <w:sz w:val="24"/>
          <w:szCs w:val="24"/>
        </w:rPr>
      </w:pPr>
      <w:r w:rsidRPr="00005B10">
        <w:rPr>
          <w:sz w:val="24"/>
          <w:szCs w:val="24"/>
        </w:rPr>
        <w:t>axes(</w:t>
      </w:r>
      <w:proofErr w:type="gramStart"/>
      <w:r w:rsidRPr="00005B10">
        <w:rPr>
          <w:sz w:val="24"/>
          <w:szCs w:val="24"/>
        </w:rPr>
        <w:t>handles.axes</w:t>
      </w:r>
      <w:proofErr w:type="gramEnd"/>
      <w:r w:rsidRPr="00005B10">
        <w:rPr>
          <w:sz w:val="24"/>
          <w:szCs w:val="24"/>
        </w:rPr>
        <w:t>2);</w:t>
      </w:r>
    </w:p>
    <w:p w14:paraId="1259706F" w14:textId="7FFFCC7D" w:rsidR="00005B10" w:rsidRPr="00005B10" w:rsidRDefault="00005B10" w:rsidP="00C47AD9">
      <w:pPr>
        <w:spacing w:line="360" w:lineRule="auto"/>
        <w:rPr>
          <w:sz w:val="24"/>
          <w:szCs w:val="24"/>
        </w:rPr>
      </w:pPr>
      <w:proofErr w:type="spellStart"/>
      <w:proofErr w:type="gramStart"/>
      <w:r w:rsidRPr="00005B10">
        <w:rPr>
          <w:sz w:val="24"/>
          <w:szCs w:val="24"/>
        </w:rPr>
        <w:t>imshow</w:t>
      </w:r>
      <w:proofErr w:type="spellEnd"/>
      <w:r w:rsidRPr="00005B10">
        <w:rPr>
          <w:sz w:val="24"/>
          <w:szCs w:val="24"/>
        </w:rPr>
        <w:t>(</w:t>
      </w:r>
      <w:proofErr w:type="gramEnd"/>
      <w:r w:rsidRPr="00005B10">
        <w:rPr>
          <w:sz w:val="24"/>
          <w:szCs w:val="24"/>
        </w:rPr>
        <w:t>DI);</w:t>
      </w:r>
    </w:p>
    <w:p w14:paraId="4DE1CC16" w14:textId="1354C316" w:rsidR="00005B10" w:rsidRPr="00005B10" w:rsidRDefault="00005B10" w:rsidP="00C47AD9">
      <w:pPr>
        <w:spacing w:line="360" w:lineRule="auto"/>
        <w:rPr>
          <w:sz w:val="24"/>
          <w:szCs w:val="24"/>
        </w:rPr>
      </w:pPr>
      <w:r w:rsidRPr="00005B10">
        <w:rPr>
          <w:sz w:val="24"/>
          <w:szCs w:val="24"/>
        </w:rPr>
        <w:t>axes(</w:t>
      </w:r>
      <w:proofErr w:type="gramStart"/>
      <w:r w:rsidRPr="00005B10">
        <w:rPr>
          <w:sz w:val="24"/>
          <w:szCs w:val="24"/>
        </w:rPr>
        <w:t>handles.axes</w:t>
      </w:r>
      <w:proofErr w:type="gramEnd"/>
      <w:r w:rsidRPr="00005B10">
        <w:rPr>
          <w:sz w:val="24"/>
          <w:szCs w:val="24"/>
        </w:rPr>
        <w:t>3);</w:t>
      </w:r>
    </w:p>
    <w:p w14:paraId="63C6760A" w14:textId="35CCD738" w:rsidR="00005B10" w:rsidRPr="00005B10" w:rsidRDefault="00005B10" w:rsidP="00C47AD9">
      <w:pPr>
        <w:spacing w:line="360" w:lineRule="auto"/>
        <w:rPr>
          <w:sz w:val="24"/>
          <w:szCs w:val="24"/>
        </w:rPr>
      </w:pPr>
      <w:proofErr w:type="spellStart"/>
      <w:proofErr w:type="gramStart"/>
      <w:r w:rsidRPr="00005B10">
        <w:rPr>
          <w:sz w:val="24"/>
          <w:szCs w:val="24"/>
        </w:rPr>
        <w:t>imshow</w:t>
      </w:r>
      <w:proofErr w:type="spellEnd"/>
      <w:r w:rsidRPr="00005B10">
        <w:rPr>
          <w:sz w:val="24"/>
          <w:szCs w:val="24"/>
        </w:rPr>
        <w:t>(</w:t>
      </w:r>
      <w:proofErr w:type="gramEnd"/>
      <w:r w:rsidRPr="00005B10">
        <w:rPr>
          <w:sz w:val="24"/>
          <w:szCs w:val="24"/>
        </w:rPr>
        <w:t>GI);</w:t>
      </w:r>
    </w:p>
    <w:p w14:paraId="7A44A30B" w14:textId="0E6949FA" w:rsidR="00005B10" w:rsidRPr="00005B10" w:rsidRDefault="00005B10" w:rsidP="00C47AD9">
      <w:pPr>
        <w:spacing w:line="360" w:lineRule="auto"/>
        <w:rPr>
          <w:sz w:val="24"/>
          <w:szCs w:val="24"/>
        </w:rPr>
      </w:pPr>
      <w:r w:rsidRPr="00005B10">
        <w:rPr>
          <w:sz w:val="24"/>
          <w:szCs w:val="24"/>
        </w:rPr>
        <w:lastRenderedPageBreak/>
        <w:t>handles.GI = GI;</w:t>
      </w:r>
    </w:p>
    <w:p w14:paraId="022DDBB7" w14:textId="77777777" w:rsidR="00BA22D5" w:rsidRPr="00BA22D5" w:rsidRDefault="00005B10" w:rsidP="00BA22D5">
      <w:pPr>
        <w:spacing w:line="360" w:lineRule="auto"/>
        <w:rPr>
          <w:rFonts w:ascii="黑体" w:eastAsia="黑体" w:hAnsi="黑体"/>
          <w:sz w:val="24"/>
          <w:szCs w:val="24"/>
        </w:rPr>
      </w:pPr>
      <w:proofErr w:type="spellStart"/>
      <w:proofErr w:type="gramStart"/>
      <w:r w:rsidRPr="00BA22D5">
        <w:rPr>
          <w:sz w:val="24"/>
          <w:szCs w:val="24"/>
        </w:rPr>
        <w:t>guidata</w:t>
      </w:r>
      <w:proofErr w:type="spellEnd"/>
      <w:r w:rsidRPr="00BA22D5">
        <w:rPr>
          <w:sz w:val="24"/>
          <w:szCs w:val="24"/>
        </w:rPr>
        <w:t>(</w:t>
      </w:r>
      <w:proofErr w:type="spellStart"/>
      <w:proofErr w:type="gramEnd"/>
      <w:r w:rsidRPr="00BA22D5">
        <w:rPr>
          <w:sz w:val="24"/>
          <w:szCs w:val="24"/>
        </w:rPr>
        <w:t>hObject</w:t>
      </w:r>
      <w:proofErr w:type="spellEnd"/>
      <w:r w:rsidRPr="00BA22D5">
        <w:rPr>
          <w:sz w:val="24"/>
          <w:szCs w:val="24"/>
        </w:rPr>
        <w:t>, handles);</w:t>
      </w:r>
      <w:r w:rsidR="00BA22D5" w:rsidRPr="00BA22D5">
        <w:rPr>
          <w:rFonts w:ascii="黑体" w:eastAsia="黑体" w:hAnsi="黑体" w:hint="eastAsia"/>
          <w:sz w:val="24"/>
          <w:szCs w:val="24"/>
        </w:rPr>
        <w:t xml:space="preserve"> </w:t>
      </w:r>
    </w:p>
    <w:p w14:paraId="0D214D80" w14:textId="69A555A4" w:rsidR="00CA257B" w:rsidRPr="007D4825" w:rsidRDefault="00BA22D5" w:rsidP="00CA257B">
      <w:pPr>
        <w:pStyle w:val="aff5"/>
        <w:numPr>
          <w:ilvl w:val="0"/>
          <w:numId w:val="26"/>
        </w:numPr>
        <w:spacing w:line="360" w:lineRule="auto"/>
        <w:ind w:firstLineChars="0"/>
        <w:rPr>
          <w:rFonts w:ascii="黑体" w:eastAsia="黑体" w:hAnsi="黑体"/>
          <w:sz w:val="24"/>
          <w:szCs w:val="24"/>
        </w:rPr>
      </w:pPr>
      <w:r>
        <w:rPr>
          <w:rFonts w:ascii="黑体" w:eastAsia="黑体" w:hAnsi="黑体" w:hint="eastAsia"/>
          <w:sz w:val="24"/>
          <w:szCs w:val="24"/>
        </w:rPr>
        <w:t>边缘检测</w:t>
      </w:r>
    </w:p>
    <w:p w14:paraId="51A6DBB9" w14:textId="0A72E034" w:rsidR="00CA257B" w:rsidRPr="00CA257B" w:rsidRDefault="00CA257B" w:rsidP="00CA257B">
      <w:pPr>
        <w:spacing w:line="360" w:lineRule="auto"/>
        <w:rPr>
          <w:sz w:val="24"/>
          <w:szCs w:val="24"/>
        </w:rPr>
      </w:pPr>
      <w:r w:rsidRPr="00CA257B">
        <w:rPr>
          <w:sz w:val="24"/>
          <w:szCs w:val="24"/>
        </w:rPr>
        <w:t xml:space="preserve">I = </w:t>
      </w:r>
      <w:proofErr w:type="spellStart"/>
      <w:r w:rsidRPr="00CA257B">
        <w:rPr>
          <w:sz w:val="24"/>
          <w:szCs w:val="24"/>
        </w:rPr>
        <w:t>imread</w:t>
      </w:r>
      <w:proofErr w:type="spellEnd"/>
      <w:r w:rsidRPr="00CA257B">
        <w:rPr>
          <w:sz w:val="24"/>
          <w:szCs w:val="24"/>
        </w:rPr>
        <w:t>('</w:t>
      </w:r>
      <w:r w:rsidR="007D4825">
        <w:rPr>
          <w:rFonts w:hint="eastAsia"/>
          <w:sz w:val="24"/>
          <w:szCs w:val="24"/>
        </w:rPr>
        <w:t>待检测图片</w:t>
      </w:r>
      <w:r w:rsidR="007D4825">
        <w:rPr>
          <w:rFonts w:hint="eastAsia"/>
          <w:sz w:val="24"/>
          <w:szCs w:val="24"/>
        </w:rPr>
        <w:t>.bmp</w:t>
      </w:r>
      <w:r w:rsidRPr="00CA257B">
        <w:rPr>
          <w:sz w:val="24"/>
          <w:szCs w:val="24"/>
        </w:rPr>
        <w:t>');</w:t>
      </w:r>
    </w:p>
    <w:p w14:paraId="09483934" w14:textId="77777777" w:rsidR="00CA257B" w:rsidRPr="00CA257B" w:rsidRDefault="00CA257B" w:rsidP="00CA257B">
      <w:pPr>
        <w:spacing w:line="360" w:lineRule="auto"/>
        <w:rPr>
          <w:sz w:val="24"/>
          <w:szCs w:val="24"/>
        </w:rPr>
      </w:pPr>
      <w:r w:rsidRPr="00CA257B">
        <w:rPr>
          <w:sz w:val="24"/>
          <w:szCs w:val="24"/>
        </w:rPr>
        <w:t>%I = double(I);</w:t>
      </w:r>
    </w:p>
    <w:p w14:paraId="32C73012" w14:textId="77777777" w:rsidR="00CA257B" w:rsidRPr="00CA257B" w:rsidRDefault="00CA257B" w:rsidP="00CA257B">
      <w:pPr>
        <w:spacing w:line="360" w:lineRule="auto"/>
        <w:rPr>
          <w:sz w:val="24"/>
          <w:szCs w:val="24"/>
        </w:rPr>
      </w:pPr>
      <w:r w:rsidRPr="00CA257B">
        <w:rPr>
          <w:sz w:val="24"/>
          <w:szCs w:val="24"/>
        </w:rPr>
        <w:t xml:space="preserve">%I=rgb2gray(I); </w:t>
      </w:r>
    </w:p>
    <w:p w14:paraId="1E8BF483" w14:textId="77777777" w:rsidR="00CA257B" w:rsidRPr="00CA257B" w:rsidRDefault="00CA257B" w:rsidP="00CA257B">
      <w:pPr>
        <w:spacing w:line="360" w:lineRule="auto"/>
        <w:rPr>
          <w:sz w:val="24"/>
          <w:szCs w:val="24"/>
        </w:rPr>
      </w:pPr>
      <w:r w:rsidRPr="00CA257B">
        <w:rPr>
          <w:sz w:val="24"/>
          <w:szCs w:val="24"/>
        </w:rPr>
        <w:t>I=</w:t>
      </w:r>
      <w:proofErr w:type="spellStart"/>
      <w:r w:rsidRPr="00CA257B">
        <w:rPr>
          <w:sz w:val="24"/>
          <w:szCs w:val="24"/>
        </w:rPr>
        <w:t>imnoise</w:t>
      </w:r>
      <w:proofErr w:type="spellEnd"/>
      <w:r w:rsidRPr="00CA257B">
        <w:rPr>
          <w:sz w:val="24"/>
          <w:szCs w:val="24"/>
        </w:rPr>
        <w:t>(I,'gaussian',0,0.0005);</w:t>
      </w:r>
    </w:p>
    <w:p w14:paraId="7A30147C" w14:textId="77777777" w:rsidR="00CA257B" w:rsidRPr="00CA257B" w:rsidRDefault="00CA257B" w:rsidP="00CA257B">
      <w:pPr>
        <w:spacing w:line="360" w:lineRule="auto"/>
        <w:rPr>
          <w:sz w:val="24"/>
          <w:szCs w:val="24"/>
        </w:rPr>
      </w:pPr>
      <w:r w:rsidRPr="00CA257B">
        <w:rPr>
          <w:sz w:val="24"/>
          <w:szCs w:val="24"/>
        </w:rPr>
        <w:t>figure;</w:t>
      </w:r>
    </w:p>
    <w:p w14:paraId="218EE384" w14:textId="77777777" w:rsidR="00CA257B" w:rsidRPr="00CA257B" w:rsidRDefault="00CA257B" w:rsidP="00CA257B">
      <w:pPr>
        <w:spacing w:line="360" w:lineRule="auto"/>
        <w:rPr>
          <w:sz w:val="24"/>
          <w:szCs w:val="24"/>
        </w:rPr>
      </w:pPr>
      <w:proofErr w:type="spellStart"/>
      <w:r w:rsidRPr="00CA257B">
        <w:rPr>
          <w:sz w:val="24"/>
          <w:szCs w:val="24"/>
        </w:rPr>
        <w:t>imshow</w:t>
      </w:r>
      <w:proofErr w:type="spellEnd"/>
      <w:r w:rsidRPr="00CA257B">
        <w:rPr>
          <w:sz w:val="24"/>
          <w:szCs w:val="24"/>
        </w:rPr>
        <w:t>(I)</w:t>
      </w:r>
    </w:p>
    <w:p w14:paraId="01BB0C35" w14:textId="77777777" w:rsidR="00CA257B" w:rsidRPr="00CA257B" w:rsidRDefault="00CA257B" w:rsidP="00CA257B">
      <w:pPr>
        <w:spacing w:line="360" w:lineRule="auto"/>
        <w:rPr>
          <w:sz w:val="24"/>
          <w:szCs w:val="24"/>
        </w:rPr>
      </w:pPr>
      <w:proofErr w:type="gramStart"/>
      <w:r w:rsidRPr="00CA257B">
        <w:rPr>
          <w:sz w:val="24"/>
          <w:szCs w:val="24"/>
        </w:rPr>
        <w:t>title(</w:t>
      </w:r>
      <w:proofErr w:type="gramEnd"/>
      <w:r w:rsidRPr="00CA257B">
        <w:rPr>
          <w:sz w:val="24"/>
          <w:szCs w:val="24"/>
        </w:rPr>
        <w:t>'noise image')</w:t>
      </w:r>
    </w:p>
    <w:p w14:paraId="7FD00B24" w14:textId="77777777" w:rsidR="00CA257B" w:rsidRPr="00CA257B" w:rsidRDefault="00CA257B" w:rsidP="00CA257B">
      <w:pPr>
        <w:spacing w:line="360" w:lineRule="auto"/>
        <w:rPr>
          <w:sz w:val="24"/>
          <w:szCs w:val="24"/>
        </w:rPr>
      </w:pPr>
      <w:r w:rsidRPr="00CA257B">
        <w:rPr>
          <w:sz w:val="24"/>
          <w:szCs w:val="24"/>
        </w:rPr>
        <w:t>[</w:t>
      </w:r>
      <w:proofErr w:type="spellStart"/>
      <w:proofErr w:type="gramStart"/>
      <w:r w:rsidRPr="00CA257B">
        <w:rPr>
          <w:sz w:val="24"/>
          <w:szCs w:val="24"/>
        </w:rPr>
        <w:t>height,width</w:t>
      </w:r>
      <w:proofErr w:type="spellEnd"/>
      <w:proofErr w:type="gramEnd"/>
      <w:r w:rsidRPr="00CA257B">
        <w:rPr>
          <w:sz w:val="24"/>
          <w:szCs w:val="24"/>
        </w:rPr>
        <w:t>] = size(I);</w:t>
      </w:r>
    </w:p>
    <w:p w14:paraId="01D25BD0" w14:textId="740FDCDD" w:rsidR="00CA257B" w:rsidRPr="00CA257B" w:rsidRDefault="00CA257B" w:rsidP="00CA257B">
      <w:pPr>
        <w:spacing w:line="360" w:lineRule="auto"/>
        <w:rPr>
          <w:sz w:val="24"/>
          <w:szCs w:val="24"/>
        </w:rPr>
      </w:pPr>
      <w:r w:rsidRPr="00CA257B">
        <w:rPr>
          <w:sz w:val="24"/>
          <w:szCs w:val="24"/>
        </w:rPr>
        <w:t>J = I;</w:t>
      </w:r>
    </w:p>
    <w:p w14:paraId="7E18F0F5" w14:textId="77777777" w:rsidR="00CA257B" w:rsidRPr="00CA257B" w:rsidRDefault="00CA257B" w:rsidP="00CA257B">
      <w:pPr>
        <w:spacing w:line="360" w:lineRule="auto"/>
        <w:rPr>
          <w:sz w:val="24"/>
          <w:szCs w:val="24"/>
        </w:rPr>
      </w:pPr>
      <w:r w:rsidRPr="00CA257B">
        <w:rPr>
          <w:rFonts w:hint="eastAsia"/>
          <w:sz w:val="24"/>
          <w:szCs w:val="24"/>
        </w:rPr>
        <w:t>conv = zeros(5,5);%</w:t>
      </w:r>
      <w:r w:rsidRPr="00CA257B">
        <w:rPr>
          <w:rFonts w:hint="eastAsia"/>
          <w:sz w:val="24"/>
          <w:szCs w:val="24"/>
        </w:rPr>
        <w:t>高斯卷积核</w:t>
      </w:r>
    </w:p>
    <w:p w14:paraId="1DE0E244" w14:textId="77777777" w:rsidR="00CA257B" w:rsidRPr="00CA257B" w:rsidRDefault="00CA257B" w:rsidP="00CA257B">
      <w:pPr>
        <w:spacing w:line="360" w:lineRule="auto"/>
        <w:rPr>
          <w:sz w:val="24"/>
          <w:szCs w:val="24"/>
        </w:rPr>
      </w:pPr>
      <w:r w:rsidRPr="00CA257B">
        <w:rPr>
          <w:rFonts w:hint="eastAsia"/>
          <w:sz w:val="24"/>
          <w:szCs w:val="24"/>
        </w:rPr>
        <w:t>sigma = 1;%</w:t>
      </w:r>
      <w:r w:rsidRPr="00CA257B">
        <w:rPr>
          <w:rFonts w:hint="eastAsia"/>
          <w:sz w:val="24"/>
          <w:szCs w:val="24"/>
        </w:rPr>
        <w:t>方差</w:t>
      </w:r>
    </w:p>
    <w:p w14:paraId="57550D77" w14:textId="77777777" w:rsidR="00CA257B" w:rsidRPr="00CA257B" w:rsidRDefault="00CA257B" w:rsidP="00CA257B">
      <w:pPr>
        <w:spacing w:line="360" w:lineRule="auto"/>
        <w:rPr>
          <w:sz w:val="24"/>
          <w:szCs w:val="24"/>
        </w:rPr>
      </w:pPr>
      <w:r w:rsidRPr="00CA257B">
        <w:rPr>
          <w:rFonts w:hint="eastAsia"/>
          <w:sz w:val="24"/>
          <w:szCs w:val="24"/>
        </w:rPr>
        <w:t>sigma_2 = sigma * sigma;%</w:t>
      </w:r>
      <w:r w:rsidRPr="00CA257B">
        <w:rPr>
          <w:rFonts w:hint="eastAsia"/>
          <w:sz w:val="24"/>
          <w:szCs w:val="24"/>
        </w:rPr>
        <w:t>临时变量</w:t>
      </w:r>
    </w:p>
    <w:p w14:paraId="74F261FF" w14:textId="77777777" w:rsidR="00CA257B" w:rsidRPr="00CA257B" w:rsidRDefault="00CA257B" w:rsidP="00CA257B">
      <w:pPr>
        <w:spacing w:line="360" w:lineRule="auto"/>
        <w:rPr>
          <w:sz w:val="24"/>
          <w:szCs w:val="24"/>
        </w:rPr>
      </w:pPr>
      <w:r w:rsidRPr="00CA257B">
        <w:rPr>
          <w:sz w:val="24"/>
          <w:szCs w:val="24"/>
        </w:rPr>
        <w:t>sum = 0;</w:t>
      </w:r>
    </w:p>
    <w:p w14:paraId="11A676B1" w14:textId="77777777" w:rsidR="00CA257B" w:rsidRPr="00CA257B" w:rsidRDefault="00CA257B" w:rsidP="00CA257B">
      <w:pPr>
        <w:spacing w:line="360" w:lineRule="auto"/>
        <w:rPr>
          <w:sz w:val="24"/>
          <w:szCs w:val="24"/>
        </w:rPr>
      </w:pPr>
      <w:r w:rsidRPr="00CA257B">
        <w:rPr>
          <w:sz w:val="24"/>
          <w:szCs w:val="24"/>
        </w:rPr>
        <w:t xml:space="preserve">for </w:t>
      </w:r>
      <w:proofErr w:type="spellStart"/>
      <w:r w:rsidRPr="00CA257B">
        <w:rPr>
          <w:sz w:val="24"/>
          <w:szCs w:val="24"/>
        </w:rPr>
        <w:t>i</w:t>
      </w:r>
      <w:proofErr w:type="spellEnd"/>
      <w:r w:rsidRPr="00CA257B">
        <w:rPr>
          <w:sz w:val="24"/>
          <w:szCs w:val="24"/>
        </w:rPr>
        <w:t xml:space="preserve"> = 1:5</w:t>
      </w:r>
    </w:p>
    <w:p w14:paraId="3A240BF0" w14:textId="77777777" w:rsidR="00CA257B" w:rsidRPr="00CA257B" w:rsidRDefault="00CA257B" w:rsidP="00CA257B">
      <w:pPr>
        <w:spacing w:line="360" w:lineRule="auto"/>
        <w:rPr>
          <w:sz w:val="24"/>
          <w:szCs w:val="24"/>
        </w:rPr>
      </w:pPr>
      <w:r w:rsidRPr="00CA257B">
        <w:rPr>
          <w:sz w:val="24"/>
          <w:szCs w:val="24"/>
        </w:rPr>
        <w:t xml:space="preserve">    for j = 1:5</w:t>
      </w:r>
    </w:p>
    <w:p w14:paraId="13EAD367" w14:textId="77777777" w:rsidR="00CA257B" w:rsidRPr="00CA257B" w:rsidRDefault="00CA257B" w:rsidP="00CA257B">
      <w:pPr>
        <w:spacing w:line="360" w:lineRule="auto"/>
        <w:rPr>
          <w:sz w:val="24"/>
          <w:szCs w:val="24"/>
        </w:rPr>
      </w:pPr>
      <w:r w:rsidRPr="00CA257B">
        <w:rPr>
          <w:rFonts w:hint="eastAsia"/>
          <w:sz w:val="24"/>
          <w:szCs w:val="24"/>
        </w:rPr>
        <w:t xml:space="preserve">        conv(</w:t>
      </w:r>
      <w:proofErr w:type="spellStart"/>
      <w:r w:rsidRPr="00CA257B">
        <w:rPr>
          <w:rFonts w:hint="eastAsia"/>
          <w:sz w:val="24"/>
          <w:szCs w:val="24"/>
        </w:rPr>
        <w:t>i,j</w:t>
      </w:r>
      <w:proofErr w:type="spellEnd"/>
      <w:r w:rsidRPr="00CA257B">
        <w:rPr>
          <w:rFonts w:hint="eastAsia"/>
          <w:sz w:val="24"/>
          <w:szCs w:val="24"/>
        </w:rPr>
        <w:t>) = exp((-(</w:t>
      </w:r>
      <w:proofErr w:type="spellStart"/>
      <w:r w:rsidRPr="00CA257B">
        <w:rPr>
          <w:rFonts w:hint="eastAsia"/>
          <w:sz w:val="24"/>
          <w:szCs w:val="24"/>
        </w:rPr>
        <w:t>i</w:t>
      </w:r>
      <w:proofErr w:type="spellEnd"/>
      <w:r w:rsidRPr="00CA257B">
        <w:rPr>
          <w:rFonts w:hint="eastAsia"/>
          <w:sz w:val="24"/>
          <w:szCs w:val="24"/>
        </w:rPr>
        <w:t xml:space="preserve"> - 3) * (</w:t>
      </w:r>
      <w:proofErr w:type="spellStart"/>
      <w:r w:rsidRPr="00CA257B">
        <w:rPr>
          <w:rFonts w:hint="eastAsia"/>
          <w:sz w:val="24"/>
          <w:szCs w:val="24"/>
        </w:rPr>
        <w:t>i</w:t>
      </w:r>
      <w:proofErr w:type="spellEnd"/>
      <w:r w:rsidRPr="00CA257B">
        <w:rPr>
          <w:rFonts w:hint="eastAsia"/>
          <w:sz w:val="24"/>
          <w:szCs w:val="24"/>
        </w:rPr>
        <w:t xml:space="preserve"> - 3) - (j - 3) * (j - 3)) / (2 * sigma_2)) / (2 * 3.14 * sigma_2);%</w:t>
      </w:r>
      <w:r w:rsidRPr="00CA257B">
        <w:rPr>
          <w:rFonts w:hint="eastAsia"/>
          <w:sz w:val="24"/>
          <w:szCs w:val="24"/>
        </w:rPr>
        <w:t>高斯公式</w:t>
      </w:r>
    </w:p>
    <w:p w14:paraId="32BCC865" w14:textId="77777777" w:rsidR="00CA257B" w:rsidRPr="00CA257B" w:rsidRDefault="00CA257B" w:rsidP="00CA257B">
      <w:pPr>
        <w:spacing w:line="360" w:lineRule="auto"/>
        <w:rPr>
          <w:sz w:val="24"/>
          <w:szCs w:val="24"/>
        </w:rPr>
      </w:pPr>
      <w:r w:rsidRPr="00CA257B">
        <w:rPr>
          <w:sz w:val="24"/>
          <w:szCs w:val="24"/>
        </w:rPr>
        <w:t xml:space="preserve">        sum = sum + conv(</w:t>
      </w:r>
      <w:proofErr w:type="spellStart"/>
      <w:proofErr w:type="gramStart"/>
      <w:r w:rsidRPr="00CA257B">
        <w:rPr>
          <w:sz w:val="24"/>
          <w:szCs w:val="24"/>
        </w:rPr>
        <w:t>i,j</w:t>
      </w:r>
      <w:proofErr w:type="spellEnd"/>
      <w:proofErr w:type="gramEnd"/>
      <w:r w:rsidRPr="00CA257B">
        <w:rPr>
          <w:sz w:val="24"/>
          <w:szCs w:val="24"/>
        </w:rPr>
        <w:t>);</w:t>
      </w:r>
    </w:p>
    <w:p w14:paraId="0F60AA74" w14:textId="77777777" w:rsidR="00CA257B" w:rsidRPr="00CA257B" w:rsidRDefault="00CA257B" w:rsidP="00CA257B">
      <w:pPr>
        <w:spacing w:line="360" w:lineRule="auto"/>
        <w:rPr>
          <w:sz w:val="24"/>
          <w:szCs w:val="24"/>
        </w:rPr>
      </w:pPr>
      <w:r w:rsidRPr="00CA257B">
        <w:rPr>
          <w:sz w:val="24"/>
          <w:szCs w:val="24"/>
        </w:rPr>
        <w:t xml:space="preserve">    end</w:t>
      </w:r>
    </w:p>
    <w:p w14:paraId="0A77DCDD" w14:textId="77777777" w:rsidR="00CA257B" w:rsidRPr="00CA257B" w:rsidRDefault="00CA257B" w:rsidP="00CA257B">
      <w:pPr>
        <w:spacing w:line="360" w:lineRule="auto"/>
        <w:rPr>
          <w:sz w:val="24"/>
          <w:szCs w:val="24"/>
        </w:rPr>
      </w:pPr>
      <w:r w:rsidRPr="00CA257B">
        <w:rPr>
          <w:sz w:val="24"/>
          <w:szCs w:val="24"/>
        </w:rPr>
        <w:t>end</w:t>
      </w:r>
    </w:p>
    <w:p w14:paraId="243F7247" w14:textId="6C00ABAF" w:rsidR="00CA257B" w:rsidRPr="00CA257B" w:rsidRDefault="00CA257B" w:rsidP="00CA257B">
      <w:pPr>
        <w:spacing w:line="360" w:lineRule="auto"/>
        <w:rPr>
          <w:sz w:val="24"/>
          <w:szCs w:val="24"/>
        </w:rPr>
      </w:pPr>
      <w:r w:rsidRPr="00CA257B">
        <w:rPr>
          <w:rFonts w:hint="eastAsia"/>
          <w:sz w:val="24"/>
          <w:szCs w:val="24"/>
        </w:rPr>
        <w:t>conv = conv./</w:t>
      </w:r>
      <w:proofErr w:type="gramStart"/>
      <w:r w:rsidRPr="00CA257B">
        <w:rPr>
          <w:rFonts w:hint="eastAsia"/>
          <w:sz w:val="24"/>
          <w:szCs w:val="24"/>
        </w:rPr>
        <w:t>sum;%</w:t>
      </w:r>
      <w:proofErr w:type="gramEnd"/>
      <w:r w:rsidRPr="00CA257B">
        <w:rPr>
          <w:rFonts w:hint="eastAsia"/>
          <w:sz w:val="24"/>
          <w:szCs w:val="24"/>
        </w:rPr>
        <w:t>标准化</w:t>
      </w:r>
    </w:p>
    <w:p w14:paraId="310FCFE2" w14:textId="77777777" w:rsidR="00CA257B" w:rsidRPr="00CA257B" w:rsidRDefault="00CA257B" w:rsidP="00CA257B">
      <w:pPr>
        <w:spacing w:line="360" w:lineRule="auto"/>
        <w:rPr>
          <w:sz w:val="24"/>
          <w:szCs w:val="24"/>
        </w:rPr>
      </w:pPr>
      <w:r w:rsidRPr="00CA257B">
        <w:rPr>
          <w:rFonts w:hint="eastAsia"/>
          <w:sz w:val="24"/>
          <w:szCs w:val="24"/>
        </w:rPr>
        <w:t>%</w:t>
      </w:r>
      <w:r w:rsidRPr="00CA257B">
        <w:rPr>
          <w:rFonts w:hint="eastAsia"/>
          <w:sz w:val="24"/>
          <w:szCs w:val="24"/>
        </w:rPr>
        <w:t>对图像实施高斯滤波</w:t>
      </w:r>
    </w:p>
    <w:p w14:paraId="46A6CC85" w14:textId="77777777" w:rsidR="00CA257B" w:rsidRPr="00CA257B" w:rsidRDefault="00CA257B" w:rsidP="00CA257B">
      <w:pPr>
        <w:spacing w:line="360" w:lineRule="auto"/>
        <w:rPr>
          <w:sz w:val="24"/>
          <w:szCs w:val="24"/>
        </w:rPr>
      </w:pPr>
      <w:r w:rsidRPr="00CA257B">
        <w:rPr>
          <w:sz w:val="24"/>
          <w:szCs w:val="24"/>
        </w:rPr>
        <w:t xml:space="preserve">for </w:t>
      </w:r>
      <w:proofErr w:type="spellStart"/>
      <w:r w:rsidRPr="00CA257B">
        <w:rPr>
          <w:sz w:val="24"/>
          <w:szCs w:val="24"/>
        </w:rPr>
        <w:t>i</w:t>
      </w:r>
      <w:proofErr w:type="spellEnd"/>
      <w:r w:rsidRPr="00CA257B">
        <w:rPr>
          <w:sz w:val="24"/>
          <w:szCs w:val="24"/>
        </w:rPr>
        <w:t xml:space="preserve"> = </w:t>
      </w:r>
      <w:proofErr w:type="gramStart"/>
      <w:r w:rsidRPr="00CA257B">
        <w:rPr>
          <w:sz w:val="24"/>
          <w:szCs w:val="24"/>
        </w:rPr>
        <w:t>1:height</w:t>
      </w:r>
      <w:proofErr w:type="gramEnd"/>
    </w:p>
    <w:p w14:paraId="0800E5BC" w14:textId="77777777" w:rsidR="00CA257B" w:rsidRPr="00CA257B" w:rsidRDefault="00CA257B" w:rsidP="00CA257B">
      <w:pPr>
        <w:spacing w:line="360" w:lineRule="auto"/>
        <w:rPr>
          <w:sz w:val="24"/>
          <w:szCs w:val="24"/>
        </w:rPr>
      </w:pPr>
      <w:r w:rsidRPr="00CA257B">
        <w:rPr>
          <w:sz w:val="24"/>
          <w:szCs w:val="24"/>
        </w:rPr>
        <w:t xml:space="preserve">    for j = </w:t>
      </w:r>
      <w:proofErr w:type="gramStart"/>
      <w:r w:rsidRPr="00CA257B">
        <w:rPr>
          <w:sz w:val="24"/>
          <w:szCs w:val="24"/>
        </w:rPr>
        <w:t>1:width</w:t>
      </w:r>
      <w:proofErr w:type="gramEnd"/>
    </w:p>
    <w:p w14:paraId="257A017D" w14:textId="77777777" w:rsidR="00CA257B" w:rsidRPr="00CA257B" w:rsidRDefault="00CA257B" w:rsidP="00CA257B">
      <w:pPr>
        <w:spacing w:line="360" w:lineRule="auto"/>
        <w:rPr>
          <w:sz w:val="24"/>
          <w:szCs w:val="24"/>
        </w:rPr>
      </w:pPr>
      <w:r w:rsidRPr="00CA257B">
        <w:rPr>
          <w:rFonts w:hint="eastAsia"/>
          <w:sz w:val="24"/>
          <w:szCs w:val="24"/>
        </w:rPr>
        <w:t xml:space="preserve">        sum = 0;%</w:t>
      </w:r>
      <w:r w:rsidRPr="00CA257B">
        <w:rPr>
          <w:rFonts w:hint="eastAsia"/>
          <w:sz w:val="24"/>
          <w:szCs w:val="24"/>
        </w:rPr>
        <w:t>临时变量</w:t>
      </w:r>
    </w:p>
    <w:p w14:paraId="5497E7FC" w14:textId="77777777" w:rsidR="00CA257B" w:rsidRPr="00CA257B" w:rsidRDefault="00CA257B" w:rsidP="00CA257B">
      <w:pPr>
        <w:spacing w:line="360" w:lineRule="auto"/>
        <w:rPr>
          <w:sz w:val="24"/>
          <w:szCs w:val="24"/>
        </w:rPr>
      </w:pPr>
      <w:r w:rsidRPr="00CA257B">
        <w:rPr>
          <w:sz w:val="24"/>
          <w:szCs w:val="24"/>
        </w:rPr>
        <w:t xml:space="preserve">        for k = 1:5</w:t>
      </w:r>
    </w:p>
    <w:p w14:paraId="62AB84A3" w14:textId="77777777" w:rsidR="00CA257B" w:rsidRPr="00CA257B" w:rsidRDefault="00CA257B" w:rsidP="00CA257B">
      <w:pPr>
        <w:spacing w:line="360" w:lineRule="auto"/>
        <w:rPr>
          <w:sz w:val="24"/>
          <w:szCs w:val="24"/>
        </w:rPr>
      </w:pPr>
      <w:r w:rsidRPr="00CA257B">
        <w:rPr>
          <w:sz w:val="24"/>
          <w:szCs w:val="24"/>
        </w:rPr>
        <w:t xml:space="preserve">            for m = 1:5</w:t>
      </w:r>
    </w:p>
    <w:p w14:paraId="690C561A" w14:textId="77777777" w:rsidR="00CA257B" w:rsidRPr="00CA257B" w:rsidRDefault="00CA257B" w:rsidP="00CA257B">
      <w:pPr>
        <w:spacing w:line="360" w:lineRule="auto"/>
        <w:rPr>
          <w:sz w:val="24"/>
          <w:szCs w:val="24"/>
        </w:rPr>
      </w:pPr>
      <w:r w:rsidRPr="00CA257B">
        <w:rPr>
          <w:sz w:val="24"/>
          <w:szCs w:val="24"/>
        </w:rPr>
        <w:t xml:space="preserve">                if (</w:t>
      </w:r>
      <w:proofErr w:type="spellStart"/>
      <w:r w:rsidRPr="00CA257B">
        <w:rPr>
          <w:sz w:val="24"/>
          <w:szCs w:val="24"/>
        </w:rPr>
        <w:t>i</w:t>
      </w:r>
      <w:proofErr w:type="spellEnd"/>
      <w:r w:rsidRPr="00CA257B">
        <w:rPr>
          <w:sz w:val="24"/>
          <w:szCs w:val="24"/>
        </w:rPr>
        <w:t xml:space="preserve"> - 3 + k) &gt; 0 &amp;&amp; (</w:t>
      </w:r>
      <w:proofErr w:type="spellStart"/>
      <w:r w:rsidRPr="00CA257B">
        <w:rPr>
          <w:sz w:val="24"/>
          <w:szCs w:val="24"/>
        </w:rPr>
        <w:t>i</w:t>
      </w:r>
      <w:proofErr w:type="spellEnd"/>
      <w:r w:rsidRPr="00CA257B">
        <w:rPr>
          <w:sz w:val="24"/>
          <w:szCs w:val="24"/>
        </w:rPr>
        <w:t xml:space="preserve"> - 3 + k) &lt;= height &amp;&amp; (j - 3 + m) &gt; 0 &amp;&amp; (j - 3 + m) &lt; width</w:t>
      </w:r>
    </w:p>
    <w:p w14:paraId="19500B13" w14:textId="77777777" w:rsidR="00CA257B" w:rsidRPr="00CA257B" w:rsidRDefault="00CA257B" w:rsidP="00CA257B">
      <w:pPr>
        <w:spacing w:line="360" w:lineRule="auto"/>
        <w:rPr>
          <w:sz w:val="24"/>
          <w:szCs w:val="24"/>
        </w:rPr>
      </w:pPr>
      <w:r w:rsidRPr="00CA257B">
        <w:rPr>
          <w:sz w:val="24"/>
          <w:szCs w:val="24"/>
        </w:rPr>
        <w:lastRenderedPageBreak/>
        <w:t xml:space="preserve">                    sum = sum + conv(</w:t>
      </w:r>
      <w:proofErr w:type="spellStart"/>
      <w:proofErr w:type="gramStart"/>
      <w:r w:rsidRPr="00CA257B">
        <w:rPr>
          <w:sz w:val="24"/>
          <w:szCs w:val="24"/>
        </w:rPr>
        <w:t>k,m</w:t>
      </w:r>
      <w:proofErr w:type="spellEnd"/>
      <w:proofErr w:type="gramEnd"/>
      <w:r w:rsidRPr="00CA257B">
        <w:rPr>
          <w:sz w:val="24"/>
          <w:szCs w:val="24"/>
        </w:rPr>
        <w:t>) * I(</w:t>
      </w:r>
      <w:proofErr w:type="spellStart"/>
      <w:r w:rsidRPr="00CA257B">
        <w:rPr>
          <w:sz w:val="24"/>
          <w:szCs w:val="24"/>
        </w:rPr>
        <w:t>i</w:t>
      </w:r>
      <w:proofErr w:type="spellEnd"/>
      <w:r w:rsidRPr="00CA257B">
        <w:rPr>
          <w:sz w:val="24"/>
          <w:szCs w:val="24"/>
        </w:rPr>
        <w:t xml:space="preserve"> - 3 + </w:t>
      </w:r>
      <w:proofErr w:type="spellStart"/>
      <w:r w:rsidRPr="00CA257B">
        <w:rPr>
          <w:sz w:val="24"/>
          <w:szCs w:val="24"/>
        </w:rPr>
        <w:t>k,j</w:t>
      </w:r>
      <w:proofErr w:type="spellEnd"/>
      <w:r w:rsidRPr="00CA257B">
        <w:rPr>
          <w:sz w:val="24"/>
          <w:szCs w:val="24"/>
        </w:rPr>
        <w:t xml:space="preserve"> - 3 + m);</w:t>
      </w:r>
    </w:p>
    <w:p w14:paraId="2EC59366" w14:textId="77777777" w:rsidR="00CA257B" w:rsidRPr="00CA257B" w:rsidRDefault="00CA257B" w:rsidP="00CA257B">
      <w:pPr>
        <w:spacing w:line="360" w:lineRule="auto"/>
        <w:rPr>
          <w:sz w:val="24"/>
          <w:szCs w:val="24"/>
        </w:rPr>
      </w:pPr>
      <w:r w:rsidRPr="00CA257B">
        <w:rPr>
          <w:sz w:val="24"/>
          <w:szCs w:val="24"/>
        </w:rPr>
        <w:t xml:space="preserve">                end</w:t>
      </w:r>
    </w:p>
    <w:p w14:paraId="6CB46C12" w14:textId="77777777" w:rsidR="00CA257B" w:rsidRPr="00CA257B" w:rsidRDefault="00CA257B" w:rsidP="00CA257B">
      <w:pPr>
        <w:spacing w:line="360" w:lineRule="auto"/>
        <w:rPr>
          <w:sz w:val="24"/>
          <w:szCs w:val="24"/>
        </w:rPr>
      </w:pPr>
      <w:r w:rsidRPr="00CA257B">
        <w:rPr>
          <w:sz w:val="24"/>
          <w:szCs w:val="24"/>
        </w:rPr>
        <w:t xml:space="preserve">            end</w:t>
      </w:r>
    </w:p>
    <w:p w14:paraId="60A2DB55" w14:textId="77777777" w:rsidR="00CA257B" w:rsidRPr="00CA257B" w:rsidRDefault="00CA257B" w:rsidP="00CA257B">
      <w:pPr>
        <w:spacing w:line="360" w:lineRule="auto"/>
        <w:rPr>
          <w:sz w:val="24"/>
          <w:szCs w:val="24"/>
        </w:rPr>
      </w:pPr>
      <w:r w:rsidRPr="00CA257B">
        <w:rPr>
          <w:sz w:val="24"/>
          <w:szCs w:val="24"/>
        </w:rPr>
        <w:t xml:space="preserve">        end</w:t>
      </w:r>
    </w:p>
    <w:p w14:paraId="62C54230" w14:textId="77777777" w:rsidR="00CA257B" w:rsidRPr="00CA257B" w:rsidRDefault="00CA257B" w:rsidP="00CA257B">
      <w:pPr>
        <w:spacing w:line="360" w:lineRule="auto"/>
        <w:rPr>
          <w:sz w:val="24"/>
          <w:szCs w:val="24"/>
        </w:rPr>
      </w:pPr>
      <w:r w:rsidRPr="00CA257B">
        <w:rPr>
          <w:sz w:val="24"/>
          <w:szCs w:val="24"/>
        </w:rPr>
        <w:t xml:space="preserve">        J(</w:t>
      </w:r>
      <w:proofErr w:type="spellStart"/>
      <w:proofErr w:type="gramStart"/>
      <w:r w:rsidRPr="00CA257B">
        <w:rPr>
          <w:sz w:val="24"/>
          <w:szCs w:val="24"/>
        </w:rPr>
        <w:t>i,j</w:t>
      </w:r>
      <w:proofErr w:type="spellEnd"/>
      <w:proofErr w:type="gramEnd"/>
      <w:r w:rsidRPr="00CA257B">
        <w:rPr>
          <w:sz w:val="24"/>
          <w:szCs w:val="24"/>
        </w:rPr>
        <w:t>) = sum;</w:t>
      </w:r>
    </w:p>
    <w:p w14:paraId="4489245F" w14:textId="77777777" w:rsidR="00CA257B" w:rsidRPr="00CA257B" w:rsidRDefault="00CA257B" w:rsidP="00CA257B">
      <w:pPr>
        <w:spacing w:line="360" w:lineRule="auto"/>
        <w:rPr>
          <w:sz w:val="24"/>
          <w:szCs w:val="24"/>
        </w:rPr>
      </w:pPr>
      <w:r w:rsidRPr="00CA257B">
        <w:rPr>
          <w:sz w:val="24"/>
          <w:szCs w:val="24"/>
        </w:rPr>
        <w:t xml:space="preserve">    end</w:t>
      </w:r>
    </w:p>
    <w:p w14:paraId="5C4530CB" w14:textId="77777777" w:rsidR="00CA257B" w:rsidRPr="00CA257B" w:rsidRDefault="00CA257B" w:rsidP="00CA257B">
      <w:pPr>
        <w:spacing w:line="360" w:lineRule="auto"/>
        <w:rPr>
          <w:sz w:val="24"/>
          <w:szCs w:val="24"/>
        </w:rPr>
      </w:pPr>
      <w:r w:rsidRPr="00CA257B">
        <w:rPr>
          <w:sz w:val="24"/>
          <w:szCs w:val="24"/>
        </w:rPr>
        <w:t>end</w:t>
      </w:r>
    </w:p>
    <w:p w14:paraId="656DC53E" w14:textId="77777777" w:rsidR="00CA257B" w:rsidRPr="00CA257B" w:rsidRDefault="00CA257B" w:rsidP="00CA257B">
      <w:pPr>
        <w:spacing w:line="360" w:lineRule="auto"/>
        <w:rPr>
          <w:sz w:val="24"/>
          <w:szCs w:val="24"/>
        </w:rPr>
      </w:pPr>
      <w:proofErr w:type="spellStart"/>
      <w:proofErr w:type="gramStart"/>
      <w:r w:rsidRPr="00CA257B">
        <w:rPr>
          <w:sz w:val="24"/>
          <w:szCs w:val="24"/>
        </w:rPr>
        <w:t>figure,imshow</w:t>
      </w:r>
      <w:proofErr w:type="spellEnd"/>
      <w:proofErr w:type="gramEnd"/>
      <w:r w:rsidRPr="00CA257B">
        <w:rPr>
          <w:sz w:val="24"/>
          <w:szCs w:val="24"/>
        </w:rPr>
        <w:t>(J,[])</w:t>
      </w:r>
    </w:p>
    <w:p w14:paraId="05D5BD50" w14:textId="6EDCE9DF" w:rsidR="007D4825" w:rsidRDefault="00CA257B" w:rsidP="00CA257B">
      <w:pPr>
        <w:spacing w:line="360" w:lineRule="auto"/>
        <w:rPr>
          <w:sz w:val="24"/>
          <w:szCs w:val="24"/>
        </w:rPr>
      </w:pPr>
      <w:r w:rsidRPr="00CA257B">
        <w:rPr>
          <w:rFonts w:hint="eastAsia"/>
          <w:sz w:val="24"/>
          <w:szCs w:val="24"/>
        </w:rPr>
        <w:t>title('</w:t>
      </w:r>
      <w:r w:rsidRPr="00CA257B">
        <w:rPr>
          <w:rFonts w:hint="eastAsia"/>
          <w:sz w:val="24"/>
          <w:szCs w:val="24"/>
        </w:rPr>
        <w:t>高斯滤波后的结果</w:t>
      </w:r>
      <w:r w:rsidRPr="00CA257B">
        <w:rPr>
          <w:rFonts w:hint="eastAsia"/>
          <w:sz w:val="24"/>
          <w:szCs w:val="24"/>
        </w:rPr>
        <w:t>')</w:t>
      </w:r>
    </w:p>
    <w:p w14:paraId="3A11BD00" w14:textId="77777777" w:rsidR="000E222F" w:rsidRPr="000E222F" w:rsidRDefault="000E222F" w:rsidP="000E222F">
      <w:pPr>
        <w:spacing w:line="360" w:lineRule="auto"/>
        <w:rPr>
          <w:sz w:val="24"/>
          <w:szCs w:val="24"/>
        </w:rPr>
      </w:pPr>
      <w:r w:rsidRPr="000E222F">
        <w:rPr>
          <w:rFonts w:hint="eastAsia"/>
          <w:sz w:val="24"/>
          <w:szCs w:val="24"/>
        </w:rPr>
        <w:t>%</w:t>
      </w:r>
      <w:r w:rsidRPr="000E222F">
        <w:rPr>
          <w:rFonts w:hint="eastAsia"/>
          <w:sz w:val="24"/>
          <w:szCs w:val="24"/>
        </w:rPr>
        <w:t>求梯度</w:t>
      </w:r>
    </w:p>
    <w:p w14:paraId="558C8A55" w14:textId="77777777" w:rsidR="000E222F" w:rsidRPr="000E222F" w:rsidRDefault="000E222F" w:rsidP="000E222F">
      <w:pPr>
        <w:spacing w:line="360" w:lineRule="auto"/>
        <w:rPr>
          <w:sz w:val="24"/>
          <w:szCs w:val="24"/>
        </w:rPr>
      </w:pPr>
      <w:r w:rsidRPr="000E222F">
        <w:rPr>
          <w:rFonts w:hint="eastAsia"/>
          <w:sz w:val="24"/>
          <w:szCs w:val="24"/>
        </w:rPr>
        <w:t>dx = zeros(</w:t>
      </w:r>
      <w:proofErr w:type="spellStart"/>
      <w:r w:rsidRPr="000E222F">
        <w:rPr>
          <w:rFonts w:hint="eastAsia"/>
          <w:sz w:val="24"/>
          <w:szCs w:val="24"/>
        </w:rPr>
        <w:t>height,width</w:t>
      </w:r>
      <w:proofErr w:type="spellEnd"/>
      <w:r w:rsidRPr="000E222F">
        <w:rPr>
          <w:rFonts w:hint="eastAsia"/>
          <w:sz w:val="24"/>
          <w:szCs w:val="24"/>
        </w:rPr>
        <w:t>);%x</w:t>
      </w:r>
      <w:r w:rsidRPr="000E222F">
        <w:rPr>
          <w:rFonts w:hint="eastAsia"/>
          <w:sz w:val="24"/>
          <w:szCs w:val="24"/>
        </w:rPr>
        <w:t>方向梯度</w:t>
      </w:r>
    </w:p>
    <w:p w14:paraId="0BA3B6D9" w14:textId="77777777" w:rsidR="000E222F" w:rsidRPr="000E222F" w:rsidRDefault="000E222F" w:rsidP="000E222F">
      <w:pPr>
        <w:spacing w:line="360" w:lineRule="auto"/>
        <w:rPr>
          <w:sz w:val="24"/>
          <w:szCs w:val="24"/>
        </w:rPr>
      </w:pPr>
      <w:proofErr w:type="spellStart"/>
      <w:r w:rsidRPr="000E222F">
        <w:rPr>
          <w:rFonts w:hint="eastAsia"/>
          <w:sz w:val="24"/>
          <w:szCs w:val="24"/>
        </w:rPr>
        <w:t>dy</w:t>
      </w:r>
      <w:proofErr w:type="spellEnd"/>
      <w:r w:rsidRPr="000E222F">
        <w:rPr>
          <w:rFonts w:hint="eastAsia"/>
          <w:sz w:val="24"/>
          <w:szCs w:val="24"/>
        </w:rPr>
        <w:t xml:space="preserve"> = zeros(</w:t>
      </w:r>
      <w:proofErr w:type="spellStart"/>
      <w:r w:rsidRPr="000E222F">
        <w:rPr>
          <w:rFonts w:hint="eastAsia"/>
          <w:sz w:val="24"/>
          <w:szCs w:val="24"/>
        </w:rPr>
        <w:t>height,width</w:t>
      </w:r>
      <w:proofErr w:type="spellEnd"/>
      <w:r w:rsidRPr="000E222F">
        <w:rPr>
          <w:rFonts w:hint="eastAsia"/>
          <w:sz w:val="24"/>
          <w:szCs w:val="24"/>
        </w:rPr>
        <w:t>);%y</w:t>
      </w:r>
      <w:r w:rsidRPr="000E222F">
        <w:rPr>
          <w:rFonts w:hint="eastAsia"/>
          <w:sz w:val="24"/>
          <w:szCs w:val="24"/>
        </w:rPr>
        <w:t>方向梯度</w:t>
      </w:r>
    </w:p>
    <w:p w14:paraId="22AA5FC0" w14:textId="77777777" w:rsidR="000E222F" w:rsidRPr="000E222F" w:rsidRDefault="000E222F" w:rsidP="000E222F">
      <w:pPr>
        <w:spacing w:line="360" w:lineRule="auto"/>
        <w:rPr>
          <w:sz w:val="24"/>
          <w:szCs w:val="24"/>
        </w:rPr>
      </w:pPr>
      <w:r w:rsidRPr="000E222F">
        <w:rPr>
          <w:sz w:val="24"/>
          <w:szCs w:val="24"/>
        </w:rPr>
        <w:t>d = zeros(</w:t>
      </w:r>
      <w:proofErr w:type="spellStart"/>
      <w:proofErr w:type="gramStart"/>
      <w:r w:rsidRPr="000E222F">
        <w:rPr>
          <w:sz w:val="24"/>
          <w:szCs w:val="24"/>
        </w:rPr>
        <w:t>height,width</w:t>
      </w:r>
      <w:proofErr w:type="spellEnd"/>
      <w:proofErr w:type="gramEnd"/>
      <w:r w:rsidRPr="000E222F">
        <w:rPr>
          <w:sz w:val="24"/>
          <w:szCs w:val="24"/>
        </w:rPr>
        <w:t>);</w:t>
      </w:r>
    </w:p>
    <w:p w14:paraId="7D281613" w14:textId="77777777" w:rsidR="000E222F" w:rsidRPr="000E222F" w:rsidRDefault="000E222F" w:rsidP="000E222F">
      <w:pPr>
        <w:spacing w:line="360" w:lineRule="auto"/>
        <w:rPr>
          <w:sz w:val="24"/>
          <w:szCs w:val="24"/>
        </w:rPr>
      </w:pPr>
      <w:r w:rsidRPr="000E222F">
        <w:rPr>
          <w:sz w:val="24"/>
          <w:szCs w:val="24"/>
        </w:rPr>
        <w:t xml:space="preserve">for </w:t>
      </w:r>
      <w:proofErr w:type="spellStart"/>
      <w:r w:rsidRPr="000E222F">
        <w:rPr>
          <w:sz w:val="24"/>
          <w:szCs w:val="24"/>
        </w:rPr>
        <w:t>i</w:t>
      </w:r>
      <w:proofErr w:type="spellEnd"/>
      <w:r w:rsidRPr="000E222F">
        <w:rPr>
          <w:sz w:val="24"/>
          <w:szCs w:val="24"/>
        </w:rPr>
        <w:t xml:space="preserve"> = </w:t>
      </w:r>
      <w:proofErr w:type="gramStart"/>
      <w:r w:rsidRPr="000E222F">
        <w:rPr>
          <w:sz w:val="24"/>
          <w:szCs w:val="24"/>
        </w:rPr>
        <w:t>1:height</w:t>
      </w:r>
      <w:proofErr w:type="gramEnd"/>
      <w:r w:rsidRPr="000E222F">
        <w:rPr>
          <w:sz w:val="24"/>
          <w:szCs w:val="24"/>
        </w:rPr>
        <w:t xml:space="preserve"> - 1</w:t>
      </w:r>
    </w:p>
    <w:p w14:paraId="05E3C221" w14:textId="77777777" w:rsidR="000E222F" w:rsidRPr="000E222F" w:rsidRDefault="000E222F" w:rsidP="000E222F">
      <w:pPr>
        <w:spacing w:line="360" w:lineRule="auto"/>
        <w:rPr>
          <w:sz w:val="24"/>
          <w:szCs w:val="24"/>
        </w:rPr>
      </w:pPr>
      <w:r w:rsidRPr="000E222F">
        <w:rPr>
          <w:sz w:val="24"/>
          <w:szCs w:val="24"/>
        </w:rPr>
        <w:t xml:space="preserve">    for j = </w:t>
      </w:r>
      <w:proofErr w:type="gramStart"/>
      <w:r w:rsidRPr="000E222F">
        <w:rPr>
          <w:sz w:val="24"/>
          <w:szCs w:val="24"/>
        </w:rPr>
        <w:t>1:width</w:t>
      </w:r>
      <w:proofErr w:type="gramEnd"/>
      <w:r w:rsidRPr="000E222F">
        <w:rPr>
          <w:sz w:val="24"/>
          <w:szCs w:val="24"/>
        </w:rPr>
        <w:t xml:space="preserve"> - 1</w:t>
      </w:r>
    </w:p>
    <w:p w14:paraId="0D9B1CC5" w14:textId="77777777" w:rsidR="000E222F" w:rsidRPr="000E222F" w:rsidRDefault="000E222F" w:rsidP="000E222F">
      <w:pPr>
        <w:spacing w:line="360" w:lineRule="auto"/>
        <w:rPr>
          <w:sz w:val="24"/>
          <w:szCs w:val="24"/>
        </w:rPr>
      </w:pPr>
      <w:r w:rsidRPr="000E222F">
        <w:rPr>
          <w:sz w:val="24"/>
          <w:szCs w:val="24"/>
        </w:rPr>
        <w:t xml:space="preserve">        dx(</w:t>
      </w:r>
      <w:proofErr w:type="spellStart"/>
      <w:proofErr w:type="gramStart"/>
      <w:r w:rsidRPr="000E222F">
        <w:rPr>
          <w:sz w:val="24"/>
          <w:szCs w:val="24"/>
        </w:rPr>
        <w:t>i,j</w:t>
      </w:r>
      <w:proofErr w:type="spellEnd"/>
      <w:proofErr w:type="gramEnd"/>
      <w:r w:rsidRPr="000E222F">
        <w:rPr>
          <w:sz w:val="24"/>
          <w:szCs w:val="24"/>
        </w:rPr>
        <w:t>) = J(</w:t>
      </w:r>
      <w:proofErr w:type="spellStart"/>
      <w:r w:rsidRPr="000E222F">
        <w:rPr>
          <w:sz w:val="24"/>
          <w:szCs w:val="24"/>
        </w:rPr>
        <w:t>i,j</w:t>
      </w:r>
      <w:proofErr w:type="spellEnd"/>
      <w:r w:rsidRPr="000E222F">
        <w:rPr>
          <w:sz w:val="24"/>
          <w:szCs w:val="24"/>
        </w:rPr>
        <w:t xml:space="preserve"> + 1) - J(</w:t>
      </w:r>
      <w:proofErr w:type="spellStart"/>
      <w:r w:rsidRPr="000E222F">
        <w:rPr>
          <w:sz w:val="24"/>
          <w:szCs w:val="24"/>
        </w:rPr>
        <w:t>i,j</w:t>
      </w:r>
      <w:proofErr w:type="spellEnd"/>
      <w:r w:rsidRPr="000E222F">
        <w:rPr>
          <w:sz w:val="24"/>
          <w:szCs w:val="24"/>
        </w:rPr>
        <w:t>);</w:t>
      </w:r>
    </w:p>
    <w:p w14:paraId="12AB6E90" w14:textId="77777777" w:rsidR="000E222F" w:rsidRPr="000E222F" w:rsidRDefault="000E222F" w:rsidP="000E222F">
      <w:pPr>
        <w:spacing w:line="360" w:lineRule="auto"/>
        <w:rPr>
          <w:sz w:val="24"/>
          <w:szCs w:val="24"/>
        </w:rPr>
      </w:pPr>
      <w:r w:rsidRPr="000E222F">
        <w:rPr>
          <w:sz w:val="24"/>
          <w:szCs w:val="24"/>
        </w:rPr>
        <w:t xml:space="preserve">        </w:t>
      </w:r>
      <w:proofErr w:type="spellStart"/>
      <w:r w:rsidRPr="000E222F">
        <w:rPr>
          <w:sz w:val="24"/>
          <w:szCs w:val="24"/>
        </w:rPr>
        <w:t>dy</w:t>
      </w:r>
      <w:proofErr w:type="spellEnd"/>
      <w:r w:rsidRPr="000E222F">
        <w:rPr>
          <w:sz w:val="24"/>
          <w:szCs w:val="24"/>
        </w:rPr>
        <w:t>(</w:t>
      </w:r>
      <w:proofErr w:type="spellStart"/>
      <w:proofErr w:type="gramStart"/>
      <w:r w:rsidRPr="000E222F">
        <w:rPr>
          <w:sz w:val="24"/>
          <w:szCs w:val="24"/>
        </w:rPr>
        <w:t>i,j</w:t>
      </w:r>
      <w:proofErr w:type="spellEnd"/>
      <w:proofErr w:type="gramEnd"/>
      <w:r w:rsidRPr="000E222F">
        <w:rPr>
          <w:sz w:val="24"/>
          <w:szCs w:val="24"/>
        </w:rPr>
        <w:t>) = J(</w:t>
      </w:r>
      <w:proofErr w:type="spellStart"/>
      <w:r w:rsidRPr="000E222F">
        <w:rPr>
          <w:sz w:val="24"/>
          <w:szCs w:val="24"/>
        </w:rPr>
        <w:t>i</w:t>
      </w:r>
      <w:proofErr w:type="spellEnd"/>
      <w:r w:rsidRPr="000E222F">
        <w:rPr>
          <w:sz w:val="24"/>
          <w:szCs w:val="24"/>
        </w:rPr>
        <w:t xml:space="preserve"> + 1,j) - J(</w:t>
      </w:r>
      <w:proofErr w:type="spellStart"/>
      <w:r w:rsidRPr="000E222F">
        <w:rPr>
          <w:sz w:val="24"/>
          <w:szCs w:val="24"/>
        </w:rPr>
        <w:t>i,j</w:t>
      </w:r>
      <w:proofErr w:type="spellEnd"/>
      <w:r w:rsidRPr="000E222F">
        <w:rPr>
          <w:sz w:val="24"/>
          <w:szCs w:val="24"/>
        </w:rPr>
        <w:t>);</w:t>
      </w:r>
    </w:p>
    <w:p w14:paraId="55BD383E" w14:textId="77777777" w:rsidR="000E222F" w:rsidRPr="000E222F" w:rsidRDefault="000E222F" w:rsidP="000E222F">
      <w:pPr>
        <w:spacing w:line="360" w:lineRule="auto"/>
        <w:rPr>
          <w:sz w:val="24"/>
          <w:szCs w:val="24"/>
        </w:rPr>
      </w:pPr>
      <w:r w:rsidRPr="000E222F">
        <w:rPr>
          <w:sz w:val="24"/>
          <w:szCs w:val="24"/>
        </w:rPr>
        <w:t xml:space="preserve">        d(</w:t>
      </w:r>
      <w:proofErr w:type="spellStart"/>
      <w:proofErr w:type="gramStart"/>
      <w:r w:rsidRPr="000E222F">
        <w:rPr>
          <w:sz w:val="24"/>
          <w:szCs w:val="24"/>
        </w:rPr>
        <w:t>i,j</w:t>
      </w:r>
      <w:proofErr w:type="spellEnd"/>
      <w:proofErr w:type="gramEnd"/>
      <w:r w:rsidRPr="000E222F">
        <w:rPr>
          <w:sz w:val="24"/>
          <w:szCs w:val="24"/>
        </w:rPr>
        <w:t>) = sqrt(dx(</w:t>
      </w:r>
      <w:proofErr w:type="spellStart"/>
      <w:r w:rsidRPr="000E222F">
        <w:rPr>
          <w:sz w:val="24"/>
          <w:szCs w:val="24"/>
        </w:rPr>
        <w:t>i,j</w:t>
      </w:r>
      <w:proofErr w:type="spellEnd"/>
      <w:r w:rsidRPr="000E222F">
        <w:rPr>
          <w:sz w:val="24"/>
          <w:szCs w:val="24"/>
        </w:rPr>
        <w:t>) * dx(</w:t>
      </w:r>
      <w:proofErr w:type="spellStart"/>
      <w:r w:rsidRPr="000E222F">
        <w:rPr>
          <w:sz w:val="24"/>
          <w:szCs w:val="24"/>
        </w:rPr>
        <w:t>i,j</w:t>
      </w:r>
      <w:proofErr w:type="spellEnd"/>
      <w:r w:rsidRPr="000E222F">
        <w:rPr>
          <w:sz w:val="24"/>
          <w:szCs w:val="24"/>
        </w:rPr>
        <w:t xml:space="preserve">) + </w:t>
      </w:r>
      <w:proofErr w:type="spellStart"/>
      <w:r w:rsidRPr="000E222F">
        <w:rPr>
          <w:sz w:val="24"/>
          <w:szCs w:val="24"/>
        </w:rPr>
        <w:t>dy</w:t>
      </w:r>
      <w:proofErr w:type="spellEnd"/>
      <w:r w:rsidRPr="000E222F">
        <w:rPr>
          <w:sz w:val="24"/>
          <w:szCs w:val="24"/>
        </w:rPr>
        <w:t>(</w:t>
      </w:r>
      <w:proofErr w:type="spellStart"/>
      <w:r w:rsidRPr="000E222F">
        <w:rPr>
          <w:sz w:val="24"/>
          <w:szCs w:val="24"/>
        </w:rPr>
        <w:t>i,j</w:t>
      </w:r>
      <w:proofErr w:type="spellEnd"/>
      <w:r w:rsidRPr="000E222F">
        <w:rPr>
          <w:sz w:val="24"/>
          <w:szCs w:val="24"/>
        </w:rPr>
        <w:t xml:space="preserve">) * </w:t>
      </w:r>
      <w:proofErr w:type="spellStart"/>
      <w:r w:rsidRPr="000E222F">
        <w:rPr>
          <w:sz w:val="24"/>
          <w:szCs w:val="24"/>
        </w:rPr>
        <w:t>dy</w:t>
      </w:r>
      <w:proofErr w:type="spellEnd"/>
      <w:r w:rsidRPr="000E222F">
        <w:rPr>
          <w:sz w:val="24"/>
          <w:szCs w:val="24"/>
        </w:rPr>
        <w:t>(</w:t>
      </w:r>
      <w:proofErr w:type="spellStart"/>
      <w:r w:rsidRPr="000E222F">
        <w:rPr>
          <w:sz w:val="24"/>
          <w:szCs w:val="24"/>
        </w:rPr>
        <w:t>i,j</w:t>
      </w:r>
      <w:proofErr w:type="spellEnd"/>
      <w:r w:rsidRPr="000E222F">
        <w:rPr>
          <w:sz w:val="24"/>
          <w:szCs w:val="24"/>
        </w:rPr>
        <w:t>));</w:t>
      </w:r>
    </w:p>
    <w:p w14:paraId="572389A0" w14:textId="77777777" w:rsidR="000E222F" w:rsidRPr="000E222F" w:rsidRDefault="000E222F" w:rsidP="000E222F">
      <w:pPr>
        <w:spacing w:line="360" w:lineRule="auto"/>
        <w:rPr>
          <w:sz w:val="24"/>
          <w:szCs w:val="24"/>
        </w:rPr>
      </w:pPr>
      <w:r w:rsidRPr="000E222F">
        <w:rPr>
          <w:sz w:val="24"/>
          <w:szCs w:val="24"/>
        </w:rPr>
        <w:t xml:space="preserve">    end</w:t>
      </w:r>
    </w:p>
    <w:p w14:paraId="09639692" w14:textId="77777777" w:rsidR="000E222F" w:rsidRPr="000E222F" w:rsidRDefault="000E222F" w:rsidP="000E222F">
      <w:pPr>
        <w:spacing w:line="360" w:lineRule="auto"/>
        <w:rPr>
          <w:sz w:val="24"/>
          <w:szCs w:val="24"/>
        </w:rPr>
      </w:pPr>
      <w:r w:rsidRPr="000E222F">
        <w:rPr>
          <w:sz w:val="24"/>
          <w:szCs w:val="24"/>
        </w:rPr>
        <w:t>end</w:t>
      </w:r>
    </w:p>
    <w:p w14:paraId="4C94118A" w14:textId="77777777" w:rsidR="000E222F" w:rsidRPr="000E222F" w:rsidRDefault="000E222F" w:rsidP="000E222F">
      <w:pPr>
        <w:spacing w:line="360" w:lineRule="auto"/>
        <w:rPr>
          <w:sz w:val="24"/>
          <w:szCs w:val="24"/>
        </w:rPr>
      </w:pPr>
      <w:proofErr w:type="spellStart"/>
      <w:proofErr w:type="gramStart"/>
      <w:r w:rsidRPr="000E222F">
        <w:rPr>
          <w:sz w:val="24"/>
          <w:szCs w:val="24"/>
        </w:rPr>
        <w:t>figure,imshow</w:t>
      </w:r>
      <w:proofErr w:type="spellEnd"/>
      <w:proofErr w:type="gramEnd"/>
      <w:r w:rsidRPr="000E222F">
        <w:rPr>
          <w:sz w:val="24"/>
          <w:szCs w:val="24"/>
        </w:rPr>
        <w:t>(d,[])</w:t>
      </w:r>
    </w:p>
    <w:p w14:paraId="2C051430" w14:textId="6771C54E" w:rsidR="000E222F" w:rsidRPr="000E222F" w:rsidRDefault="000E222F" w:rsidP="000E222F">
      <w:pPr>
        <w:spacing w:line="360" w:lineRule="auto"/>
        <w:rPr>
          <w:sz w:val="24"/>
          <w:szCs w:val="24"/>
        </w:rPr>
      </w:pPr>
      <w:r w:rsidRPr="000E222F">
        <w:rPr>
          <w:rFonts w:hint="eastAsia"/>
          <w:sz w:val="24"/>
          <w:szCs w:val="24"/>
        </w:rPr>
        <w:t>title('</w:t>
      </w:r>
      <w:r w:rsidRPr="000E222F">
        <w:rPr>
          <w:rFonts w:hint="eastAsia"/>
          <w:sz w:val="24"/>
          <w:szCs w:val="24"/>
        </w:rPr>
        <w:t>求梯度后的结果</w:t>
      </w:r>
      <w:r w:rsidRPr="000E222F">
        <w:rPr>
          <w:rFonts w:hint="eastAsia"/>
          <w:sz w:val="24"/>
          <w:szCs w:val="24"/>
        </w:rPr>
        <w:t>')</w:t>
      </w:r>
    </w:p>
    <w:p w14:paraId="3A7BCE8D" w14:textId="77777777" w:rsidR="007D4825" w:rsidRPr="007D4825" w:rsidRDefault="007D4825" w:rsidP="007D4825">
      <w:pPr>
        <w:spacing w:line="360" w:lineRule="auto"/>
        <w:rPr>
          <w:sz w:val="24"/>
          <w:szCs w:val="24"/>
        </w:rPr>
      </w:pPr>
      <w:r w:rsidRPr="007D4825">
        <w:rPr>
          <w:rFonts w:hint="eastAsia"/>
          <w:sz w:val="24"/>
          <w:szCs w:val="24"/>
        </w:rPr>
        <w:t>%</w:t>
      </w:r>
      <w:r w:rsidRPr="007D4825">
        <w:rPr>
          <w:rFonts w:hint="eastAsia"/>
          <w:sz w:val="24"/>
          <w:szCs w:val="24"/>
        </w:rPr>
        <w:t>局部非极大值抑制</w:t>
      </w:r>
    </w:p>
    <w:p w14:paraId="3AAFD4F5" w14:textId="77777777" w:rsidR="007D4825" w:rsidRPr="007D4825" w:rsidRDefault="007D4825" w:rsidP="007D4825">
      <w:pPr>
        <w:spacing w:line="360" w:lineRule="auto"/>
        <w:rPr>
          <w:sz w:val="24"/>
          <w:szCs w:val="24"/>
        </w:rPr>
      </w:pPr>
      <w:r w:rsidRPr="007D4825">
        <w:rPr>
          <w:rFonts w:hint="eastAsia"/>
          <w:sz w:val="24"/>
          <w:szCs w:val="24"/>
        </w:rPr>
        <w:t>K = d;%</w:t>
      </w:r>
      <w:r w:rsidRPr="007D4825">
        <w:rPr>
          <w:rFonts w:hint="eastAsia"/>
          <w:sz w:val="24"/>
          <w:szCs w:val="24"/>
        </w:rPr>
        <w:t>记录进行非极大值抑制后的梯度</w:t>
      </w:r>
    </w:p>
    <w:p w14:paraId="06899DC3" w14:textId="77777777" w:rsidR="007D4825" w:rsidRPr="007D4825" w:rsidRDefault="007D4825" w:rsidP="007D4825">
      <w:pPr>
        <w:spacing w:line="360" w:lineRule="auto"/>
        <w:rPr>
          <w:sz w:val="24"/>
          <w:szCs w:val="24"/>
        </w:rPr>
      </w:pPr>
      <w:r w:rsidRPr="007D4825">
        <w:rPr>
          <w:rFonts w:hint="eastAsia"/>
          <w:sz w:val="24"/>
          <w:szCs w:val="24"/>
        </w:rPr>
        <w:t>%</w:t>
      </w:r>
      <w:r w:rsidRPr="007D4825">
        <w:rPr>
          <w:rFonts w:hint="eastAsia"/>
          <w:sz w:val="24"/>
          <w:szCs w:val="24"/>
        </w:rPr>
        <w:t>设置图像边缘为不可能的边缘点</w:t>
      </w:r>
    </w:p>
    <w:p w14:paraId="687604C0" w14:textId="77777777" w:rsidR="007D4825" w:rsidRPr="007D4825" w:rsidRDefault="007D4825" w:rsidP="007D4825">
      <w:pPr>
        <w:spacing w:line="360" w:lineRule="auto"/>
        <w:rPr>
          <w:sz w:val="24"/>
          <w:szCs w:val="24"/>
        </w:rPr>
      </w:pPr>
      <w:r w:rsidRPr="007D4825">
        <w:rPr>
          <w:sz w:val="24"/>
          <w:szCs w:val="24"/>
        </w:rPr>
        <w:t xml:space="preserve">for j = </w:t>
      </w:r>
      <w:proofErr w:type="gramStart"/>
      <w:r w:rsidRPr="007D4825">
        <w:rPr>
          <w:sz w:val="24"/>
          <w:szCs w:val="24"/>
        </w:rPr>
        <w:t>1:width</w:t>
      </w:r>
      <w:proofErr w:type="gramEnd"/>
    </w:p>
    <w:p w14:paraId="12A11B76" w14:textId="77777777" w:rsidR="007D4825" w:rsidRPr="007D4825" w:rsidRDefault="007D4825" w:rsidP="007D4825">
      <w:pPr>
        <w:spacing w:line="360" w:lineRule="auto"/>
        <w:rPr>
          <w:sz w:val="24"/>
          <w:szCs w:val="24"/>
        </w:rPr>
      </w:pPr>
      <w:r w:rsidRPr="007D4825">
        <w:rPr>
          <w:sz w:val="24"/>
          <w:szCs w:val="24"/>
        </w:rPr>
        <w:t xml:space="preserve">    K(</w:t>
      </w:r>
      <w:proofErr w:type="gramStart"/>
      <w:r w:rsidRPr="007D4825">
        <w:rPr>
          <w:sz w:val="24"/>
          <w:szCs w:val="24"/>
        </w:rPr>
        <w:t>1,j</w:t>
      </w:r>
      <w:proofErr w:type="gramEnd"/>
      <w:r w:rsidRPr="007D4825">
        <w:rPr>
          <w:sz w:val="24"/>
          <w:szCs w:val="24"/>
        </w:rPr>
        <w:t>) = 0;</w:t>
      </w:r>
    </w:p>
    <w:p w14:paraId="49A72BF3" w14:textId="77777777" w:rsidR="007D4825" w:rsidRPr="007D4825" w:rsidRDefault="007D4825" w:rsidP="007D4825">
      <w:pPr>
        <w:spacing w:line="360" w:lineRule="auto"/>
        <w:rPr>
          <w:sz w:val="24"/>
          <w:szCs w:val="24"/>
        </w:rPr>
      </w:pPr>
      <w:r w:rsidRPr="007D4825">
        <w:rPr>
          <w:sz w:val="24"/>
          <w:szCs w:val="24"/>
        </w:rPr>
        <w:t>end</w:t>
      </w:r>
    </w:p>
    <w:p w14:paraId="2D4DD7F4" w14:textId="77777777" w:rsidR="007D4825" w:rsidRPr="007D4825" w:rsidRDefault="007D4825" w:rsidP="007D4825">
      <w:pPr>
        <w:spacing w:line="360" w:lineRule="auto"/>
        <w:rPr>
          <w:sz w:val="24"/>
          <w:szCs w:val="24"/>
        </w:rPr>
      </w:pPr>
      <w:r w:rsidRPr="007D4825">
        <w:rPr>
          <w:sz w:val="24"/>
          <w:szCs w:val="24"/>
        </w:rPr>
        <w:t xml:space="preserve">for j = </w:t>
      </w:r>
      <w:proofErr w:type="gramStart"/>
      <w:r w:rsidRPr="007D4825">
        <w:rPr>
          <w:sz w:val="24"/>
          <w:szCs w:val="24"/>
        </w:rPr>
        <w:t>1:width</w:t>
      </w:r>
      <w:proofErr w:type="gramEnd"/>
    </w:p>
    <w:p w14:paraId="1E627AD8" w14:textId="77777777" w:rsidR="007D4825" w:rsidRPr="007D4825" w:rsidRDefault="007D4825" w:rsidP="007D4825">
      <w:pPr>
        <w:spacing w:line="360" w:lineRule="auto"/>
        <w:rPr>
          <w:sz w:val="24"/>
          <w:szCs w:val="24"/>
        </w:rPr>
      </w:pPr>
      <w:r w:rsidRPr="007D4825">
        <w:rPr>
          <w:sz w:val="24"/>
          <w:szCs w:val="24"/>
        </w:rPr>
        <w:t xml:space="preserve">    K(</w:t>
      </w:r>
      <w:proofErr w:type="spellStart"/>
      <w:proofErr w:type="gramStart"/>
      <w:r w:rsidRPr="007D4825">
        <w:rPr>
          <w:sz w:val="24"/>
          <w:szCs w:val="24"/>
        </w:rPr>
        <w:t>height,j</w:t>
      </w:r>
      <w:proofErr w:type="spellEnd"/>
      <w:proofErr w:type="gramEnd"/>
      <w:r w:rsidRPr="007D4825">
        <w:rPr>
          <w:sz w:val="24"/>
          <w:szCs w:val="24"/>
        </w:rPr>
        <w:t>) = 0;</w:t>
      </w:r>
    </w:p>
    <w:p w14:paraId="430F63B8" w14:textId="77777777" w:rsidR="007D4825" w:rsidRPr="007D4825" w:rsidRDefault="007D4825" w:rsidP="007D4825">
      <w:pPr>
        <w:spacing w:line="360" w:lineRule="auto"/>
        <w:rPr>
          <w:sz w:val="24"/>
          <w:szCs w:val="24"/>
        </w:rPr>
      </w:pPr>
      <w:r w:rsidRPr="007D4825">
        <w:rPr>
          <w:sz w:val="24"/>
          <w:szCs w:val="24"/>
        </w:rPr>
        <w:t>end</w:t>
      </w:r>
    </w:p>
    <w:p w14:paraId="40716CF9" w14:textId="77777777" w:rsidR="007D4825" w:rsidRPr="007D4825" w:rsidRDefault="007D4825" w:rsidP="007D4825">
      <w:pPr>
        <w:spacing w:line="360" w:lineRule="auto"/>
        <w:rPr>
          <w:sz w:val="24"/>
          <w:szCs w:val="24"/>
        </w:rPr>
      </w:pPr>
      <w:r w:rsidRPr="007D4825">
        <w:rPr>
          <w:sz w:val="24"/>
          <w:szCs w:val="24"/>
        </w:rPr>
        <w:t xml:space="preserve">for </w:t>
      </w:r>
      <w:proofErr w:type="spellStart"/>
      <w:r w:rsidRPr="007D4825">
        <w:rPr>
          <w:sz w:val="24"/>
          <w:szCs w:val="24"/>
        </w:rPr>
        <w:t>i</w:t>
      </w:r>
      <w:proofErr w:type="spellEnd"/>
      <w:r w:rsidRPr="007D4825">
        <w:rPr>
          <w:sz w:val="24"/>
          <w:szCs w:val="24"/>
        </w:rPr>
        <w:t xml:space="preserve"> = </w:t>
      </w:r>
      <w:proofErr w:type="gramStart"/>
      <w:r w:rsidRPr="007D4825">
        <w:rPr>
          <w:sz w:val="24"/>
          <w:szCs w:val="24"/>
        </w:rPr>
        <w:t>2:width</w:t>
      </w:r>
      <w:proofErr w:type="gramEnd"/>
      <w:r w:rsidRPr="007D4825">
        <w:rPr>
          <w:sz w:val="24"/>
          <w:szCs w:val="24"/>
        </w:rPr>
        <w:t xml:space="preserve"> - 1</w:t>
      </w:r>
    </w:p>
    <w:p w14:paraId="5A6E7235" w14:textId="77777777" w:rsidR="007D4825" w:rsidRPr="007D4825" w:rsidRDefault="007D4825" w:rsidP="007D4825">
      <w:pPr>
        <w:spacing w:line="360" w:lineRule="auto"/>
        <w:rPr>
          <w:sz w:val="24"/>
          <w:szCs w:val="24"/>
        </w:rPr>
      </w:pPr>
      <w:r w:rsidRPr="007D4825">
        <w:rPr>
          <w:sz w:val="24"/>
          <w:szCs w:val="24"/>
        </w:rPr>
        <w:lastRenderedPageBreak/>
        <w:t xml:space="preserve">    K(i,1) = 0;</w:t>
      </w:r>
    </w:p>
    <w:p w14:paraId="5A204EB8" w14:textId="77777777" w:rsidR="007D4825" w:rsidRPr="007D4825" w:rsidRDefault="007D4825" w:rsidP="007D4825">
      <w:pPr>
        <w:spacing w:line="360" w:lineRule="auto"/>
        <w:rPr>
          <w:sz w:val="24"/>
          <w:szCs w:val="24"/>
        </w:rPr>
      </w:pPr>
      <w:r w:rsidRPr="007D4825">
        <w:rPr>
          <w:sz w:val="24"/>
          <w:szCs w:val="24"/>
        </w:rPr>
        <w:t>end</w:t>
      </w:r>
    </w:p>
    <w:p w14:paraId="2478BF2A" w14:textId="77777777" w:rsidR="007D4825" w:rsidRPr="007D4825" w:rsidRDefault="007D4825" w:rsidP="007D4825">
      <w:pPr>
        <w:spacing w:line="360" w:lineRule="auto"/>
        <w:rPr>
          <w:sz w:val="24"/>
          <w:szCs w:val="24"/>
        </w:rPr>
      </w:pPr>
      <w:r w:rsidRPr="007D4825">
        <w:rPr>
          <w:sz w:val="24"/>
          <w:szCs w:val="24"/>
        </w:rPr>
        <w:t xml:space="preserve">for </w:t>
      </w:r>
      <w:proofErr w:type="spellStart"/>
      <w:r w:rsidRPr="007D4825">
        <w:rPr>
          <w:sz w:val="24"/>
          <w:szCs w:val="24"/>
        </w:rPr>
        <w:t>i</w:t>
      </w:r>
      <w:proofErr w:type="spellEnd"/>
      <w:r w:rsidRPr="007D4825">
        <w:rPr>
          <w:sz w:val="24"/>
          <w:szCs w:val="24"/>
        </w:rPr>
        <w:t xml:space="preserve"> = </w:t>
      </w:r>
      <w:proofErr w:type="gramStart"/>
      <w:r w:rsidRPr="007D4825">
        <w:rPr>
          <w:sz w:val="24"/>
          <w:szCs w:val="24"/>
        </w:rPr>
        <w:t>2:width</w:t>
      </w:r>
      <w:proofErr w:type="gramEnd"/>
      <w:r w:rsidRPr="007D4825">
        <w:rPr>
          <w:sz w:val="24"/>
          <w:szCs w:val="24"/>
        </w:rPr>
        <w:t xml:space="preserve"> - 1</w:t>
      </w:r>
    </w:p>
    <w:p w14:paraId="474A6B53" w14:textId="77777777" w:rsidR="007D4825" w:rsidRPr="007D4825" w:rsidRDefault="007D4825" w:rsidP="007D4825">
      <w:pPr>
        <w:spacing w:line="360" w:lineRule="auto"/>
        <w:rPr>
          <w:sz w:val="24"/>
          <w:szCs w:val="24"/>
        </w:rPr>
      </w:pPr>
      <w:r w:rsidRPr="007D4825">
        <w:rPr>
          <w:sz w:val="24"/>
          <w:szCs w:val="24"/>
        </w:rPr>
        <w:t xml:space="preserve">    K(</w:t>
      </w:r>
      <w:proofErr w:type="spellStart"/>
      <w:proofErr w:type="gramStart"/>
      <w:r w:rsidRPr="007D4825">
        <w:rPr>
          <w:sz w:val="24"/>
          <w:szCs w:val="24"/>
        </w:rPr>
        <w:t>i,width</w:t>
      </w:r>
      <w:proofErr w:type="spellEnd"/>
      <w:proofErr w:type="gramEnd"/>
      <w:r w:rsidRPr="007D4825">
        <w:rPr>
          <w:sz w:val="24"/>
          <w:szCs w:val="24"/>
        </w:rPr>
        <w:t>) = 0;</w:t>
      </w:r>
    </w:p>
    <w:p w14:paraId="73DC077C" w14:textId="26448E7B" w:rsidR="007D4825" w:rsidRPr="007D4825" w:rsidRDefault="007D4825" w:rsidP="007D4825">
      <w:pPr>
        <w:spacing w:line="360" w:lineRule="auto"/>
        <w:rPr>
          <w:sz w:val="24"/>
          <w:szCs w:val="24"/>
        </w:rPr>
      </w:pPr>
      <w:r w:rsidRPr="007D4825">
        <w:rPr>
          <w:sz w:val="24"/>
          <w:szCs w:val="24"/>
        </w:rPr>
        <w:t>end</w:t>
      </w:r>
    </w:p>
    <w:p w14:paraId="5B181E3A" w14:textId="77777777" w:rsidR="007D4825" w:rsidRPr="007D4825" w:rsidRDefault="007D4825" w:rsidP="007D4825">
      <w:pPr>
        <w:spacing w:line="360" w:lineRule="auto"/>
        <w:rPr>
          <w:sz w:val="24"/>
          <w:szCs w:val="24"/>
        </w:rPr>
      </w:pPr>
      <w:r w:rsidRPr="007D4825">
        <w:rPr>
          <w:sz w:val="24"/>
          <w:szCs w:val="24"/>
        </w:rPr>
        <w:t xml:space="preserve">for </w:t>
      </w:r>
      <w:proofErr w:type="spellStart"/>
      <w:r w:rsidRPr="007D4825">
        <w:rPr>
          <w:sz w:val="24"/>
          <w:szCs w:val="24"/>
        </w:rPr>
        <w:t>i</w:t>
      </w:r>
      <w:proofErr w:type="spellEnd"/>
      <w:r w:rsidRPr="007D4825">
        <w:rPr>
          <w:sz w:val="24"/>
          <w:szCs w:val="24"/>
        </w:rPr>
        <w:t xml:space="preserve"> = </w:t>
      </w:r>
      <w:proofErr w:type="gramStart"/>
      <w:r w:rsidRPr="007D4825">
        <w:rPr>
          <w:sz w:val="24"/>
          <w:szCs w:val="24"/>
        </w:rPr>
        <w:t>2:height</w:t>
      </w:r>
      <w:proofErr w:type="gramEnd"/>
      <w:r w:rsidRPr="007D4825">
        <w:rPr>
          <w:sz w:val="24"/>
          <w:szCs w:val="24"/>
        </w:rPr>
        <w:t xml:space="preserve"> - 1</w:t>
      </w:r>
    </w:p>
    <w:p w14:paraId="474C6C6A" w14:textId="77777777" w:rsidR="007D4825" w:rsidRPr="007D4825" w:rsidRDefault="007D4825" w:rsidP="007D4825">
      <w:pPr>
        <w:spacing w:line="360" w:lineRule="auto"/>
        <w:rPr>
          <w:sz w:val="24"/>
          <w:szCs w:val="24"/>
        </w:rPr>
      </w:pPr>
      <w:r w:rsidRPr="007D4825">
        <w:rPr>
          <w:sz w:val="24"/>
          <w:szCs w:val="24"/>
        </w:rPr>
        <w:t xml:space="preserve">    for j = </w:t>
      </w:r>
      <w:proofErr w:type="gramStart"/>
      <w:r w:rsidRPr="007D4825">
        <w:rPr>
          <w:sz w:val="24"/>
          <w:szCs w:val="24"/>
        </w:rPr>
        <w:t>2:width</w:t>
      </w:r>
      <w:proofErr w:type="gramEnd"/>
      <w:r w:rsidRPr="007D4825">
        <w:rPr>
          <w:sz w:val="24"/>
          <w:szCs w:val="24"/>
        </w:rPr>
        <w:t xml:space="preserve"> - 1</w:t>
      </w:r>
    </w:p>
    <w:p w14:paraId="59E7F413"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当前像素点的梯度值为</w:t>
      </w:r>
      <w:r w:rsidRPr="007D4825">
        <w:rPr>
          <w:rFonts w:hint="eastAsia"/>
          <w:sz w:val="24"/>
          <w:szCs w:val="24"/>
        </w:rPr>
        <w:t>0</w:t>
      </w:r>
      <w:r w:rsidRPr="007D4825">
        <w:rPr>
          <w:rFonts w:hint="eastAsia"/>
          <w:sz w:val="24"/>
          <w:szCs w:val="24"/>
        </w:rPr>
        <w:t>，则一定不是边缘点</w:t>
      </w:r>
    </w:p>
    <w:p w14:paraId="328B6760" w14:textId="77777777" w:rsidR="007D4825" w:rsidRPr="007D4825" w:rsidRDefault="007D4825" w:rsidP="007D4825">
      <w:pPr>
        <w:spacing w:line="360" w:lineRule="auto"/>
        <w:rPr>
          <w:sz w:val="24"/>
          <w:szCs w:val="24"/>
        </w:rPr>
      </w:pPr>
      <w:r w:rsidRPr="007D4825">
        <w:rPr>
          <w:sz w:val="24"/>
          <w:szCs w:val="24"/>
        </w:rPr>
        <w:t xml:space="preserve">        if d(</w:t>
      </w:r>
      <w:proofErr w:type="spellStart"/>
      <w:proofErr w:type="gramStart"/>
      <w:r w:rsidRPr="007D4825">
        <w:rPr>
          <w:sz w:val="24"/>
          <w:szCs w:val="24"/>
        </w:rPr>
        <w:t>i,j</w:t>
      </w:r>
      <w:proofErr w:type="spellEnd"/>
      <w:proofErr w:type="gramEnd"/>
      <w:r w:rsidRPr="007D4825">
        <w:rPr>
          <w:sz w:val="24"/>
          <w:szCs w:val="24"/>
        </w:rPr>
        <w:t>) == 0</w:t>
      </w:r>
    </w:p>
    <w:p w14:paraId="2909ABFD" w14:textId="77777777" w:rsidR="007D4825" w:rsidRPr="007D4825" w:rsidRDefault="007D4825" w:rsidP="007D4825">
      <w:pPr>
        <w:spacing w:line="360" w:lineRule="auto"/>
        <w:rPr>
          <w:sz w:val="24"/>
          <w:szCs w:val="24"/>
        </w:rPr>
      </w:pPr>
      <w:r w:rsidRPr="007D4825">
        <w:rPr>
          <w:sz w:val="24"/>
          <w:szCs w:val="24"/>
        </w:rPr>
        <w:t xml:space="preserve">            K(</w:t>
      </w:r>
      <w:proofErr w:type="spellStart"/>
      <w:proofErr w:type="gramStart"/>
      <w:r w:rsidRPr="007D4825">
        <w:rPr>
          <w:sz w:val="24"/>
          <w:szCs w:val="24"/>
        </w:rPr>
        <w:t>i,j</w:t>
      </w:r>
      <w:proofErr w:type="spellEnd"/>
      <w:proofErr w:type="gramEnd"/>
      <w:r w:rsidRPr="007D4825">
        <w:rPr>
          <w:sz w:val="24"/>
          <w:szCs w:val="24"/>
        </w:rPr>
        <w:t>) = 0;</w:t>
      </w:r>
    </w:p>
    <w:p w14:paraId="7317C1C7" w14:textId="77777777" w:rsidR="007D4825" w:rsidRPr="007D4825" w:rsidRDefault="007D4825" w:rsidP="007D4825">
      <w:pPr>
        <w:spacing w:line="360" w:lineRule="auto"/>
        <w:rPr>
          <w:sz w:val="24"/>
          <w:szCs w:val="24"/>
        </w:rPr>
      </w:pPr>
      <w:r w:rsidRPr="007D4825">
        <w:rPr>
          <w:sz w:val="24"/>
          <w:szCs w:val="24"/>
        </w:rPr>
        <w:t xml:space="preserve">        else</w:t>
      </w:r>
    </w:p>
    <w:p w14:paraId="7171EA53" w14:textId="77777777" w:rsidR="007D4825" w:rsidRPr="007D4825" w:rsidRDefault="007D4825" w:rsidP="007D4825">
      <w:pPr>
        <w:spacing w:line="360" w:lineRule="auto"/>
        <w:rPr>
          <w:sz w:val="24"/>
          <w:szCs w:val="24"/>
        </w:rPr>
      </w:pPr>
      <w:r w:rsidRPr="007D4825">
        <w:rPr>
          <w:rFonts w:hint="eastAsia"/>
          <w:sz w:val="24"/>
          <w:szCs w:val="24"/>
        </w:rPr>
        <w:t xml:space="preserve">            </w:t>
      </w:r>
      <w:proofErr w:type="spellStart"/>
      <w:r w:rsidRPr="007D4825">
        <w:rPr>
          <w:rFonts w:hint="eastAsia"/>
          <w:sz w:val="24"/>
          <w:szCs w:val="24"/>
        </w:rPr>
        <w:t>gradX</w:t>
      </w:r>
      <w:proofErr w:type="spellEnd"/>
      <w:r w:rsidRPr="007D4825">
        <w:rPr>
          <w:rFonts w:hint="eastAsia"/>
          <w:sz w:val="24"/>
          <w:szCs w:val="24"/>
        </w:rPr>
        <w:t xml:space="preserve"> = dx(</w:t>
      </w:r>
      <w:proofErr w:type="spellStart"/>
      <w:r w:rsidRPr="007D4825">
        <w:rPr>
          <w:rFonts w:hint="eastAsia"/>
          <w:sz w:val="24"/>
          <w:szCs w:val="24"/>
        </w:rPr>
        <w:t>i,j</w:t>
      </w:r>
      <w:proofErr w:type="spellEnd"/>
      <w:r w:rsidRPr="007D4825">
        <w:rPr>
          <w:rFonts w:hint="eastAsia"/>
          <w:sz w:val="24"/>
          <w:szCs w:val="24"/>
        </w:rPr>
        <w:t>);%</w:t>
      </w:r>
      <w:r w:rsidRPr="007D4825">
        <w:rPr>
          <w:rFonts w:hint="eastAsia"/>
          <w:sz w:val="24"/>
          <w:szCs w:val="24"/>
        </w:rPr>
        <w:t>当前点</w:t>
      </w:r>
      <w:r w:rsidRPr="007D4825">
        <w:rPr>
          <w:rFonts w:hint="eastAsia"/>
          <w:sz w:val="24"/>
          <w:szCs w:val="24"/>
        </w:rPr>
        <w:t>x</w:t>
      </w:r>
      <w:r w:rsidRPr="007D4825">
        <w:rPr>
          <w:rFonts w:hint="eastAsia"/>
          <w:sz w:val="24"/>
          <w:szCs w:val="24"/>
        </w:rPr>
        <w:t>方向导数</w:t>
      </w:r>
    </w:p>
    <w:p w14:paraId="3A3755E2" w14:textId="77777777" w:rsidR="007D4825" w:rsidRPr="007D4825" w:rsidRDefault="007D4825" w:rsidP="007D4825">
      <w:pPr>
        <w:spacing w:line="360" w:lineRule="auto"/>
        <w:rPr>
          <w:sz w:val="24"/>
          <w:szCs w:val="24"/>
        </w:rPr>
      </w:pPr>
      <w:r w:rsidRPr="007D4825">
        <w:rPr>
          <w:rFonts w:hint="eastAsia"/>
          <w:sz w:val="24"/>
          <w:szCs w:val="24"/>
        </w:rPr>
        <w:t xml:space="preserve">            </w:t>
      </w:r>
      <w:proofErr w:type="spellStart"/>
      <w:r w:rsidRPr="007D4825">
        <w:rPr>
          <w:rFonts w:hint="eastAsia"/>
          <w:sz w:val="24"/>
          <w:szCs w:val="24"/>
        </w:rPr>
        <w:t>gradY</w:t>
      </w:r>
      <w:proofErr w:type="spellEnd"/>
      <w:r w:rsidRPr="007D4825">
        <w:rPr>
          <w:rFonts w:hint="eastAsia"/>
          <w:sz w:val="24"/>
          <w:szCs w:val="24"/>
        </w:rPr>
        <w:t xml:space="preserve"> = </w:t>
      </w:r>
      <w:proofErr w:type="spellStart"/>
      <w:r w:rsidRPr="007D4825">
        <w:rPr>
          <w:rFonts w:hint="eastAsia"/>
          <w:sz w:val="24"/>
          <w:szCs w:val="24"/>
        </w:rPr>
        <w:t>dy</w:t>
      </w:r>
      <w:proofErr w:type="spellEnd"/>
      <w:r w:rsidRPr="007D4825">
        <w:rPr>
          <w:rFonts w:hint="eastAsia"/>
          <w:sz w:val="24"/>
          <w:szCs w:val="24"/>
        </w:rPr>
        <w:t>(</w:t>
      </w:r>
      <w:proofErr w:type="spellStart"/>
      <w:r w:rsidRPr="007D4825">
        <w:rPr>
          <w:rFonts w:hint="eastAsia"/>
          <w:sz w:val="24"/>
          <w:szCs w:val="24"/>
        </w:rPr>
        <w:t>i,j</w:t>
      </w:r>
      <w:proofErr w:type="spellEnd"/>
      <w:r w:rsidRPr="007D4825">
        <w:rPr>
          <w:rFonts w:hint="eastAsia"/>
          <w:sz w:val="24"/>
          <w:szCs w:val="24"/>
        </w:rPr>
        <w:t>);%</w:t>
      </w:r>
      <w:r w:rsidRPr="007D4825">
        <w:rPr>
          <w:rFonts w:hint="eastAsia"/>
          <w:sz w:val="24"/>
          <w:szCs w:val="24"/>
        </w:rPr>
        <w:t>当前点</w:t>
      </w:r>
      <w:r w:rsidRPr="007D4825">
        <w:rPr>
          <w:rFonts w:hint="eastAsia"/>
          <w:sz w:val="24"/>
          <w:szCs w:val="24"/>
        </w:rPr>
        <w:t>y</w:t>
      </w:r>
      <w:r w:rsidRPr="007D4825">
        <w:rPr>
          <w:rFonts w:hint="eastAsia"/>
          <w:sz w:val="24"/>
          <w:szCs w:val="24"/>
        </w:rPr>
        <w:t>方向导数</w:t>
      </w:r>
    </w:p>
    <w:p w14:paraId="77E68FF2" w14:textId="77777777" w:rsidR="007D4825" w:rsidRPr="007D4825" w:rsidRDefault="007D4825" w:rsidP="007D4825">
      <w:pPr>
        <w:spacing w:line="360" w:lineRule="auto"/>
        <w:rPr>
          <w:sz w:val="24"/>
          <w:szCs w:val="24"/>
        </w:rPr>
      </w:pPr>
      <w:r w:rsidRPr="007D4825">
        <w:rPr>
          <w:rFonts w:hint="eastAsia"/>
          <w:sz w:val="24"/>
          <w:szCs w:val="24"/>
        </w:rPr>
        <w:t xml:space="preserve">            </w:t>
      </w:r>
      <w:proofErr w:type="spellStart"/>
      <w:r w:rsidRPr="007D4825">
        <w:rPr>
          <w:rFonts w:hint="eastAsia"/>
          <w:sz w:val="24"/>
          <w:szCs w:val="24"/>
        </w:rPr>
        <w:t>gradTemp</w:t>
      </w:r>
      <w:proofErr w:type="spellEnd"/>
      <w:r w:rsidRPr="007D4825">
        <w:rPr>
          <w:rFonts w:hint="eastAsia"/>
          <w:sz w:val="24"/>
          <w:szCs w:val="24"/>
        </w:rPr>
        <w:t xml:space="preserve"> = d(</w:t>
      </w:r>
      <w:proofErr w:type="spellStart"/>
      <w:r w:rsidRPr="007D4825">
        <w:rPr>
          <w:rFonts w:hint="eastAsia"/>
          <w:sz w:val="24"/>
          <w:szCs w:val="24"/>
        </w:rPr>
        <w:t>i,j</w:t>
      </w:r>
      <w:proofErr w:type="spellEnd"/>
      <w:r w:rsidRPr="007D4825">
        <w:rPr>
          <w:rFonts w:hint="eastAsia"/>
          <w:sz w:val="24"/>
          <w:szCs w:val="24"/>
        </w:rPr>
        <w:t>);%</w:t>
      </w:r>
      <w:r w:rsidRPr="007D4825">
        <w:rPr>
          <w:rFonts w:hint="eastAsia"/>
          <w:sz w:val="24"/>
          <w:szCs w:val="24"/>
        </w:rPr>
        <w:t>当前点梯度</w:t>
      </w:r>
    </w:p>
    <w:p w14:paraId="632D36BD"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如果</w:t>
      </w:r>
      <w:r w:rsidRPr="007D4825">
        <w:rPr>
          <w:rFonts w:hint="eastAsia"/>
          <w:sz w:val="24"/>
          <w:szCs w:val="24"/>
        </w:rPr>
        <w:t>Y</w:t>
      </w:r>
      <w:r w:rsidRPr="007D4825">
        <w:rPr>
          <w:rFonts w:hint="eastAsia"/>
          <w:sz w:val="24"/>
          <w:szCs w:val="24"/>
        </w:rPr>
        <w:t>方向幅度值较大</w:t>
      </w:r>
    </w:p>
    <w:p w14:paraId="5899EC5E" w14:textId="77777777" w:rsidR="007D4825" w:rsidRPr="007D4825" w:rsidRDefault="007D4825" w:rsidP="007D4825">
      <w:pPr>
        <w:spacing w:line="360" w:lineRule="auto"/>
        <w:rPr>
          <w:sz w:val="24"/>
          <w:szCs w:val="24"/>
        </w:rPr>
      </w:pPr>
      <w:r w:rsidRPr="007D4825">
        <w:rPr>
          <w:sz w:val="24"/>
          <w:szCs w:val="24"/>
        </w:rPr>
        <w:t xml:space="preserve">            if abs(</w:t>
      </w:r>
      <w:proofErr w:type="spellStart"/>
      <w:r w:rsidRPr="007D4825">
        <w:rPr>
          <w:sz w:val="24"/>
          <w:szCs w:val="24"/>
        </w:rPr>
        <w:t>gradY</w:t>
      </w:r>
      <w:proofErr w:type="spellEnd"/>
      <w:r w:rsidRPr="007D4825">
        <w:rPr>
          <w:sz w:val="24"/>
          <w:szCs w:val="24"/>
        </w:rPr>
        <w:t>) &gt; abs(</w:t>
      </w:r>
      <w:proofErr w:type="spellStart"/>
      <w:r w:rsidRPr="007D4825">
        <w:rPr>
          <w:sz w:val="24"/>
          <w:szCs w:val="24"/>
        </w:rPr>
        <w:t>gradX</w:t>
      </w:r>
      <w:proofErr w:type="spellEnd"/>
      <w:r w:rsidRPr="007D4825">
        <w:rPr>
          <w:sz w:val="24"/>
          <w:szCs w:val="24"/>
        </w:rPr>
        <w:t>)</w:t>
      </w:r>
    </w:p>
    <w:p w14:paraId="240DA7B8" w14:textId="77777777" w:rsidR="007D4825" w:rsidRPr="007D4825" w:rsidRDefault="007D4825" w:rsidP="007D4825">
      <w:pPr>
        <w:spacing w:line="360" w:lineRule="auto"/>
        <w:rPr>
          <w:sz w:val="24"/>
          <w:szCs w:val="24"/>
        </w:rPr>
      </w:pPr>
      <w:r w:rsidRPr="007D4825">
        <w:rPr>
          <w:rFonts w:hint="eastAsia"/>
          <w:sz w:val="24"/>
          <w:szCs w:val="24"/>
        </w:rPr>
        <w:t xml:space="preserve">                weight = abs(</w:t>
      </w:r>
      <w:proofErr w:type="spellStart"/>
      <w:r w:rsidRPr="007D4825">
        <w:rPr>
          <w:rFonts w:hint="eastAsia"/>
          <w:sz w:val="24"/>
          <w:szCs w:val="24"/>
        </w:rPr>
        <w:t>gradX</w:t>
      </w:r>
      <w:proofErr w:type="spellEnd"/>
      <w:r w:rsidRPr="007D4825">
        <w:rPr>
          <w:rFonts w:hint="eastAsia"/>
          <w:sz w:val="24"/>
          <w:szCs w:val="24"/>
        </w:rPr>
        <w:t>) / abs(</w:t>
      </w:r>
      <w:proofErr w:type="spellStart"/>
      <w:r w:rsidRPr="007D4825">
        <w:rPr>
          <w:rFonts w:hint="eastAsia"/>
          <w:sz w:val="24"/>
          <w:szCs w:val="24"/>
        </w:rPr>
        <w:t>gradY</w:t>
      </w:r>
      <w:proofErr w:type="spellEnd"/>
      <w:r w:rsidRPr="007D4825">
        <w:rPr>
          <w:rFonts w:hint="eastAsia"/>
          <w:sz w:val="24"/>
          <w:szCs w:val="24"/>
        </w:rPr>
        <w:t>);%</w:t>
      </w:r>
      <w:r w:rsidRPr="007D4825">
        <w:rPr>
          <w:rFonts w:hint="eastAsia"/>
          <w:sz w:val="24"/>
          <w:szCs w:val="24"/>
        </w:rPr>
        <w:t>权重</w:t>
      </w:r>
    </w:p>
    <w:p w14:paraId="3AE801F4" w14:textId="77777777" w:rsidR="007D4825" w:rsidRPr="007D4825" w:rsidRDefault="007D4825" w:rsidP="007D4825">
      <w:pPr>
        <w:spacing w:line="360" w:lineRule="auto"/>
        <w:rPr>
          <w:sz w:val="24"/>
          <w:szCs w:val="24"/>
        </w:rPr>
      </w:pPr>
      <w:r w:rsidRPr="007D4825">
        <w:rPr>
          <w:sz w:val="24"/>
          <w:szCs w:val="24"/>
        </w:rPr>
        <w:t xml:space="preserve">                grad2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w:t>
      </w:r>
    </w:p>
    <w:p w14:paraId="719FCBBF" w14:textId="77777777" w:rsidR="007D4825" w:rsidRPr="007D4825" w:rsidRDefault="007D4825" w:rsidP="007D4825">
      <w:pPr>
        <w:spacing w:line="360" w:lineRule="auto"/>
        <w:rPr>
          <w:sz w:val="24"/>
          <w:szCs w:val="24"/>
        </w:rPr>
      </w:pPr>
      <w:r w:rsidRPr="007D4825">
        <w:rPr>
          <w:sz w:val="24"/>
          <w:szCs w:val="24"/>
        </w:rPr>
        <w:t xml:space="preserve">                grad4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w:t>
      </w:r>
    </w:p>
    <w:p w14:paraId="1A5863FD"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如果</w:t>
      </w:r>
      <w:r w:rsidRPr="007D4825">
        <w:rPr>
          <w:rFonts w:hint="eastAsia"/>
          <w:sz w:val="24"/>
          <w:szCs w:val="24"/>
        </w:rPr>
        <w:t>x</w:t>
      </w:r>
      <w:r w:rsidRPr="007D4825">
        <w:rPr>
          <w:rFonts w:hint="eastAsia"/>
          <w:sz w:val="24"/>
          <w:szCs w:val="24"/>
        </w:rPr>
        <w:t>、</w:t>
      </w:r>
      <w:r w:rsidRPr="007D4825">
        <w:rPr>
          <w:rFonts w:hint="eastAsia"/>
          <w:sz w:val="24"/>
          <w:szCs w:val="24"/>
        </w:rPr>
        <w:t>y</w:t>
      </w:r>
      <w:r w:rsidRPr="007D4825">
        <w:rPr>
          <w:rFonts w:hint="eastAsia"/>
          <w:sz w:val="24"/>
          <w:szCs w:val="24"/>
        </w:rPr>
        <w:t>方向导数符号相同</w:t>
      </w:r>
    </w:p>
    <w:p w14:paraId="4C008F4A"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像素点位置关系</w:t>
      </w:r>
    </w:p>
    <w:p w14:paraId="4C85F46E" w14:textId="77777777" w:rsidR="007D4825" w:rsidRPr="007D4825" w:rsidRDefault="007D4825" w:rsidP="007D4825">
      <w:pPr>
        <w:spacing w:line="360" w:lineRule="auto"/>
        <w:rPr>
          <w:sz w:val="24"/>
          <w:szCs w:val="24"/>
        </w:rPr>
      </w:pPr>
      <w:r w:rsidRPr="007D4825">
        <w:rPr>
          <w:sz w:val="24"/>
          <w:szCs w:val="24"/>
        </w:rPr>
        <w:t xml:space="preserve">                %g1 g2</w:t>
      </w:r>
    </w:p>
    <w:p w14:paraId="49FF050A" w14:textId="64B67A59" w:rsidR="007D4825" w:rsidRPr="007D4825" w:rsidRDefault="007D4825" w:rsidP="007D4825">
      <w:pPr>
        <w:spacing w:line="360" w:lineRule="auto"/>
        <w:rPr>
          <w:sz w:val="24"/>
          <w:szCs w:val="24"/>
        </w:rPr>
      </w:pPr>
      <w:r w:rsidRPr="007D4825">
        <w:rPr>
          <w:sz w:val="24"/>
          <w:szCs w:val="24"/>
        </w:rPr>
        <w:t xml:space="preserve">                % C</w:t>
      </w:r>
    </w:p>
    <w:p w14:paraId="57712BBF" w14:textId="4780834B" w:rsidR="007D4825" w:rsidRPr="007D4825" w:rsidRDefault="007D4825" w:rsidP="007D4825">
      <w:pPr>
        <w:spacing w:line="360" w:lineRule="auto"/>
        <w:rPr>
          <w:sz w:val="24"/>
          <w:szCs w:val="24"/>
        </w:rPr>
      </w:pPr>
      <w:r w:rsidRPr="007D4825">
        <w:rPr>
          <w:sz w:val="24"/>
          <w:szCs w:val="24"/>
        </w:rPr>
        <w:t xml:space="preserve">                % g4 g3</w:t>
      </w:r>
    </w:p>
    <w:p w14:paraId="2BA8136F" w14:textId="77777777" w:rsidR="007D4825" w:rsidRPr="007D4825" w:rsidRDefault="007D4825" w:rsidP="007D4825">
      <w:pPr>
        <w:spacing w:line="360" w:lineRule="auto"/>
        <w:rPr>
          <w:sz w:val="24"/>
          <w:szCs w:val="24"/>
        </w:rPr>
      </w:pPr>
      <w:r w:rsidRPr="007D4825">
        <w:rPr>
          <w:sz w:val="24"/>
          <w:szCs w:val="24"/>
        </w:rPr>
        <w:t xml:space="preserve">                if </w:t>
      </w:r>
      <w:proofErr w:type="spellStart"/>
      <w:r w:rsidRPr="007D4825">
        <w:rPr>
          <w:sz w:val="24"/>
          <w:szCs w:val="24"/>
        </w:rPr>
        <w:t>gradX</w:t>
      </w:r>
      <w:proofErr w:type="spellEnd"/>
      <w:r w:rsidRPr="007D4825">
        <w:rPr>
          <w:sz w:val="24"/>
          <w:szCs w:val="24"/>
        </w:rPr>
        <w:t xml:space="preserve"> * </w:t>
      </w:r>
      <w:proofErr w:type="spellStart"/>
      <w:r w:rsidRPr="007D4825">
        <w:rPr>
          <w:sz w:val="24"/>
          <w:szCs w:val="24"/>
        </w:rPr>
        <w:t>gradY</w:t>
      </w:r>
      <w:proofErr w:type="spellEnd"/>
      <w:r w:rsidRPr="007D4825">
        <w:rPr>
          <w:sz w:val="24"/>
          <w:szCs w:val="24"/>
        </w:rPr>
        <w:t xml:space="preserve"> &gt; 0</w:t>
      </w:r>
    </w:p>
    <w:p w14:paraId="69FE4304" w14:textId="77777777" w:rsidR="007D4825" w:rsidRPr="007D4825" w:rsidRDefault="007D4825" w:rsidP="007D4825">
      <w:pPr>
        <w:spacing w:line="360" w:lineRule="auto"/>
        <w:rPr>
          <w:sz w:val="24"/>
          <w:szCs w:val="24"/>
        </w:rPr>
      </w:pPr>
      <w:r w:rsidRPr="007D4825">
        <w:rPr>
          <w:sz w:val="24"/>
          <w:szCs w:val="24"/>
        </w:rPr>
        <w:t xml:space="preserve">                    grad1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 - 1);</w:t>
      </w:r>
    </w:p>
    <w:p w14:paraId="5A5DEB69" w14:textId="77777777" w:rsidR="007D4825" w:rsidRPr="007D4825" w:rsidRDefault="007D4825" w:rsidP="007D4825">
      <w:pPr>
        <w:spacing w:line="360" w:lineRule="auto"/>
        <w:rPr>
          <w:sz w:val="24"/>
          <w:szCs w:val="24"/>
        </w:rPr>
      </w:pPr>
      <w:r w:rsidRPr="007D4825">
        <w:rPr>
          <w:sz w:val="24"/>
          <w:szCs w:val="24"/>
        </w:rPr>
        <w:t xml:space="preserve">                    grad3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 + 1);</w:t>
      </w:r>
    </w:p>
    <w:p w14:paraId="601CF7C1" w14:textId="77777777" w:rsidR="007D4825" w:rsidRPr="007D4825" w:rsidRDefault="007D4825" w:rsidP="007D4825">
      <w:pPr>
        <w:spacing w:line="360" w:lineRule="auto"/>
        <w:rPr>
          <w:sz w:val="24"/>
          <w:szCs w:val="24"/>
        </w:rPr>
      </w:pPr>
      <w:r w:rsidRPr="007D4825">
        <w:rPr>
          <w:sz w:val="24"/>
          <w:szCs w:val="24"/>
        </w:rPr>
        <w:t xml:space="preserve">                else</w:t>
      </w:r>
    </w:p>
    <w:p w14:paraId="5259946F"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如果</w:t>
      </w:r>
      <w:r w:rsidRPr="007D4825">
        <w:rPr>
          <w:rFonts w:hint="eastAsia"/>
          <w:sz w:val="24"/>
          <w:szCs w:val="24"/>
        </w:rPr>
        <w:t>x</w:t>
      </w:r>
      <w:r w:rsidRPr="007D4825">
        <w:rPr>
          <w:rFonts w:hint="eastAsia"/>
          <w:sz w:val="24"/>
          <w:szCs w:val="24"/>
        </w:rPr>
        <w:t>、</w:t>
      </w:r>
      <w:r w:rsidRPr="007D4825">
        <w:rPr>
          <w:rFonts w:hint="eastAsia"/>
          <w:sz w:val="24"/>
          <w:szCs w:val="24"/>
        </w:rPr>
        <w:t>y</w:t>
      </w:r>
      <w:r w:rsidRPr="007D4825">
        <w:rPr>
          <w:rFonts w:hint="eastAsia"/>
          <w:sz w:val="24"/>
          <w:szCs w:val="24"/>
        </w:rPr>
        <w:t>方向导数符号反</w:t>
      </w:r>
    </w:p>
    <w:p w14:paraId="51A040B0"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像素点位置关系</w:t>
      </w:r>
    </w:p>
    <w:p w14:paraId="0BDE7C07" w14:textId="77777777" w:rsidR="007D4825" w:rsidRPr="007D4825" w:rsidRDefault="007D4825" w:rsidP="007D4825">
      <w:pPr>
        <w:spacing w:line="360" w:lineRule="auto"/>
        <w:rPr>
          <w:sz w:val="24"/>
          <w:szCs w:val="24"/>
        </w:rPr>
      </w:pPr>
      <w:r w:rsidRPr="007D4825">
        <w:rPr>
          <w:sz w:val="24"/>
          <w:szCs w:val="24"/>
        </w:rPr>
        <w:t xml:space="preserve">                    %   g2 g1</w:t>
      </w:r>
    </w:p>
    <w:p w14:paraId="7148D515" w14:textId="77777777" w:rsidR="007D4825" w:rsidRPr="007D4825" w:rsidRDefault="007D4825" w:rsidP="007D4825">
      <w:pPr>
        <w:spacing w:line="360" w:lineRule="auto"/>
        <w:rPr>
          <w:sz w:val="24"/>
          <w:szCs w:val="24"/>
        </w:rPr>
      </w:pPr>
      <w:r w:rsidRPr="007D4825">
        <w:rPr>
          <w:sz w:val="24"/>
          <w:szCs w:val="24"/>
        </w:rPr>
        <w:t xml:space="preserve">                    %   C</w:t>
      </w:r>
    </w:p>
    <w:p w14:paraId="12237DD8" w14:textId="77777777" w:rsidR="007D4825" w:rsidRPr="007D4825" w:rsidRDefault="007D4825" w:rsidP="007D4825">
      <w:pPr>
        <w:spacing w:line="360" w:lineRule="auto"/>
        <w:rPr>
          <w:sz w:val="24"/>
          <w:szCs w:val="24"/>
        </w:rPr>
      </w:pPr>
      <w:r w:rsidRPr="007D4825">
        <w:rPr>
          <w:sz w:val="24"/>
          <w:szCs w:val="24"/>
        </w:rPr>
        <w:lastRenderedPageBreak/>
        <w:t xml:space="preserve">                    %g3 g4</w:t>
      </w:r>
    </w:p>
    <w:p w14:paraId="769F7AA4" w14:textId="77777777" w:rsidR="007D4825" w:rsidRPr="007D4825" w:rsidRDefault="007D4825" w:rsidP="007D4825">
      <w:pPr>
        <w:spacing w:line="360" w:lineRule="auto"/>
        <w:rPr>
          <w:sz w:val="24"/>
          <w:szCs w:val="24"/>
        </w:rPr>
      </w:pPr>
      <w:r w:rsidRPr="007D4825">
        <w:rPr>
          <w:sz w:val="24"/>
          <w:szCs w:val="24"/>
        </w:rPr>
        <w:t xml:space="preserve">                    grad1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 + 1);</w:t>
      </w:r>
    </w:p>
    <w:p w14:paraId="5F30E81A" w14:textId="77777777" w:rsidR="007D4825" w:rsidRPr="007D4825" w:rsidRDefault="007D4825" w:rsidP="007D4825">
      <w:pPr>
        <w:spacing w:line="360" w:lineRule="auto"/>
        <w:rPr>
          <w:sz w:val="24"/>
          <w:szCs w:val="24"/>
        </w:rPr>
      </w:pPr>
      <w:r w:rsidRPr="007D4825">
        <w:rPr>
          <w:sz w:val="24"/>
          <w:szCs w:val="24"/>
        </w:rPr>
        <w:t xml:space="preserve">                    grad3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 - 1);</w:t>
      </w:r>
    </w:p>
    <w:p w14:paraId="72451777" w14:textId="77777777" w:rsidR="007D4825" w:rsidRPr="007D4825" w:rsidRDefault="007D4825" w:rsidP="007D4825">
      <w:pPr>
        <w:spacing w:line="360" w:lineRule="auto"/>
        <w:rPr>
          <w:sz w:val="24"/>
          <w:szCs w:val="24"/>
        </w:rPr>
      </w:pPr>
      <w:r w:rsidRPr="007D4825">
        <w:rPr>
          <w:sz w:val="24"/>
          <w:szCs w:val="24"/>
        </w:rPr>
        <w:t xml:space="preserve">                end</w:t>
      </w:r>
    </w:p>
    <w:p w14:paraId="5FA23141"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如果</w:t>
      </w:r>
      <w:r w:rsidRPr="007D4825">
        <w:rPr>
          <w:rFonts w:hint="eastAsia"/>
          <w:sz w:val="24"/>
          <w:szCs w:val="24"/>
        </w:rPr>
        <w:t>X</w:t>
      </w:r>
      <w:r w:rsidRPr="007D4825">
        <w:rPr>
          <w:rFonts w:hint="eastAsia"/>
          <w:sz w:val="24"/>
          <w:szCs w:val="24"/>
        </w:rPr>
        <w:t>方向幅度值较大</w:t>
      </w:r>
    </w:p>
    <w:p w14:paraId="6C4882B9" w14:textId="77777777" w:rsidR="007D4825" w:rsidRPr="007D4825" w:rsidRDefault="007D4825" w:rsidP="007D4825">
      <w:pPr>
        <w:spacing w:line="360" w:lineRule="auto"/>
        <w:rPr>
          <w:sz w:val="24"/>
          <w:szCs w:val="24"/>
        </w:rPr>
      </w:pPr>
      <w:r w:rsidRPr="007D4825">
        <w:rPr>
          <w:sz w:val="24"/>
          <w:szCs w:val="24"/>
        </w:rPr>
        <w:t xml:space="preserve">            else</w:t>
      </w:r>
    </w:p>
    <w:p w14:paraId="34CBD391" w14:textId="77777777" w:rsidR="007D4825" w:rsidRPr="007D4825" w:rsidRDefault="007D4825" w:rsidP="007D4825">
      <w:pPr>
        <w:spacing w:line="360" w:lineRule="auto"/>
        <w:rPr>
          <w:sz w:val="24"/>
          <w:szCs w:val="24"/>
        </w:rPr>
      </w:pPr>
      <w:r w:rsidRPr="007D4825">
        <w:rPr>
          <w:rFonts w:hint="eastAsia"/>
          <w:sz w:val="24"/>
          <w:szCs w:val="24"/>
        </w:rPr>
        <w:t xml:space="preserve">                weight = abs(</w:t>
      </w:r>
      <w:proofErr w:type="spellStart"/>
      <w:r w:rsidRPr="007D4825">
        <w:rPr>
          <w:rFonts w:hint="eastAsia"/>
          <w:sz w:val="24"/>
          <w:szCs w:val="24"/>
        </w:rPr>
        <w:t>gradY</w:t>
      </w:r>
      <w:proofErr w:type="spellEnd"/>
      <w:r w:rsidRPr="007D4825">
        <w:rPr>
          <w:rFonts w:hint="eastAsia"/>
          <w:sz w:val="24"/>
          <w:szCs w:val="24"/>
        </w:rPr>
        <w:t>) / abs(</w:t>
      </w:r>
      <w:proofErr w:type="spellStart"/>
      <w:r w:rsidRPr="007D4825">
        <w:rPr>
          <w:rFonts w:hint="eastAsia"/>
          <w:sz w:val="24"/>
          <w:szCs w:val="24"/>
        </w:rPr>
        <w:t>gradX</w:t>
      </w:r>
      <w:proofErr w:type="spellEnd"/>
      <w:r w:rsidRPr="007D4825">
        <w:rPr>
          <w:rFonts w:hint="eastAsia"/>
          <w:sz w:val="24"/>
          <w:szCs w:val="24"/>
        </w:rPr>
        <w:t>);%</w:t>
      </w:r>
      <w:r w:rsidRPr="007D4825">
        <w:rPr>
          <w:rFonts w:hint="eastAsia"/>
          <w:sz w:val="24"/>
          <w:szCs w:val="24"/>
        </w:rPr>
        <w:t>权重</w:t>
      </w:r>
    </w:p>
    <w:p w14:paraId="0A802BEF" w14:textId="77777777" w:rsidR="007D4825" w:rsidRPr="007D4825" w:rsidRDefault="007D4825" w:rsidP="007D4825">
      <w:pPr>
        <w:spacing w:line="360" w:lineRule="auto"/>
        <w:rPr>
          <w:sz w:val="24"/>
          <w:szCs w:val="24"/>
        </w:rPr>
      </w:pPr>
      <w:r w:rsidRPr="007D4825">
        <w:rPr>
          <w:sz w:val="24"/>
          <w:szCs w:val="24"/>
        </w:rPr>
        <w:t xml:space="preserve">                grad2 = </w:t>
      </w:r>
      <w:proofErr w:type="gramStart"/>
      <w:r w:rsidRPr="007D4825">
        <w:rPr>
          <w:sz w:val="24"/>
          <w:szCs w:val="24"/>
        </w:rPr>
        <w:t>d(</w:t>
      </w:r>
      <w:proofErr w:type="spellStart"/>
      <w:proofErr w:type="gramEnd"/>
      <w:r w:rsidRPr="007D4825">
        <w:rPr>
          <w:sz w:val="24"/>
          <w:szCs w:val="24"/>
        </w:rPr>
        <w:t>i,j</w:t>
      </w:r>
      <w:proofErr w:type="spellEnd"/>
      <w:r w:rsidRPr="007D4825">
        <w:rPr>
          <w:sz w:val="24"/>
          <w:szCs w:val="24"/>
        </w:rPr>
        <w:t xml:space="preserve"> - 1);</w:t>
      </w:r>
    </w:p>
    <w:p w14:paraId="72222386" w14:textId="77777777" w:rsidR="007D4825" w:rsidRPr="007D4825" w:rsidRDefault="007D4825" w:rsidP="007D4825">
      <w:pPr>
        <w:spacing w:line="360" w:lineRule="auto"/>
        <w:rPr>
          <w:sz w:val="24"/>
          <w:szCs w:val="24"/>
        </w:rPr>
      </w:pPr>
      <w:r w:rsidRPr="007D4825">
        <w:rPr>
          <w:sz w:val="24"/>
          <w:szCs w:val="24"/>
        </w:rPr>
        <w:t xml:space="preserve">                grad4 = </w:t>
      </w:r>
      <w:proofErr w:type="gramStart"/>
      <w:r w:rsidRPr="007D4825">
        <w:rPr>
          <w:sz w:val="24"/>
          <w:szCs w:val="24"/>
        </w:rPr>
        <w:t>d(</w:t>
      </w:r>
      <w:proofErr w:type="spellStart"/>
      <w:proofErr w:type="gramEnd"/>
      <w:r w:rsidRPr="007D4825">
        <w:rPr>
          <w:sz w:val="24"/>
          <w:szCs w:val="24"/>
        </w:rPr>
        <w:t>i,j</w:t>
      </w:r>
      <w:proofErr w:type="spellEnd"/>
      <w:r w:rsidRPr="007D4825">
        <w:rPr>
          <w:sz w:val="24"/>
          <w:szCs w:val="24"/>
        </w:rPr>
        <w:t xml:space="preserve"> + 1);</w:t>
      </w:r>
    </w:p>
    <w:p w14:paraId="22B9B242"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如果</w:t>
      </w:r>
      <w:r w:rsidRPr="007D4825">
        <w:rPr>
          <w:rFonts w:hint="eastAsia"/>
          <w:sz w:val="24"/>
          <w:szCs w:val="24"/>
        </w:rPr>
        <w:t>x</w:t>
      </w:r>
      <w:r w:rsidRPr="007D4825">
        <w:rPr>
          <w:rFonts w:hint="eastAsia"/>
          <w:sz w:val="24"/>
          <w:szCs w:val="24"/>
        </w:rPr>
        <w:t>、</w:t>
      </w:r>
      <w:r w:rsidRPr="007D4825">
        <w:rPr>
          <w:rFonts w:hint="eastAsia"/>
          <w:sz w:val="24"/>
          <w:szCs w:val="24"/>
        </w:rPr>
        <w:t>y</w:t>
      </w:r>
      <w:r w:rsidRPr="007D4825">
        <w:rPr>
          <w:rFonts w:hint="eastAsia"/>
          <w:sz w:val="24"/>
          <w:szCs w:val="24"/>
        </w:rPr>
        <w:t>方向导数符号相同</w:t>
      </w:r>
    </w:p>
    <w:p w14:paraId="48F85B14"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像素点位置关系</w:t>
      </w:r>
    </w:p>
    <w:p w14:paraId="7ACAE494" w14:textId="03E4AB92" w:rsidR="007D4825" w:rsidRPr="007D4825" w:rsidRDefault="007D4825" w:rsidP="007D4825">
      <w:pPr>
        <w:spacing w:line="360" w:lineRule="auto"/>
        <w:rPr>
          <w:sz w:val="24"/>
          <w:szCs w:val="24"/>
        </w:rPr>
      </w:pPr>
      <w:r w:rsidRPr="007D4825">
        <w:rPr>
          <w:sz w:val="24"/>
          <w:szCs w:val="24"/>
        </w:rPr>
        <w:t xml:space="preserve">                %</w:t>
      </w:r>
      <w:r w:rsidR="00545B77">
        <w:rPr>
          <w:sz w:val="24"/>
          <w:szCs w:val="24"/>
        </w:rPr>
        <w:t xml:space="preserve"> </w:t>
      </w:r>
      <w:r w:rsidRPr="007D4825">
        <w:rPr>
          <w:sz w:val="24"/>
          <w:szCs w:val="24"/>
        </w:rPr>
        <w:t>g3</w:t>
      </w:r>
    </w:p>
    <w:p w14:paraId="54B00B8F" w14:textId="7696AD98" w:rsidR="007D4825" w:rsidRPr="007D4825" w:rsidRDefault="007D4825" w:rsidP="007D4825">
      <w:pPr>
        <w:spacing w:line="360" w:lineRule="auto"/>
        <w:rPr>
          <w:sz w:val="24"/>
          <w:szCs w:val="24"/>
        </w:rPr>
      </w:pPr>
      <w:r w:rsidRPr="007D4825">
        <w:rPr>
          <w:sz w:val="24"/>
          <w:szCs w:val="24"/>
        </w:rPr>
        <w:t xml:space="preserve">                %</w:t>
      </w:r>
      <w:r w:rsidR="00545B77">
        <w:rPr>
          <w:sz w:val="24"/>
          <w:szCs w:val="24"/>
        </w:rPr>
        <w:t xml:space="preserve"> </w:t>
      </w:r>
      <w:r w:rsidRPr="007D4825">
        <w:rPr>
          <w:sz w:val="24"/>
          <w:szCs w:val="24"/>
        </w:rPr>
        <w:t>g4 C g2</w:t>
      </w:r>
    </w:p>
    <w:p w14:paraId="00B8484A" w14:textId="0D8E8AD8" w:rsidR="007D4825" w:rsidRPr="007D4825" w:rsidRDefault="007D4825" w:rsidP="007D4825">
      <w:pPr>
        <w:spacing w:line="360" w:lineRule="auto"/>
        <w:rPr>
          <w:sz w:val="24"/>
          <w:szCs w:val="24"/>
        </w:rPr>
      </w:pPr>
      <w:r w:rsidRPr="007D4825">
        <w:rPr>
          <w:sz w:val="24"/>
          <w:szCs w:val="24"/>
        </w:rPr>
        <w:t xml:space="preserve">                % g1</w:t>
      </w:r>
    </w:p>
    <w:p w14:paraId="38BA0278" w14:textId="77777777" w:rsidR="007D4825" w:rsidRPr="007D4825" w:rsidRDefault="007D4825" w:rsidP="007D4825">
      <w:pPr>
        <w:spacing w:line="360" w:lineRule="auto"/>
        <w:rPr>
          <w:sz w:val="24"/>
          <w:szCs w:val="24"/>
        </w:rPr>
      </w:pPr>
      <w:r w:rsidRPr="007D4825">
        <w:rPr>
          <w:sz w:val="24"/>
          <w:szCs w:val="24"/>
        </w:rPr>
        <w:t xml:space="preserve">                if </w:t>
      </w:r>
      <w:proofErr w:type="spellStart"/>
      <w:r w:rsidRPr="007D4825">
        <w:rPr>
          <w:sz w:val="24"/>
          <w:szCs w:val="24"/>
        </w:rPr>
        <w:t>gradX</w:t>
      </w:r>
      <w:proofErr w:type="spellEnd"/>
      <w:r w:rsidRPr="007D4825">
        <w:rPr>
          <w:sz w:val="24"/>
          <w:szCs w:val="24"/>
        </w:rPr>
        <w:t xml:space="preserve"> * </w:t>
      </w:r>
      <w:proofErr w:type="spellStart"/>
      <w:r w:rsidRPr="007D4825">
        <w:rPr>
          <w:sz w:val="24"/>
          <w:szCs w:val="24"/>
        </w:rPr>
        <w:t>gradY</w:t>
      </w:r>
      <w:proofErr w:type="spellEnd"/>
      <w:r w:rsidRPr="007D4825">
        <w:rPr>
          <w:sz w:val="24"/>
          <w:szCs w:val="24"/>
        </w:rPr>
        <w:t xml:space="preserve"> &gt; 0</w:t>
      </w:r>
    </w:p>
    <w:p w14:paraId="52FD894A" w14:textId="77777777" w:rsidR="007D4825" w:rsidRPr="007D4825" w:rsidRDefault="007D4825" w:rsidP="007D4825">
      <w:pPr>
        <w:spacing w:line="360" w:lineRule="auto"/>
        <w:rPr>
          <w:sz w:val="24"/>
          <w:szCs w:val="24"/>
        </w:rPr>
      </w:pPr>
      <w:r w:rsidRPr="007D4825">
        <w:rPr>
          <w:sz w:val="24"/>
          <w:szCs w:val="24"/>
        </w:rPr>
        <w:t xml:space="preserve">                    grad1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 + 1);</w:t>
      </w:r>
    </w:p>
    <w:p w14:paraId="6388BD10" w14:textId="77777777" w:rsidR="007D4825" w:rsidRPr="007D4825" w:rsidRDefault="007D4825" w:rsidP="007D4825">
      <w:pPr>
        <w:spacing w:line="360" w:lineRule="auto"/>
        <w:rPr>
          <w:sz w:val="24"/>
          <w:szCs w:val="24"/>
        </w:rPr>
      </w:pPr>
      <w:r w:rsidRPr="007D4825">
        <w:rPr>
          <w:sz w:val="24"/>
          <w:szCs w:val="24"/>
        </w:rPr>
        <w:t xml:space="preserve">                    grad3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 - 1);</w:t>
      </w:r>
    </w:p>
    <w:p w14:paraId="0FC9FF35" w14:textId="77777777" w:rsidR="007D4825" w:rsidRPr="007D4825" w:rsidRDefault="007D4825" w:rsidP="007D4825">
      <w:pPr>
        <w:spacing w:line="360" w:lineRule="auto"/>
        <w:rPr>
          <w:sz w:val="24"/>
          <w:szCs w:val="24"/>
        </w:rPr>
      </w:pPr>
      <w:r w:rsidRPr="007D4825">
        <w:rPr>
          <w:sz w:val="24"/>
          <w:szCs w:val="24"/>
        </w:rPr>
        <w:t xml:space="preserve">                else</w:t>
      </w:r>
    </w:p>
    <w:p w14:paraId="53505969"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如果</w:t>
      </w:r>
      <w:r w:rsidRPr="007D4825">
        <w:rPr>
          <w:rFonts w:hint="eastAsia"/>
          <w:sz w:val="24"/>
          <w:szCs w:val="24"/>
        </w:rPr>
        <w:t>x</w:t>
      </w:r>
      <w:r w:rsidRPr="007D4825">
        <w:rPr>
          <w:rFonts w:hint="eastAsia"/>
          <w:sz w:val="24"/>
          <w:szCs w:val="24"/>
        </w:rPr>
        <w:t>、</w:t>
      </w:r>
      <w:r w:rsidRPr="007D4825">
        <w:rPr>
          <w:rFonts w:hint="eastAsia"/>
          <w:sz w:val="24"/>
          <w:szCs w:val="24"/>
        </w:rPr>
        <w:t>y</w:t>
      </w:r>
      <w:r w:rsidRPr="007D4825">
        <w:rPr>
          <w:rFonts w:hint="eastAsia"/>
          <w:sz w:val="24"/>
          <w:szCs w:val="24"/>
        </w:rPr>
        <w:t>方向导数符号反</w:t>
      </w:r>
    </w:p>
    <w:p w14:paraId="4C830416"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像素点位置关系</w:t>
      </w:r>
    </w:p>
    <w:p w14:paraId="59408BE5" w14:textId="0248EF6A" w:rsidR="007D4825" w:rsidRPr="007D4825" w:rsidRDefault="007D4825" w:rsidP="007D4825">
      <w:pPr>
        <w:spacing w:line="360" w:lineRule="auto"/>
        <w:rPr>
          <w:sz w:val="24"/>
          <w:szCs w:val="24"/>
        </w:rPr>
      </w:pPr>
      <w:r w:rsidRPr="007D4825">
        <w:rPr>
          <w:sz w:val="24"/>
          <w:szCs w:val="24"/>
        </w:rPr>
        <w:t xml:space="preserve">                    % g1</w:t>
      </w:r>
    </w:p>
    <w:p w14:paraId="1C43AA1C" w14:textId="431579C5" w:rsidR="007D4825" w:rsidRPr="007D4825" w:rsidRDefault="007D4825" w:rsidP="007D4825">
      <w:pPr>
        <w:spacing w:line="360" w:lineRule="auto"/>
        <w:rPr>
          <w:sz w:val="24"/>
          <w:szCs w:val="24"/>
        </w:rPr>
      </w:pPr>
      <w:r w:rsidRPr="007D4825">
        <w:rPr>
          <w:sz w:val="24"/>
          <w:szCs w:val="24"/>
        </w:rPr>
        <w:t xml:space="preserve">                    %</w:t>
      </w:r>
      <w:r w:rsidR="002433FF">
        <w:rPr>
          <w:sz w:val="24"/>
          <w:szCs w:val="24"/>
        </w:rPr>
        <w:t xml:space="preserve"> </w:t>
      </w:r>
      <w:r w:rsidRPr="007D4825">
        <w:rPr>
          <w:sz w:val="24"/>
          <w:szCs w:val="24"/>
        </w:rPr>
        <w:t>g4 C g2</w:t>
      </w:r>
    </w:p>
    <w:p w14:paraId="6AE1A672" w14:textId="29ED4041" w:rsidR="007D4825" w:rsidRPr="007D4825" w:rsidRDefault="007D4825" w:rsidP="007D4825">
      <w:pPr>
        <w:spacing w:line="360" w:lineRule="auto"/>
        <w:rPr>
          <w:sz w:val="24"/>
          <w:szCs w:val="24"/>
        </w:rPr>
      </w:pPr>
      <w:r w:rsidRPr="007D4825">
        <w:rPr>
          <w:sz w:val="24"/>
          <w:szCs w:val="24"/>
        </w:rPr>
        <w:t xml:space="preserve">                    %</w:t>
      </w:r>
      <w:r w:rsidR="002433FF">
        <w:rPr>
          <w:sz w:val="24"/>
          <w:szCs w:val="24"/>
        </w:rPr>
        <w:t xml:space="preserve"> </w:t>
      </w:r>
      <w:r w:rsidRPr="007D4825">
        <w:rPr>
          <w:sz w:val="24"/>
          <w:szCs w:val="24"/>
        </w:rPr>
        <w:t>g3</w:t>
      </w:r>
    </w:p>
    <w:p w14:paraId="6DBB5F0B" w14:textId="77777777" w:rsidR="007D4825" w:rsidRPr="007D4825" w:rsidRDefault="007D4825" w:rsidP="007D4825">
      <w:pPr>
        <w:spacing w:line="360" w:lineRule="auto"/>
        <w:rPr>
          <w:sz w:val="24"/>
          <w:szCs w:val="24"/>
        </w:rPr>
      </w:pPr>
      <w:r w:rsidRPr="007D4825">
        <w:rPr>
          <w:sz w:val="24"/>
          <w:szCs w:val="24"/>
        </w:rPr>
        <w:t xml:space="preserve">                    grad1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 + 1);</w:t>
      </w:r>
    </w:p>
    <w:p w14:paraId="483A1E1C" w14:textId="77777777" w:rsidR="007D4825" w:rsidRPr="007D4825" w:rsidRDefault="007D4825" w:rsidP="007D4825">
      <w:pPr>
        <w:spacing w:line="360" w:lineRule="auto"/>
        <w:rPr>
          <w:sz w:val="24"/>
          <w:szCs w:val="24"/>
        </w:rPr>
      </w:pPr>
      <w:r w:rsidRPr="007D4825">
        <w:rPr>
          <w:sz w:val="24"/>
          <w:szCs w:val="24"/>
        </w:rPr>
        <w:t xml:space="preserve">                    grad3 = </w:t>
      </w:r>
      <w:proofErr w:type="gramStart"/>
      <w:r w:rsidRPr="007D4825">
        <w:rPr>
          <w:sz w:val="24"/>
          <w:szCs w:val="24"/>
        </w:rPr>
        <w:t>d(</w:t>
      </w:r>
      <w:proofErr w:type="spellStart"/>
      <w:proofErr w:type="gramEnd"/>
      <w:r w:rsidRPr="007D4825">
        <w:rPr>
          <w:sz w:val="24"/>
          <w:szCs w:val="24"/>
        </w:rPr>
        <w:t>i</w:t>
      </w:r>
      <w:proofErr w:type="spellEnd"/>
      <w:r w:rsidRPr="007D4825">
        <w:rPr>
          <w:sz w:val="24"/>
          <w:szCs w:val="24"/>
        </w:rPr>
        <w:t xml:space="preserve"> + 1,j - 1);</w:t>
      </w:r>
    </w:p>
    <w:p w14:paraId="78A1EE69" w14:textId="77777777" w:rsidR="007D4825" w:rsidRPr="007D4825" w:rsidRDefault="007D4825" w:rsidP="007D4825">
      <w:pPr>
        <w:spacing w:line="360" w:lineRule="auto"/>
        <w:rPr>
          <w:sz w:val="24"/>
          <w:szCs w:val="24"/>
        </w:rPr>
      </w:pPr>
      <w:r w:rsidRPr="007D4825">
        <w:rPr>
          <w:sz w:val="24"/>
          <w:szCs w:val="24"/>
        </w:rPr>
        <w:t xml:space="preserve">                end</w:t>
      </w:r>
    </w:p>
    <w:p w14:paraId="774434F7" w14:textId="77777777" w:rsidR="007D4825" w:rsidRPr="007D4825" w:rsidRDefault="007D4825" w:rsidP="007D4825">
      <w:pPr>
        <w:spacing w:line="360" w:lineRule="auto"/>
        <w:rPr>
          <w:sz w:val="24"/>
          <w:szCs w:val="24"/>
        </w:rPr>
      </w:pPr>
      <w:r w:rsidRPr="007D4825">
        <w:rPr>
          <w:sz w:val="24"/>
          <w:szCs w:val="24"/>
        </w:rPr>
        <w:t xml:space="preserve">            end</w:t>
      </w:r>
    </w:p>
    <w:p w14:paraId="0EB0EDA1"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利用</w:t>
      </w:r>
      <w:r w:rsidRPr="007D4825">
        <w:rPr>
          <w:rFonts w:hint="eastAsia"/>
          <w:sz w:val="24"/>
          <w:szCs w:val="24"/>
        </w:rPr>
        <w:t>grad1-grad4</w:t>
      </w:r>
      <w:r w:rsidRPr="007D4825">
        <w:rPr>
          <w:rFonts w:hint="eastAsia"/>
          <w:sz w:val="24"/>
          <w:szCs w:val="24"/>
        </w:rPr>
        <w:t>对梯度进行插值</w:t>
      </w:r>
    </w:p>
    <w:p w14:paraId="349903BE" w14:textId="77777777" w:rsidR="007D4825" w:rsidRPr="007D4825" w:rsidRDefault="007D4825" w:rsidP="007D4825">
      <w:pPr>
        <w:spacing w:line="360" w:lineRule="auto"/>
        <w:rPr>
          <w:sz w:val="24"/>
          <w:szCs w:val="24"/>
        </w:rPr>
      </w:pPr>
      <w:r w:rsidRPr="007D4825">
        <w:rPr>
          <w:sz w:val="24"/>
          <w:szCs w:val="24"/>
        </w:rPr>
        <w:t xml:space="preserve">            gradTemp1 = weight * grad1 + (1 - weight) * grad2;</w:t>
      </w:r>
    </w:p>
    <w:p w14:paraId="6D316A16" w14:textId="77777777" w:rsidR="007D4825" w:rsidRPr="007D4825" w:rsidRDefault="007D4825" w:rsidP="007D4825">
      <w:pPr>
        <w:spacing w:line="360" w:lineRule="auto"/>
        <w:rPr>
          <w:sz w:val="24"/>
          <w:szCs w:val="24"/>
        </w:rPr>
      </w:pPr>
      <w:r w:rsidRPr="007D4825">
        <w:rPr>
          <w:sz w:val="24"/>
          <w:szCs w:val="24"/>
        </w:rPr>
        <w:t xml:space="preserve">            gradTemp2 = weight * grad3 + (1 - weight) * grad4;</w:t>
      </w:r>
    </w:p>
    <w:p w14:paraId="1BBFB492"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当前像素的梯度是局部的最大值，可能是边缘点</w:t>
      </w:r>
    </w:p>
    <w:p w14:paraId="247F1224" w14:textId="77777777" w:rsidR="007D4825" w:rsidRPr="007D4825" w:rsidRDefault="007D4825" w:rsidP="007D4825">
      <w:pPr>
        <w:spacing w:line="360" w:lineRule="auto"/>
        <w:rPr>
          <w:sz w:val="24"/>
          <w:szCs w:val="24"/>
        </w:rPr>
      </w:pPr>
      <w:r w:rsidRPr="007D4825">
        <w:rPr>
          <w:sz w:val="24"/>
          <w:szCs w:val="24"/>
        </w:rPr>
        <w:t xml:space="preserve">            if </w:t>
      </w:r>
      <w:proofErr w:type="spellStart"/>
      <w:r w:rsidRPr="007D4825">
        <w:rPr>
          <w:sz w:val="24"/>
          <w:szCs w:val="24"/>
        </w:rPr>
        <w:t>gradTemp</w:t>
      </w:r>
      <w:proofErr w:type="spellEnd"/>
      <w:r w:rsidRPr="007D4825">
        <w:rPr>
          <w:sz w:val="24"/>
          <w:szCs w:val="24"/>
        </w:rPr>
        <w:t xml:space="preserve"> &gt;= gradTemp1 &amp;&amp; </w:t>
      </w:r>
      <w:proofErr w:type="spellStart"/>
      <w:r w:rsidRPr="007D4825">
        <w:rPr>
          <w:sz w:val="24"/>
          <w:szCs w:val="24"/>
        </w:rPr>
        <w:t>gradTemp</w:t>
      </w:r>
      <w:proofErr w:type="spellEnd"/>
      <w:r w:rsidRPr="007D4825">
        <w:rPr>
          <w:sz w:val="24"/>
          <w:szCs w:val="24"/>
        </w:rPr>
        <w:t xml:space="preserve"> &gt;= gradTemp2</w:t>
      </w:r>
    </w:p>
    <w:p w14:paraId="39E7C565" w14:textId="77777777" w:rsidR="007D4825" w:rsidRPr="007D4825" w:rsidRDefault="007D4825" w:rsidP="007D4825">
      <w:pPr>
        <w:spacing w:line="360" w:lineRule="auto"/>
        <w:rPr>
          <w:sz w:val="24"/>
          <w:szCs w:val="24"/>
        </w:rPr>
      </w:pPr>
      <w:r w:rsidRPr="007D4825">
        <w:rPr>
          <w:sz w:val="24"/>
          <w:szCs w:val="24"/>
        </w:rPr>
        <w:lastRenderedPageBreak/>
        <w:t xml:space="preserve">                K(</w:t>
      </w:r>
      <w:proofErr w:type="spellStart"/>
      <w:proofErr w:type="gramStart"/>
      <w:r w:rsidRPr="007D4825">
        <w:rPr>
          <w:sz w:val="24"/>
          <w:szCs w:val="24"/>
        </w:rPr>
        <w:t>i,j</w:t>
      </w:r>
      <w:proofErr w:type="spellEnd"/>
      <w:proofErr w:type="gramEnd"/>
      <w:r w:rsidRPr="007D4825">
        <w:rPr>
          <w:sz w:val="24"/>
          <w:szCs w:val="24"/>
        </w:rPr>
        <w:t xml:space="preserve">) = </w:t>
      </w:r>
      <w:proofErr w:type="spellStart"/>
      <w:r w:rsidRPr="007D4825">
        <w:rPr>
          <w:sz w:val="24"/>
          <w:szCs w:val="24"/>
        </w:rPr>
        <w:t>gradTemp</w:t>
      </w:r>
      <w:proofErr w:type="spellEnd"/>
      <w:r w:rsidRPr="007D4825">
        <w:rPr>
          <w:sz w:val="24"/>
          <w:szCs w:val="24"/>
        </w:rPr>
        <w:t>;</w:t>
      </w:r>
    </w:p>
    <w:p w14:paraId="0B8C9720" w14:textId="77777777" w:rsidR="007D4825" w:rsidRPr="007D4825" w:rsidRDefault="007D4825" w:rsidP="007D4825">
      <w:pPr>
        <w:spacing w:line="360" w:lineRule="auto"/>
        <w:rPr>
          <w:sz w:val="24"/>
          <w:szCs w:val="24"/>
        </w:rPr>
      </w:pPr>
      <w:r w:rsidRPr="007D4825">
        <w:rPr>
          <w:sz w:val="24"/>
          <w:szCs w:val="24"/>
        </w:rPr>
        <w:t xml:space="preserve">            else</w:t>
      </w:r>
    </w:p>
    <w:p w14:paraId="2B8E5B87" w14:textId="77777777" w:rsidR="007D4825" w:rsidRPr="007D4825" w:rsidRDefault="007D4825" w:rsidP="007D4825">
      <w:pPr>
        <w:spacing w:line="360" w:lineRule="auto"/>
        <w:rPr>
          <w:sz w:val="24"/>
          <w:szCs w:val="24"/>
        </w:rPr>
      </w:pPr>
      <w:r w:rsidRPr="007D4825">
        <w:rPr>
          <w:rFonts w:hint="eastAsia"/>
          <w:sz w:val="24"/>
          <w:szCs w:val="24"/>
        </w:rPr>
        <w:t xml:space="preserve">                %</w:t>
      </w:r>
      <w:r w:rsidRPr="007D4825">
        <w:rPr>
          <w:rFonts w:hint="eastAsia"/>
          <w:sz w:val="24"/>
          <w:szCs w:val="24"/>
        </w:rPr>
        <w:t>不可能是边缘点</w:t>
      </w:r>
    </w:p>
    <w:p w14:paraId="0F5A06AA" w14:textId="77777777" w:rsidR="007D4825" w:rsidRPr="007D4825" w:rsidRDefault="007D4825" w:rsidP="007D4825">
      <w:pPr>
        <w:spacing w:line="360" w:lineRule="auto"/>
        <w:rPr>
          <w:sz w:val="24"/>
          <w:szCs w:val="24"/>
        </w:rPr>
      </w:pPr>
      <w:r w:rsidRPr="007D4825">
        <w:rPr>
          <w:sz w:val="24"/>
          <w:szCs w:val="24"/>
        </w:rPr>
        <w:t xml:space="preserve">                K(</w:t>
      </w:r>
      <w:proofErr w:type="spellStart"/>
      <w:proofErr w:type="gramStart"/>
      <w:r w:rsidRPr="007D4825">
        <w:rPr>
          <w:sz w:val="24"/>
          <w:szCs w:val="24"/>
        </w:rPr>
        <w:t>i,j</w:t>
      </w:r>
      <w:proofErr w:type="spellEnd"/>
      <w:proofErr w:type="gramEnd"/>
      <w:r w:rsidRPr="007D4825">
        <w:rPr>
          <w:sz w:val="24"/>
          <w:szCs w:val="24"/>
        </w:rPr>
        <w:t>) = 0;</w:t>
      </w:r>
    </w:p>
    <w:p w14:paraId="0BBE5937" w14:textId="77777777" w:rsidR="007D4825" w:rsidRPr="007D4825" w:rsidRDefault="007D4825" w:rsidP="007D4825">
      <w:pPr>
        <w:spacing w:line="360" w:lineRule="auto"/>
        <w:rPr>
          <w:sz w:val="24"/>
          <w:szCs w:val="24"/>
        </w:rPr>
      </w:pPr>
      <w:r w:rsidRPr="007D4825">
        <w:rPr>
          <w:sz w:val="24"/>
          <w:szCs w:val="24"/>
        </w:rPr>
        <w:t xml:space="preserve">            end</w:t>
      </w:r>
    </w:p>
    <w:p w14:paraId="207141F6" w14:textId="77777777" w:rsidR="007D4825" w:rsidRPr="007D4825" w:rsidRDefault="007D4825" w:rsidP="007D4825">
      <w:pPr>
        <w:spacing w:line="360" w:lineRule="auto"/>
        <w:rPr>
          <w:sz w:val="24"/>
          <w:szCs w:val="24"/>
        </w:rPr>
      </w:pPr>
      <w:r w:rsidRPr="007D4825">
        <w:rPr>
          <w:sz w:val="24"/>
          <w:szCs w:val="24"/>
        </w:rPr>
        <w:t xml:space="preserve">        end</w:t>
      </w:r>
    </w:p>
    <w:p w14:paraId="33FC4FF0" w14:textId="77777777" w:rsidR="007D4825" w:rsidRPr="007D4825" w:rsidRDefault="007D4825" w:rsidP="007D4825">
      <w:pPr>
        <w:spacing w:line="360" w:lineRule="auto"/>
        <w:rPr>
          <w:sz w:val="24"/>
          <w:szCs w:val="24"/>
        </w:rPr>
      </w:pPr>
      <w:r w:rsidRPr="007D4825">
        <w:rPr>
          <w:sz w:val="24"/>
          <w:szCs w:val="24"/>
        </w:rPr>
        <w:t xml:space="preserve">    end</w:t>
      </w:r>
    </w:p>
    <w:p w14:paraId="71936E4B" w14:textId="77777777" w:rsidR="007D4825" w:rsidRPr="007D4825" w:rsidRDefault="007D4825" w:rsidP="007D4825">
      <w:pPr>
        <w:spacing w:line="360" w:lineRule="auto"/>
        <w:rPr>
          <w:sz w:val="24"/>
          <w:szCs w:val="24"/>
        </w:rPr>
      </w:pPr>
      <w:r w:rsidRPr="007D4825">
        <w:rPr>
          <w:sz w:val="24"/>
          <w:szCs w:val="24"/>
        </w:rPr>
        <w:t>end</w:t>
      </w:r>
    </w:p>
    <w:p w14:paraId="3FFB37B8" w14:textId="77777777" w:rsidR="007D4825" w:rsidRPr="007D4825" w:rsidRDefault="007D4825" w:rsidP="007D4825">
      <w:pPr>
        <w:spacing w:line="360" w:lineRule="auto"/>
        <w:rPr>
          <w:sz w:val="24"/>
          <w:szCs w:val="24"/>
        </w:rPr>
      </w:pPr>
      <w:proofErr w:type="spellStart"/>
      <w:proofErr w:type="gramStart"/>
      <w:r w:rsidRPr="007D4825">
        <w:rPr>
          <w:sz w:val="24"/>
          <w:szCs w:val="24"/>
        </w:rPr>
        <w:t>figure,imshow</w:t>
      </w:r>
      <w:proofErr w:type="spellEnd"/>
      <w:proofErr w:type="gramEnd"/>
      <w:r w:rsidRPr="007D4825">
        <w:rPr>
          <w:sz w:val="24"/>
          <w:szCs w:val="24"/>
        </w:rPr>
        <w:t>(K,[])</w:t>
      </w:r>
    </w:p>
    <w:p w14:paraId="01FE3B85" w14:textId="05328964" w:rsidR="007D4825" w:rsidRDefault="007D4825" w:rsidP="007D4825">
      <w:pPr>
        <w:spacing w:line="360" w:lineRule="auto"/>
        <w:rPr>
          <w:sz w:val="24"/>
          <w:szCs w:val="24"/>
        </w:rPr>
      </w:pPr>
      <w:r w:rsidRPr="007D4825">
        <w:rPr>
          <w:rFonts w:hint="eastAsia"/>
          <w:sz w:val="24"/>
          <w:szCs w:val="24"/>
        </w:rPr>
        <w:t>title('</w:t>
      </w:r>
      <w:r w:rsidRPr="007D4825">
        <w:rPr>
          <w:rFonts w:hint="eastAsia"/>
          <w:sz w:val="24"/>
          <w:szCs w:val="24"/>
        </w:rPr>
        <w:t>非极大值抑制后的结果</w:t>
      </w:r>
      <w:r w:rsidRPr="007D4825">
        <w:rPr>
          <w:rFonts w:hint="eastAsia"/>
          <w:sz w:val="24"/>
          <w:szCs w:val="24"/>
        </w:rPr>
        <w:t>')</w:t>
      </w:r>
    </w:p>
    <w:p w14:paraId="1A2FEB38" w14:textId="77777777" w:rsidR="00113074" w:rsidRPr="00113074" w:rsidRDefault="00113074" w:rsidP="00113074">
      <w:pPr>
        <w:spacing w:line="360" w:lineRule="auto"/>
        <w:rPr>
          <w:sz w:val="24"/>
          <w:szCs w:val="24"/>
        </w:rPr>
      </w:pPr>
      <w:r w:rsidRPr="00113074">
        <w:rPr>
          <w:rFonts w:hint="eastAsia"/>
          <w:sz w:val="24"/>
          <w:szCs w:val="24"/>
        </w:rPr>
        <w:t>%</w:t>
      </w:r>
      <w:r w:rsidRPr="00113074">
        <w:rPr>
          <w:rFonts w:hint="eastAsia"/>
          <w:sz w:val="24"/>
          <w:szCs w:val="24"/>
        </w:rPr>
        <w:t>定义双阈值：</w:t>
      </w:r>
      <w:r w:rsidRPr="00113074">
        <w:rPr>
          <w:rFonts w:hint="eastAsia"/>
          <w:sz w:val="24"/>
          <w:szCs w:val="24"/>
        </w:rPr>
        <w:t>EP_MIN</w:t>
      </w:r>
      <w:r w:rsidRPr="00113074">
        <w:rPr>
          <w:rFonts w:hint="eastAsia"/>
          <w:sz w:val="24"/>
          <w:szCs w:val="24"/>
        </w:rPr>
        <w:t>、</w:t>
      </w:r>
      <w:r w:rsidRPr="00113074">
        <w:rPr>
          <w:rFonts w:hint="eastAsia"/>
          <w:sz w:val="24"/>
          <w:szCs w:val="24"/>
        </w:rPr>
        <w:t>EP_MAX</w:t>
      </w:r>
      <w:r w:rsidRPr="00113074">
        <w:rPr>
          <w:rFonts w:hint="eastAsia"/>
          <w:sz w:val="24"/>
          <w:szCs w:val="24"/>
        </w:rPr>
        <w:t>，且</w:t>
      </w:r>
      <w:r w:rsidRPr="00113074">
        <w:rPr>
          <w:rFonts w:hint="eastAsia"/>
          <w:sz w:val="24"/>
          <w:szCs w:val="24"/>
        </w:rPr>
        <w:t>EP_MAX = 2 * EP_MIN</w:t>
      </w:r>
    </w:p>
    <w:p w14:paraId="3B5F704D" w14:textId="77777777" w:rsidR="00113074" w:rsidRPr="00113074" w:rsidRDefault="00113074" w:rsidP="00113074">
      <w:pPr>
        <w:spacing w:line="360" w:lineRule="auto"/>
        <w:rPr>
          <w:sz w:val="24"/>
          <w:szCs w:val="24"/>
        </w:rPr>
      </w:pPr>
      <w:r w:rsidRPr="00113074">
        <w:rPr>
          <w:sz w:val="24"/>
          <w:szCs w:val="24"/>
        </w:rPr>
        <w:t>EP_MIN = 3;</w:t>
      </w:r>
    </w:p>
    <w:p w14:paraId="57641336" w14:textId="77777777" w:rsidR="00113074" w:rsidRPr="00113074" w:rsidRDefault="00113074" w:rsidP="00113074">
      <w:pPr>
        <w:spacing w:line="360" w:lineRule="auto"/>
        <w:rPr>
          <w:sz w:val="24"/>
          <w:szCs w:val="24"/>
        </w:rPr>
      </w:pPr>
      <w:r w:rsidRPr="00113074">
        <w:rPr>
          <w:sz w:val="24"/>
          <w:szCs w:val="24"/>
        </w:rPr>
        <w:t>EP_MAX = EP_MIN * 2;</w:t>
      </w:r>
    </w:p>
    <w:p w14:paraId="3541E545" w14:textId="77777777" w:rsidR="00113074" w:rsidRPr="00113074" w:rsidRDefault="00113074" w:rsidP="00113074">
      <w:pPr>
        <w:spacing w:line="360" w:lineRule="auto"/>
        <w:rPr>
          <w:sz w:val="24"/>
          <w:szCs w:val="24"/>
        </w:rPr>
      </w:pPr>
      <w:proofErr w:type="spellStart"/>
      <w:r w:rsidRPr="00113074">
        <w:rPr>
          <w:rFonts w:hint="eastAsia"/>
          <w:sz w:val="24"/>
          <w:szCs w:val="24"/>
        </w:rPr>
        <w:t>EdgeLarge</w:t>
      </w:r>
      <w:proofErr w:type="spellEnd"/>
      <w:r w:rsidRPr="00113074">
        <w:rPr>
          <w:rFonts w:hint="eastAsia"/>
          <w:sz w:val="24"/>
          <w:szCs w:val="24"/>
        </w:rPr>
        <w:t xml:space="preserve"> = zeros(</w:t>
      </w:r>
      <w:proofErr w:type="spellStart"/>
      <w:r w:rsidRPr="00113074">
        <w:rPr>
          <w:rFonts w:hint="eastAsia"/>
          <w:sz w:val="24"/>
          <w:szCs w:val="24"/>
        </w:rPr>
        <w:t>height,width</w:t>
      </w:r>
      <w:proofErr w:type="spellEnd"/>
      <w:r w:rsidRPr="00113074">
        <w:rPr>
          <w:rFonts w:hint="eastAsia"/>
          <w:sz w:val="24"/>
          <w:szCs w:val="24"/>
        </w:rPr>
        <w:t>);%</w:t>
      </w:r>
      <w:r w:rsidRPr="00113074">
        <w:rPr>
          <w:rFonts w:hint="eastAsia"/>
          <w:sz w:val="24"/>
          <w:szCs w:val="24"/>
        </w:rPr>
        <w:t>记录真边缘</w:t>
      </w:r>
    </w:p>
    <w:p w14:paraId="3C055C10" w14:textId="77777777" w:rsidR="00113074" w:rsidRPr="00113074" w:rsidRDefault="00113074" w:rsidP="00113074">
      <w:pPr>
        <w:spacing w:line="360" w:lineRule="auto"/>
        <w:rPr>
          <w:sz w:val="24"/>
          <w:szCs w:val="24"/>
        </w:rPr>
      </w:pPr>
      <w:proofErr w:type="spellStart"/>
      <w:r w:rsidRPr="00113074">
        <w:rPr>
          <w:rFonts w:hint="eastAsia"/>
          <w:sz w:val="24"/>
          <w:szCs w:val="24"/>
        </w:rPr>
        <w:t>EdgeBetween</w:t>
      </w:r>
      <w:proofErr w:type="spellEnd"/>
      <w:r w:rsidRPr="00113074">
        <w:rPr>
          <w:rFonts w:hint="eastAsia"/>
          <w:sz w:val="24"/>
          <w:szCs w:val="24"/>
        </w:rPr>
        <w:t xml:space="preserve"> = zeros(</w:t>
      </w:r>
      <w:proofErr w:type="spellStart"/>
      <w:r w:rsidRPr="00113074">
        <w:rPr>
          <w:rFonts w:hint="eastAsia"/>
          <w:sz w:val="24"/>
          <w:szCs w:val="24"/>
        </w:rPr>
        <w:t>height,width</w:t>
      </w:r>
      <w:proofErr w:type="spellEnd"/>
      <w:r w:rsidRPr="00113074">
        <w:rPr>
          <w:rFonts w:hint="eastAsia"/>
          <w:sz w:val="24"/>
          <w:szCs w:val="24"/>
        </w:rPr>
        <w:t>);%</w:t>
      </w:r>
      <w:r w:rsidRPr="00113074">
        <w:rPr>
          <w:rFonts w:hint="eastAsia"/>
          <w:sz w:val="24"/>
          <w:szCs w:val="24"/>
        </w:rPr>
        <w:t>记录可能的边缘点</w:t>
      </w:r>
    </w:p>
    <w:p w14:paraId="34A99D0B" w14:textId="77777777" w:rsidR="00113074" w:rsidRPr="00113074" w:rsidRDefault="00113074" w:rsidP="00113074">
      <w:pPr>
        <w:spacing w:line="360" w:lineRule="auto"/>
        <w:rPr>
          <w:sz w:val="24"/>
          <w:szCs w:val="24"/>
        </w:rPr>
      </w:pPr>
      <w:r w:rsidRPr="00113074">
        <w:rPr>
          <w:sz w:val="24"/>
          <w:szCs w:val="24"/>
        </w:rPr>
        <w:t xml:space="preserve">for </w:t>
      </w:r>
      <w:proofErr w:type="spellStart"/>
      <w:r w:rsidRPr="00113074">
        <w:rPr>
          <w:sz w:val="24"/>
          <w:szCs w:val="24"/>
        </w:rPr>
        <w:t>i</w:t>
      </w:r>
      <w:proofErr w:type="spellEnd"/>
      <w:r w:rsidRPr="00113074">
        <w:rPr>
          <w:sz w:val="24"/>
          <w:szCs w:val="24"/>
        </w:rPr>
        <w:t xml:space="preserve"> = </w:t>
      </w:r>
      <w:proofErr w:type="gramStart"/>
      <w:r w:rsidRPr="00113074">
        <w:rPr>
          <w:sz w:val="24"/>
          <w:szCs w:val="24"/>
        </w:rPr>
        <w:t>1:height</w:t>
      </w:r>
      <w:proofErr w:type="gramEnd"/>
    </w:p>
    <w:p w14:paraId="69FA708E" w14:textId="77777777" w:rsidR="00113074" w:rsidRPr="00113074" w:rsidRDefault="00113074" w:rsidP="00113074">
      <w:pPr>
        <w:spacing w:line="360" w:lineRule="auto"/>
        <w:rPr>
          <w:sz w:val="24"/>
          <w:szCs w:val="24"/>
        </w:rPr>
      </w:pPr>
      <w:r w:rsidRPr="00113074">
        <w:rPr>
          <w:sz w:val="24"/>
          <w:szCs w:val="24"/>
        </w:rPr>
        <w:t xml:space="preserve">    for j = </w:t>
      </w:r>
      <w:proofErr w:type="gramStart"/>
      <w:r w:rsidRPr="00113074">
        <w:rPr>
          <w:sz w:val="24"/>
          <w:szCs w:val="24"/>
        </w:rPr>
        <w:t>1:width</w:t>
      </w:r>
      <w:proofErr w:type="gramEnd"/>
    </w:p>
    <w:p w14:paraId="47BCF551" w14:textId="77777777" w:rsidR="00113074" w:rsidRPr="00113074" w:rsidRDefault="00113074" w:rsidP="00113074">
      <w:pPr>
        <w:spacing w:line="360" w:lineRule="auto"/>
        <w:rPr>
          <w:sz w:val="24"/>
          <w:szCs w:val="24"/>
        </w:rPr>
      </w:pPr>
      <w:r w:rsidRPr="00113074">
        <w:rPr>
          <w:rFonts w:hint="eastAsia"/>
          <w:sz w:val="24"/>
          <w:szCs w:val="24"/>
        </w:rPr>
        <w:t xml:space="preserve">        if K(</w:t>
      </w:r>
      <w:proofErr w:type="spellStart"/>
      <w:r w:rsidRPr="00113074">
        <w:rPr>
          <w:rFonts w:hint="eastAsia"/>
          <w:sz w:val="24"/>
          <w:szCs w:val="24"/>
        </w:rPr>
        <w:t>i,j</w:t>
      </w:r>
      <w:proofErr w:type="spellEnd"/>
      <w:r w:rsidRPr="00113074">
        <w:rPr>
          <w:rFonts w:hint="eastAsia"/>
          <w:sz w:val="24"/>
          <w:szCs w:val="24"/>
        </w:rPr>
        <w:t>) &gt;= EP_MAX%</w:t>
      </w:r>
      <w:r w:rsidRPr="00113074">
        <w:rPr>
          <w:rFonts w:hint="eastAsia"/>
          <w:sz w:val="24"/>
          <w:szCs w:val="24"/>
        </w:rPr>
        <w:t>小于小阈值，不可能为边缘点</w:t>
      </w:r>
    </w:p>
    <w:p w14:paraId="371BF653" w14:textId="77777777" w:rsidR="00113074" w:rsidRPr="00113074" w:rsidRDefault="00113074" w:rsidP="00113074">
      <w:pPr>
        <w:spacing w:line="360" w:lineRule="auto"/>
        <w:rPr>
          <w:sz w:val="24"/>
          <w:szCs w:val="24"/>
        </w:rPr>
      </w:pPr>
      <w:r w:rsidRPr="00113074">
        <w:rPr>
          <w:sz w:val="24"/>
          <w:szCs w:val="24"/>
        </w:rPr>
        <w:t xml:space="preserve">            </w:t>
      </w:r>
      <w:proofErr w:type="spellStart"/>
      <w:r w:rsidRPr="00113074">
        <w:rPr>
          <w:sz w:val="24"/>
          <w:szCs w:val="24"/>
        </w:rPr>
        <w:t>EdgeLarge</w:t>
      </w:r>
      <w:proofErr w:type="spellEnd"/>
      <w:r w:rsidRPr="00113074">
        <w:rPr>
          <w:sz w:val="24"/>
          <w:szCs w:val="24"/>
        </w:rPr>
        <w:t>(</w:t>
      </w:r>
      <w:proofErr w:type="spellStart"/>
      <w:proofErr w:type="gramStart"/>
      <w:r w:rsidRPr="00113074">
        <w:rPr>
          <w:sz w:val="24"/>
          <w:szCs w:val="24"/>
        </w:rPr>
        <w:t>i,j</w:t>
      </w:r>
      <w:proofErr w:type="spellEnd"/>
      <w:proofErr w:type="gramEnd"/>
      <w:r w:rsidRPr="00113074">
        <w:rPr>
          <w:sz w:val="24"/>
          <w:szCs w:val="24"/>
        </w:rPr>
        <w:t>) = K(</w:t>
      </w:r>
      <w:proofErr w:type="spellStart"/>
      <w:r w:rsidRPr="00113074">
        <w:rPr>
          <w:sz w:val="24"/>
          <w:szCs w:val="24"/>
        </w:rPr>
        <w:t>i,j</w:t>
      </w:r>
      <w:proofErr w:type="spellEnd"/>
      <w:r w:rsidRPr="00113074">
        <w:rPr>
          <w:sz w:val="24"/>
          <w:szCs w:val="24"/>
        </w:rPr>
        <w:t>);</w:t>
      </w:r>
    </w:p>
    <w:p w14:paraId="46C59615" w14:textId="77777777" w:rsidR="00113074" w:rsidRPr="00113074" w:rsidRDefault="00113074" w:rsidP="00113074">
      <w:pPr>
        <w:spacing w:line="360" w:lineRule="auto"/>
        <w:rPr>
          <w:sz w:val="24"/>
          <w:szCs w:val="24"/>
        </w:rPr>
      </w:pPr>
      <w:r w:rsidRPr="00113074">
        <w:rPr>
          <w:sz w:val="24"/>
          <w:szCs w:val="24"/>
        </w:rPr>
        <w:t xml:space="preserve">        else if K(</w:t>
      </w:r>
      <w:proofErr w:type="spellStart"/>
      <w:proofErr w:type="gramStart"/>
      <w:r w:rsidRPr="00113074">
        <w:rPr>
          <w:sz w:val="24"/>
          <w:szCs w:val="24"/>
        </w:rPr>
        <w:t>i,j</w:t>
      </w:r>
      <w:proofErr w:type="spellEnd"/>
      <w:proofErr w:type="gramEnd"/>
      <w:r w:rsidRPr="00113074">
        <w:rPr>
          <w:sz w:val="24"/>
          <w:szCs w:val="24"/>
        </w:rPr>
        <w:t>) &gt;= EP_MIN</w:t>
      </w:r>
    </w:p>
    <w:p w14:paraId="251B8BDB" w14:textId="77777777" w:rsidR="00113074" w:rsidRPr="00113074" w:rsidRDefault="00113074" w:rsidP="00113074">
      <w:pPr>
        <w:spacing w:line="360" w:lineRule="auto"/>
        <w:rPr>
          <w:sz w:val="24"/>
          <w:szCs w:val="24"/>
        </w:rPr>
      </w:pPr>
      <w:r w:rsidRPr="00113074">
        <w:rPr>
          <w:sz w:val="24"/>
          <w:szCs w:val="24"/>
        </w:rPr>
        <w:t xml:space="preserve">                </w:t>
      </w:r>
      <w:proofErr w:type="spellStart"/>
      <w:r w:rsidRPr="00113074">
        <w:rPr>
          <w:sz w:val="24"/>
          <w:szCs w:val="24"/>
        </w:rPr>
        <w:t>EdgeBetween</w:t>
      </w:r>
      <w:proofErr w:type="spellEnd"/>
      <w:r w:rsidRPr="00113074">
        <w:rPr>
          <w:sz w:val="24"/>
          <w:szCs w:val="24"/>
        </w:rPr>
        <w:t>(</w:t>
      </w:r>
      <w:proofErr w:type="spellStart"/>
      <w:proofErr w:type="gramStart"/>
      <w:r w:rsidRPr="00113074">
        <w:rPr>
          <w:sz w:val="24"/>
          <w:szCs w:val="24"/>
        </w:rPr>
        <w:t>i,j</w:t>
      </w:r>
      <w:proofErr w:type="spellEnd"/>
      <w:proofErr w:type="gramEnd"/>
      <w:r w:rsidRPr="00113074">
        <w:rPr>
          <w:sz w:val="24"/>
          <w:szCs w:val="24"/>
        </w:rPr>
        <w:t>) = K(</w:t>
      </w:r>
      <w:proofErr w:type="spellStart"/>
      <w:r w:rsidRPr="00113074">
        <w:rPr>
          <w:sz w:val="24"/>
          <w:szCs w:val="24"/>
        </w:rPr>
        <w:t>i,j</w:t>
      </w:r>
      <w:proofErr w:type="spellEnd"/>
      <w:r w:rsidRPr="00113074">
        <w:rPr>
          <w:sz w:val="24"/>
          <w:szCs w:val="24"/>
        </w:rPr>
        <w:t>);</w:t>
      </w:r>
    </w:p>
    <w:p w14:paraId="2CD11D70" w14:textId="77777777" w:rsidR="00113074" w:rsidRPr="00113074" w:rsidRDefault="00113074" w:rsidP="00113074">
      <w:pPr>
        <w:spacing w:line="360" w:lineRule="auto"/>
        <w:rPr>
          <w:sz w:val="24"/>
          <w:szCs w:val="24"/>
        </w:rPr>
      </w:pPr>
      <w:r w:rsidRPr="00113074">
        <w:rPr>
          <w:sz w:val="24"/>
          <w:szCs w:val="24"/>
        </w:rPr>
        <w:t xml:space="preserve">            end</w:t>
      </w:r>
    </w:p>
    <w:p w14:paraId="6D631319" w14:textId="77777777" w:rsidR="00113074" w:rsidRPr="00113074" w:rsidRDefault="00113074" w:rsidP="00113074">
      <w:pPr>
        <w:spacing w:line="360" w:lineRule="auto"/>
        <w:rPr>
          <w:sz w:val="24"/>
          <w:szCs w:val="24"/>
        </w:rPr>
      </w:pPr>
      <w:r w:rsidRPr="00113074">
        <w:rPr>
          <w:sz w:val="24"/>
          <w:szCs w:val="24"/>
        </w:rPr>
        <w:t xml:space="preserve">        end</w:t>
      </w:r>
    </w:p>
    <w:p w14:paraId="0CE095E1" w14:textId="77777777" w:rsidR="00113074" w:rsidRPr="00113074" w:rsidRDefault="00113074" w:rsidP="00113074">
      <w:pPr>
        <w:spacing w:line="360" w:lineRule="auto"/>
        <w:rPr>
          <w:sz w:val="24"/>
          <w:szCs w:val="24"/>
        </w:rPr>
      </w:pPr>
      <w:r w:rsidRPr="00113074">
        <w:rPr>
          <w:sz w:val="24"/>
          <w:szCs w:val="24"/>
        </w:rPr>
        <w:t xml:space="preserve">    end</w:t>
      </w:r>
    </w:p>
    <w:p w14:paraId="1EE28C84" w14:textId="77777777" w:rsidR="00113074" w:rsidRPr="00113074" w:rsidRDefault="00113074" w:rsidP="00113074">
      <w:pPr>
        <w:spacing w:line="360" w:lineRule="auto"/>
        <w:rPr>
          <w:sz w:val="24"/>
          <w:szCs w:val="24"/>
        </w:rPr>
      </w:pPr>
      <w:r w:rsidRPr="00113074">
        <w:rPr>
          <w:sz w:val="24"/>
          <w:szCs w:val="24"/>
        </w:rPr>
        <w:t>end</w:t>
      </w:r>
    </w:p>
    <w:p w14:paraId="74356B22" w14:textId="77777777" w:rsidR="00113074" w:rsidRPr="00113074" w:rsidRDefault="00113074" w:rsidP="00113074">
      <w:pPr>
        <w:spacing w:line="360" w:lineRule="auto"/>
        <w:rPr>
          <w:sz w:val="24"/>
          <w:szCs w:val="24"/>
        </w:rPr>
      </w:pPr>
      <w:r w:rsidRPr="00113074">
        <w:rPr>
          <w:rFonts w:hint="eastAsia"/>
          <w:sz w:val="24"/>
          <w:szCs w:val="24"/>
        </w:rPr>
        <w:t>%</w:t>
      </w:r>
      <w:r w:rsidRPr="00113074">
        <w:rPr>
          <w:rFonts w:hint="eastAsia"/>
          <w:sz w:val="24"/>
          <w:szCs w:val="24"/>
        </w:rPr>
        <w:t>把</w:t>
      </w:r>
      <w:proofErr w:type="spellStart"/>
      <w:r w:rsidRPr="00113074">
        <w:rPr>
          <w:rFonts w:hint="eastAsia"/>
          <w:sz w:val="24"/>
          <w:szCs w:val="24"/>
        </w:rPr>
        <w:t>EdgeLarge</w:t>
      </w:r>
      <w:proofErr w:type="spellEnd"/>
      <w:r w:rsidRPr="00113074">
        <w:rPr>
          <w:rFonts w:hint="eastAsia"/>
          <w:sz w:val="24"/>
          <w:szCs w:val="24"/>
        </w:rPr>
        <w:t>的边缘连成连续的轮廓</w:t>
      </w:r>
    </w:p>
    <w:p w14:paraId="405BE69F" w14:textId="77777777" w:rsidR="00113074" w:rsidRPr="00113074" w:rsidRDefault="00113074" w:rsidP="00113074">
      <w:pPr>
        <w:spacing w:line="360" w:lineRule="auto"/>
        <w:rPr>
          <w:sz w:val="24"/>
          <w:szCs w:val="24"/>
        </w:rPr>
      </w:pPr>
      <w:r w:rsidRPr="00113074">
        <w:rPr>
          <w:sz w:val="24"/>
          <w:szCs w:val="24"/>
        </w:rPr>
        <w:t>MAXSIZE = 999999;</w:t>
      </w:r>
    </w:p>
    <w:p w14:paraId="20AB3190" w14:textId="77777777" w:rsidR="00113074" w:rsidRPr="00113074" w:rsidRDefault="00113074" w:rsidP="00113074">
      <w:pPr>
        <w:spacing w:line="360" w:lineRule="auto"/>
        <w:rPr>
          <w:sz w:val="24"/>
          <w:szCs w:val="24"/>
        </w:rPr>
      </w:pPr>
      <w:r w:rsidRPr="00113074">
        <w:rPr>
          <w:rFonts w:hint="eastAsia"/>
          <w:sz w:val="24"/>
          <w:szCs w:val="24"/>
        </w:rPr>
        <w:t>Queue = zeros(MAXSIZE,2);%</w:t>
      </w:r>
      <w:r w:rsidRPr="00113074">
        <w:rPr>
          <w:rFonts w:hint="eastAsia"/>
          <w:sz w:val="24"/>
          <w:szCs w:val="24"/>
        </w:rPr>
        <w:t>用数组模拟队列</w:t>
      </w:r>
    </w:p>
    <w:p w14:paraId="629925F2" w14:textId="77777777" w:rsidR="00113074" w:rsidRPr="00113074" w:rsidRDefault="00113074" w:rsidP="00113074">
      <w:pPr>
        <w:spacing w:line="360" w:lineRule="auto"/>
        <w:rPr>
          <w:sz w:val="24"/>
          <w:szCs w:val="24"/>
        </w:rPr>
      </w:pPr>
      <w:r w:rsidRPr="00113074">
        <w:rPr>
          <w:rFonts w:hint="eastAsia"/>
          <w:sz w:val="24"/>
          <w:szCs w:val="24"/>
        </w:rPr>
        <w:t>front = 1;%</w:t>
      </w:r>
      <w:r w:rsidRPr="00113074">
        <w:rPr>
          <w:rFonts w:hint="eastAsia"/>
          <w:sz w:val="24"/>
          <w:szCs w:val="24"/>
        </w:rPr>
        <w:t>队头</w:t>
      </w:r>
    </w:p>
    <w:p w14:paraId="28519D71" w14:textId="77777777" w:rsidR="00113074" w:rsidRPr="00113074" w:rsidRDefault="00113074" w:rsidP="00113074">
      <w:pPr>
        <w:spacing w:line="360" w:lineRule="auto"/>
        <w:rPr>
          <w:sz w:val="24"/>
          <w:szCs w:val="24"/>
        </w:rPr>
      </w:pPr>
      <w:r w:rsidRPr="00113074">
        <w:rPr>
          <w:rFonts w:hint="eastAsia"/>
          <w:sz w:val="24"/>
          <w:szCs w:val="24"/>
        </w:rPr>
        <w:t>rear = 1;%</w:t>
      </w:r>
      <w:r w:rsidRPr="00113074">
        <w:rPr>
          <w:rFonts w:hint="eastAsia"/>
          <w:sz w:val="24"/>
          <w:szCs w:val="24"/>
        </w:rPr>
        <w:t>队尾</w:t>
      </w:r>
    </w:p>
    <w:p w14:paraId="5E11BA70" w14:textId="77777777" w:rsidR="00113074" w:rsidRPr="00113074" w:rsidRDefault="00113074" w:rsidP="00113074">
      <w:pPr>
        <w:spacing w:line="360" w:lineRule="auto"/>
        <w:rPr>
          <w:sz w:val="24"/>
          <w:szCs w:val="24"/>
        </w:rPr>
      </w:pPr>
      <w:r w:rsidRPr="00113074">
        <w:rPr>
          <w:sz w:val="24"/>
          <w:szCs w:val="24"/>
        </w:rPr>
        <w:t>edge = zeros(</w:t>
      </w:r>
      <w:proofErr w:type="spellStart"/>
      <w:proofErr w:type="gramStart"/>
      <w:r w:rsidRPr="00113074">
        <w:rPr>
          <w:sz w:val="24"/>
          <w:szCs w:val="24"/>
        </w:rPr>
        <w:t>height,width</w:t>
      </w:r>
      <w:proofErr w:type="spellEnd"/>
      <w:proofErr w:type="gramEnd"/>
      <w:r w:rsidRPr="00113074">
        <w:rPr>
          <w:sz w:val="24"/>
          <w:szCs w:val="24"/>
        </w:rPr>
        <w:t>);</w:t>
      </w:r>
    </w:p>
    <w:p w14:paraId="692A31FA" w14:textId="77777777" w:rsidR="00113074" w:rsidRPr="00113074" w:rsidRDefault="00113074" w:rsidP="00113074">
      <w:pPr>
        <w:spacing w:line="360" w:lineRule="auto"/>
        <w:rPr>
          <w:sz w:val="24"/>
          <w:szCs w:val="24"/>
        </w:rPr>
      </w:pPr>
      <w:r w:rsidRPr="00113074">
        <w:rPr>
          <w:sz w:val="24"/>
          <w:szCs w:val="24"/>
        </w:rPr>
        <w:t xml:space="preserve">for </w:t>
      </w:r>
      <w:proofErr w:type="spellStart"/>
      <w:r w:rsidRPr="00113074">
        <w:rPr>
          <w:sz w:val="24"/>
          <w:szCs w:val="24"/>
        </w:rPr>
        <w:t>i</w:t>
      </w:r>
      <w:proofErr w:type="spellEnd"/>
      <w:r w:rsidRPr="00113074">
        <w:rPr>
          <w:sz w:val="24"/>
          <w:szCs w:val="24"/>
        </w:rPr>
        <w:t xml:space="preserve"> = </w:t>
      </w:r>
      <w:proofErr w:type="gramStart"/>
      <w:r w:rsidRPr="00113074">
        <w:rPr>
          <w:sz w:val="24"/>
          <w:szCs w:val="24"/>
        </w:rPr>
        <w:t>1:height</w:t>
      </w:r>
      <w:proofErr w:type="gramEnd"/>
    </w:p>
    <w:p w14:paraId="12CC351D" w14:textId="77777777" w:rsidR="00113074" w:rsidRPr="00113074" w:rsidRDefault="00113074" w:rsidP="00113074">
      <w:pPr>
        <w:spacing w:line="360" w:lineRule="auto"/>
        <w:rPr>
          <w:sz w:val="24"/>
          <w:szCs w:val="24"/>
        </w:rPr>
      </w:pPr>
      <w:r w:rsidRPr="00113074">
        <w:rPr>
          <w:sz w:val="24"/>
          <w:szCs w:val="24"/>
        </w:rPr>
        <w:lastRenderedPageBreak/>
        <w:t xml:space="preserve">    for j = </w:t>
      </w:r>
      <w:proofErr w:type="gramStart"/>
      <w:r w:rsidRPr="00113074">
        <w:rPr>
          <w:sz w:val="24"/>
          <w:szCs w:val="24"/>
        </w:rPr>
        <w:t>1:width</w:t>
      </w:r>
      <w:proofErr w:type="gramEnd"/>
    </w:p>
    <w:p w14:paraId="3F1E6596" w14:textId="77777777" w:rsidR="00113074" w:rsidRPr="00113074" w:rsidRDefault="00113074" w:rsidP="00113074">
      <w:pPr>
        <w:spacing w:line="360" w:lineRule="auto"/>
        <w:rPr>
          <w:sz w:val="24"/>
          <w:szCs w:val="24"/>
        </w:rPr>
      </w:pPr>
      <w:r w:rsidRPr="00113074">
        <w:rPr>
          <w:sz w:val="24"/>
          <w:szCs w:val="24"/>
        </w:rPr>
        <w:t xml:space="preserve">        if </w:t>
      </w:r>
      <w:proofErr w:type="spellStart"/>
      <w:r w:rsidRPr="00113074">
        <w:rPr>
          <w:sz w:val="24"/>
          <w:szCs w:val="24"/>
        </w:rPr>
        <w:t>EdgeLarge</w:t>
      </w:r>
      <w:proofErr w:type="spellEnd"/>
      <w:r w:rsidRPr="00113074">
        <w:rPr>
          <w:sz w:val="24"/>
          <w:szCs w:val="24"/>
        </w:rPr>
        <w:t>(</w:t>
      </w:r>
      <w:proofErr w:type="spellStart"/>
      <w:proofErr w:type="gramStart"/>
      <w:r w:rsidRPr="00113074">
        <w:rPr>
          <w:sz w:val="24"/>
          <w:szCs w:val="24"/>
        </w:rPr>
        <w:t>i,j</w:t>
      </w:r>
      <w:proofErr w:type="spellEnd"/>
      <w:proofErr w:type="gramEnd"/>
      <w:r w:rsidRPr="00113074">
        <w:rPr>
          <w:sz w:val="24"/>
          <w:szCs w:val="24"/>
        </w:rPr>
        <w:t>) &gt; 0</w:t>
      </w:r>
    </w:p>
    <w:p w14:paraId="0C2C1359"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强点入队</w:t>
      </w:r>
    </w:p>
    <w:p w14:paraId="11EEE75F" w14:textId="77777777" w:rsidR="00113074" w:rsidRPr="00113074" w:rsidRDefault="00113074" w:rsidP="00113074">
      <w:pPr>
        <w:spacing w:line="360" w:lineRule="auto"/>
        <w:rPr>
          <w:sz w:val="24"/>
          <w:szCs w:val="24"/>
        </w:rPr>
      </w:pPr>
      <w:r w:rsidRPr="00113074">
        <w:rPr>
          <w:sz w:val="24"/>
          <w:szCs w:val="24"/>
        </w:rPr>
        <w:t xml:space="preserve">            Queue(rear,1) = </w:t>
      </w:r>
      <w:proofErr w:type="spellStart"/>
      <w:r w:rsidRPr="00113074">
        <w:rPr>
          <w:sz w:val="24"/>
          <w:szCs w:val="24"/>
        </w:rPr>
        <w:t>i</w:t>
      </w:r>
      <w:proofErr w:type="spellEnd"/>
      <w:r w:rsidRPr="00113074">
        <w:rPr>
          <w:sz w:val="24"/>
          <w:szCs w:val="24"/>
        </w:rPr>
        <w:t>;</w:t>
      </w:r>
    </w:p>
    <w:p w14:paraId="152ED72B" w14:textId="77777777" w:rsidR="00113074" w:rsidRPr="00113074" w:rsidRDefault="00113074" w:rsidP="00113074">
      <w:pPr>
        <w:spacing w:line="360" w:lineRule="auto"/>
        <w:rPr>
          <w:sz w:val="24"/>
          <w:szCs w:val="24"/>
        </w:rPr>
      </w:pPr>
      <w:r w:rsidRPr="00113074">
        <w:rPr>
          <w:sz w:val="24"/>
          <w:szCs w:val="24"/>
        </w:rPr>
        <w:t xml:space="preserve">            Queue(rear,2) = j;</w:t>
      </w:r>
    </w:p>
    <w:p w14:paraId="4101542E" w14:textId="77777777" w:rsidR="00113074" w:rsidRPr="00113074" w:rsidRDefault="00113074" w:rsidP="00113074">
      <w:pPr>
        <w:spacing w:line="360" w:lineRule="auto"/>
        <w:rPr>
          <w:sz w:val="24"/>
          <w:szCs w:val="24"/>
        </w:rPr>
      </w:pPr>
      <w:r w:rsidRPr="00113074">
        <w:rPr>
          <w:sz w:val="24"/>
          <w:szCs w:val="24"/>
        </w:rPr>
        <w:t xml:space="preserve">            rear = rear + 1;</w:t>
      </w:r>
    </w:p>
    <w:p w14:paraId="6B072E18" w14:textId="77777777" w:rsidR="00113074" w:rsidRPr="00113074" w:rsidRDefault="00113074" w:rsidP="00113074">
      <w:pPr>
        <w:spacing w:line="360" w:lineRule="auto"/>
        <w:rPr>
          <w:sz w:val="24"/>
          <w:szCs w:val="24"/>
        </w:rPr>
      </w:pPr>
      <w:r w:rsidRPr="00113074">
        <w:rPr>
          <w:sz w:val="24"/>
          <w:szCs w:val="24"/>
        </w:rPr>
        <w:t xml:space="preserve">            edge(</w:t>
      </w:r>
      <w:proofErr w:type="spellStart"/>
      <w:proofErr w:type="gramStart"/>
      <w:r w:rsidRPr="00113074">
        <w:rPr>
          <w:sz w:val="24"/>
          <w:szCs w:val="24"/>
        </w:rPr>
        <w:t>i,j</w:t>
      </w:r>
      <w:proofErr w:type="spellEnd"/>
      <w:proofErr w:type="gramEnd"/>
      <w:r w:rsidRPr="00113074">
        <w:rPr>
          <w:sz w:val="24"/>
          <w:szCs w:val="24"/>
        </w:rPr>
        <w:t>) = 255;%</w:t>
      </w:r>
      <w:proofErr w:type="spellStart"/>
      <w:r w:rsidRPr="00113074">
        <w:rPr>
          <w:sz w:val="24"/>
          <w:szCs w:val="24"/>
        </w:rPr>
        <w:t>EdgeLarge</w:t>
      </w:r>
      <w:proofErr w:type="spellEnd"/>
      <w:r w:rsidRPr="00113074">
        <w:rPr>
          <w:sz w:val="24"/>
          <w:szCs w:val="24"/>
        </w:rPr>
        <w:t>(</w:t>
      </w:r>
      <w:proofErr w:type="spellStart"/>
      <w:r w:rsidRPr="00113074">
        <w:rPr>
          <w:sz w:val="24"/>
          <w:szCs w:val="24"/>
        </w:rPr>
        <w:t>i,j</w:t>
      </w:r>
      <w:proofErr w:type="spellEnd"/>
      <w:r w:rsidRPr="00113074">
        <w:rPr>
          <w:sz w:val="24"/>
          <w:szCs w:val="24"/>
        </w:rPr>
        <w:t>);</w:t>
      </w:r>
    </w:p>
    <w:p w14:paraId="0D803034" w14:textId="77777777" w:rsidR="00113074" w:rsidRPr="00113074" w:rsidRDefault="00113074" w:rsidP="00113074">
      <w:pPr>
        <w:spacing w:line="360" w:lineRule="auto"/>
        <w:rPr>
          <w:sz w:val="24"/>
          <w:szCs w:val="24"/>
        </w:rPr>
      </w:pPr>
      <w:r w:rsidRPr="00113074">
        <w:rPr>
          <w:rFonts w:hint="eastAsia"/>
          <w:sz w:val="24"/>
          <w:szCs w:val="24"/>
        </w:rPr>
        <w:t xml:space="preserve">            </w:t>
      </w:r>
      <w:proofErr w:type="spellStart"/>
      <w:r w:rsidRPr="00113074">
        <w:rPr>
          <w:rFonts w:hint="eastAsia"/>
          <w:sz w:val="24"/>
          <w:szCs w:val="24"/>
        </w:rPr>
        <w:t>EdgeLarge</w:t>
      </w:r>
      <w:proofErr w:type="spellEnd"/>
      <w:r w:rsidRPr="00113074">
        <w:rPr>
          <w:rFonts w:hint="eastAsia"/>
          <w:sz w:val="24"/>
          <w:szCs w:val="24"/>
        </w:rPr>
        <w:t>(</w:t>
      </w:r>
      <w:proofErr w:type="spellStart"/>
      <w:r w:rsidRPr="00113074">
        <w:rPr>
          <w:rFonts w:hint="eastAsia"/>
          <w:sz w:val="24"/>
          <w:szCs w:val="24"/>
        </w:rPr>
        <w:t>i,j</w:t>
      </w:r>
      <w:proofErr w:type="spellEnd"/>
      <w:r w:rsidRPr="00113074">
        <w:rPr>
          <w:rFonts w:hint="eastAsia"/>
          <w:sz w:val="24"/>
          <w:szCs w:val="24"/>
        </w:rPr>
        <w:t>) = 0;%</w:t>
      </w:r>
      <w:r w:rsidRPr="00113074">
        <w:rPr>
          <w:rFonts w:hint="eastAsia"/>
          <w:sz w:val="24"/>
          <w:szCs w:val="24"/>
        </w:rPr>
        <w:t>避免重复计算</w:t>
      </w:r>
    </w:p>
    <w:p w14:paraId="09C5FA82" w14:textId="77777777" w:rsidR="00113074" w:rsidRPr="00113074" w:rsidRDefault="00113074" w:rsidP="00113074">
      <w:pPr>
        <w:spacing w:line="360" w:lineRule="auto"/>
        <w:rPr>
          <w:sz w:val="24"/>
          <w:szCs w:val="24"/>
        </w:rPr>
      </w:pPr>
      <w:r w:rsidRPr="00113074">
        <w:rPr>
          <w:sz w:val="24"/>
          <w:szCs w:val="24"/>
        </w:rPr>
        <w:t xml:space="preserve">        end</w:t>
      </w:r>
    </w:p>
    <w:p w14:paraId="0B2808DF" w14:textId="77777777" w:rsidR="00113074" w:rsidRPr="00113074" w:rsidRDefault="00113074" w:rsidP="00113074">
      <w:pPr>
        <w:spacing w:line="360" w:lineRule="auto"/>
        <w:rPr>
          <w:sz w:val="24"/>
          <w:szCs w:val="24"/>
        </w:rPr>
      </w:pPr>
      <w:r w:rsidRPr="00113074">
        <w:rPr>
          <w:rFonts w:hint="eastAsia"/>
          <w:sz w:val="24"/>
          <w:szCs w:val="24"/>
        </w:rPr>
        <w:t xml:space="preserve">        while front ~= rear%</w:t>
      </w:r>
      <w:r w:rsidRPr="00113074">
        <w:rPr>
          <w:rFonts w:hint="eastAsia"/>
          <w:sz w:val="24"/>
          <w:szCs w:val="24"/>
        </w:rPr>
        <w:t>队不空</w:t>
      </w:r>
    </w:p>
    <w:p w14:paraId="19E91CF8"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队头出队</w:t>
      </w:r>
    </w:p>
    <w:p w14:paraId="1F091449" w14:textId="77777777" w:rsidR="00113074" w:rsidRPr="00113074" w:rsidRDefault="00113074" w:rsidP="00113074">
      <w:pPr>
        <w:spacing w:line="360" w:lineRule="auto"/>
        <w:rPr>
          <w:sz w:val="24"/>
          <w:szCs w:val="24"/>
        </w:rPr>
      </w:pPr>
      <w:r w:rsidRPr="00113074">
        <w:rPr>
          <w:sz w:val="24"/>
          <w:szCs w:val="24"/>
        </w:rPr>
        <w:t xml:space="preserve">            </w:t>
      </w:r>
      <w:proofErr w:type="spellStart"/>
      <w:r w:rsidRPr="00113074">
        <w:rPr>
          <w:sz w:val="24"/>
          <w:szCs w:val="24"/>
        </w:rPr>
        <w:t>temp_i</w:t>
      </w:r>
      <w:proofErr w:type="spellEnd"/>
      <w:r w:rsidRPr="00113074">
        <w:rPr>
          <w:sz w:val="24"/>
          <w:szCs w:val="24"/>
        </w:rPr>
        <w:t xml:space="preserve"> = Queue(front,1);</w:t>
      </w:r>
    </w:p>
    <w:p w14:paraId="3A5C0538" w14:textId="77777777" w:rsidR="00113074" w:rsidRPr="00113074" w:rsidRDefault="00113074" w:rsidP="00113074">
      <w:pPr>
        <w:spacing w:line="360" w:lineRule="auto"/>
        <w:rPr>
          <w:sz w:val="24"/>
          <w:szCs w:val="24"/>
        </w:rPr>
      </w:pPr>
      <w:r w:rsidRPr="00113074">
        <w:rPr>
          <w:sz w:val="24"/>
          <w:szCs w:val="24"/>
        </w:rPr>
        <w:t xml:space="preserve">            </w:t>
      </w:r>
      <w:proofErr w:type="spellStart"/>
      <w:r w:rsidRPr="00113074">
        <w:rPr>
          <w:sz w:val="24"/>
          <w:szCs w:val="24"/>
        </w:rPr>
        <w:t>temp_j</w:t>
      </w:r>
      <w:proofErr w:type="spellEnd"/>
      <w:r w:rsidRPr="00113074">
        <w:rPr>
          <w:sz w:val="24"/>
          <w:szCs w:val="24"/>
        </w:rPr>
        <w:t xml:space="preserve"> = Queue(front,2);</w:t>
      </w:r>
    </w:p>
    <w:p w14:paraId="774100DE" w14:textId="77777777" w:rsidR="00113074" w:rsidRPr="00113074" w:rsidRDefault="00113074" w:rsidP="00113074">
      <w:pPr>
        <w:spacing w:line="360" w:lineRule="auto"/>
        <w:rPr>
          <w:sz w:val="24"/>
          <w:szCs w:val="24"/>
        </w:rPr>
      </w:pPr>
      <w:r w:rsidRPr="00113074">
        <w:rPr>
          <w:sz w:val="24"/>
          <w:szCs w:val="24"/>
        </w:rPr>
        <w:t xml:space="preserve">            front = front + 1;</w:t>
      </w:r>
    </w:p>
    <w:p w14:paraId="13CB4873" w14:textId="77777777" w:rsidR="00113074" w:rsidRPr="00113074" w:rsidRDefault="00113074" w:rsidP="00113074">
      <w:pPr>
        <w:spacing w:line="360" w:lineRule="auto"/>
        <w:rPr>
          <w:sz w:val="24"/>
          <w:szCs w:val="24"/>
        </w:rPr>
      </w:pPr>
      <w:r w:rsidRPr="00113074">
        <w:rPr>
          <w:rFonts w:hint="eastAsia"/>
          <w:sz w:val="24"/>
          <w:szCs w:val="24"/>
        </w:rPr>
        <w:t xml:space="preserve">            %8-</w:t>
      </w:r>
      <w:r w:rsidRPr="00113074">
        <w:rPr>
          <w:rFonts w:hint="eastAsia"/>
          <w:sz w:val="24"/>
          <w:szCs w:val="24"/>
        </w:rPr>
        <w:t>连通</w:t>
      </w:r>
      <w:proofErr w:type="gramStart"/>
      <w:r w:rsidRPr="00113074">
        <w:rPr>
          <w:rFonts w:hint="eastAsia"/>
          <w:sz w:val="24"/>
          <w:szCs w:val="24"/>
        </w:rPr>
        <w:t>域寻找</w:t>
      </w:r>
      <w:proofErr w:type="gramEnd"/>
      <w:r w:rsidRPr="00113074">
        <w:rPr>
          <w:rFonts w:hint="eastAsia"/>
          <w:sz w:val="24"/>
          <w:szCs w:val="24"/>
        </w:rPr>
        <w:t>可能的边缘点</w:t>
      </w:r>
    </w:p>
    <w:p w14:paraId="78A72ABB"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左上方</w:t>
      </w:r>
    </w:p>
    <w:p w14:paraId="401F48A9" w14:textId="77777777" w:rsidR="00113074" w:rsidRPr="00113074" w:rsidRDefault="00113074" w:rsidP="00113074">
      <w:pPr>
        <w:spacing w:line="360" w:lineRule="auto"/>
        <w:rPr>
          <w:sz w:val="24"/>
          <w:szCs w:val="24"/>
        </w:rPr>
      </w:pPr>
      <w:r w:rsidRPr="00113074">
        <w:rPr>
          <w:rFonts w:hint="eastAsia"/>
          <w:sz w:val="24"/>
          <w:szCs w:val="24"/>
        </w:rPr>
        <w:t xml:space="preserve">            if </w:t>
      </w:r>
      <w:proofErr w:type="spellStart"/>
      <w:r w:rsidRPr="00113074">
        <w:rPr>
          <w:rFonts w:hint="eastAsia"/>
          <w:sz w:val="24"/>
          <w:szCs w:val="24"/>
        </w:rPr>
        <w:t>EdgeBetween</w:t>
      </w:r>
      <w:proofErr w:type="spellEnd"/>
      <w:r w:rsidRPr="00113074">
        <w:rPr>
          <w:rFonts w:hint="eastAsia"/>
          <w:sz w:val="24"/>
          <w:szCs w:val="24"/>
        </w:rPr>
        <w:t>(</w:t>
      </w:r>
      <w:proofErr w:type="spellStart"/>
      <w:r w:rsidRPr="00113074">
        <w:rPr>
          <w:rFonts w:hint="eastAsia"/>
          <w:sz w:val="24"/>
          <w:szCs w:val="24"/>
        </w:rPr>
        <w:t>temp_i</w:t>
      </w:r>
      <w:proofErr w:type="spellEnd"/>
      <w:r w:rsidRPr="00113074">
        <w:rPr>
          <w:rFonts w:hint="eastAsia"/>
          <w:sz w:val="24"/>
          <w:szCs w:val="24"/>
        </w:rPr>
        <w:t xml:space="preserve"> - 1,temp_j - 1) &gt; 0%</w:t>
      </w:r>
      <w:r w:rsidRPr="00113074">
        <w:rPr>
          <w:rFonts w:hint="eastAsia"/>
          <w:sz w:val="24"/>
          <w:szCs w:val="24"/>
        </w:rPr>
        <w:t>把在强点周围的弱点变为强点</w:t>
      </w:r>
    </w:p>
    <w:p w14:paraId="0B3357A3" w14:textId="77777777" w:rsidR="00113074" w:rsidRPr="00113074" w:rsidRDefault="00113074" w:rsidP="00113074">
      <w:pPr>
        <w:spacing w:line="360" w:lineRule="auto"/>
        <w:rPr>
          <w:sz w:val="24"/>
          <w:szCs w:val="24"/>
        </w:rPr>
      </w:pPr>
      <w:r w:rsidRPr="00113074">
        <w:rPr>
          <w:sz w:val="24"/>
          <w:szCs w:val="24"/>
        </w:rPr>
        <w:t xml:space="preserve">                </w:t>
      </w:r>
      <w:proofErr w:type="gramStart"/>
      <w:r w:rsidRPr="00113074">
        <w:rPr>
          <w:sz w:val="24"/>
          <w:szCs w:val="24"/>
        </w:rPr>
        <w:t>edge(</w:t>
      </w:r>
      <w:proofErr w:type="spellStart"/>
      <w:proofErr w:type="gramEnd"/>
      <w:r w:rsidRPr="00113074">
        <w:rPr>
          <w:sz w:val="24"/>
          <w:szCs w:val="24"/>
        </w:rPr>
        <w:t>temp_i</w:t>
      </w:r>
      <w:proofErr w:type="spellEnd"/>
      <w:r w:rsidRPr="00113074">
        <w:rPr>
          <w:sz w:val="24"/>
          <w:szCs w:val="24"/>
        </w:rPr>
        <w:t xml:space="preserve"> - 1,temp_j - 1) = K(</w:t>
      </w:r>
      <w:proofErr w:type="spellStart"/>
      <w:r w:rsidRPr="00113074">
        <w:rPr>
          <w:sz w:val="24"/>
          <w:szCs w:val="24"/>
        </w:rPr>
        <w:t>temp_i</w:t>
      </w:r>
      <w:proofErr w:type="spellEnd"/>
      <w:r w:rsidRPr="00113074">
        <w:rPr>
          <w:sz w:val="24"/>
          <w:szCs w:val="24"/>
        </w:rPr>
        <w:t xml:space="preserve"> - 1,temp_j - 1);</w:t>
      </w:r>
    </w:p>
    <w:p w14:paraId="4BB5AC54" w14:textId="77777777" w:rsidR="00113074" w:rsidRPr="00113074" w:rsidRDefault="00113074" w:rsidP="00113074">
      <w:pPr>
        <w:spacing w:line="360" w:lineRule="auto"/>
        <w:rPr>
          <w:sz w:val="24"/>
          <w:szCs w:val="24"/>
        </w:rPr>
      </w:pPr>
      <w:r w:rsidRPr="00113074">
        <w:rPr>
          <w:rFonts w:hint="eastAsia"/>
          <w:sz w:val="24"/>
          <w:szCs w:val="24"/>
        </w:rPr>
        <w:t xml:space="preserve">                </w:t>
      </w:r>
      <w:proofErr w:type="spellStart"/>
      <w:r w:rsidRPr="00113074">
        <w:rPr>
          <w:rFonts w:hint="eastAsia"/>
          <w:sz w:val="24"/>
          <w:szCs w:val="24"/>
        </w:rPr>
        <w:t>EdgeBetween</w:t>
      </w:r>
      <w:proofErr w:type="spellEnd"/>
      <w:r w:rsidRPr="00113074">
        <w:rPr>
          <w:rFonts w:hint="eastAsia"/>
          <w:sz w:val="24"/>
          <w:szCs w:val="24"/>
        </w:rPr>
        <w:t>(</w:t>
      </w:r>
      <w:proofErr w:type="spellStart"/>
      <w:r w:rsidRPr="00113074">
        <w:rPr>
          <w:rFonts w:hint="eastAsia"/>
          <w:sz w:val="24"/>
          <w:szCs w:val="24"/>
        </w:rPr>
        <w:t>temp_i</w:t>
      </w:r>
      <w:proofErr w:type="spellEnd"/>
      <w:r w:rsidRPr="00113074">
        <w:rPr>
          <w:rFonts w:hint="eastAsia"/>
          <w:sz w:val="24"/>
          <w:szCs w:val="24"/>
        </w:rPr>
        <w:t xml:space="preserve"> - 1,temp_j - 1) = 0;%</w:t>
      </w:r>
      <w:r w:rsidRPr="00113074">
        <w:rPr>
          <w:rFonts w:hint="eastAsia"/>
          <w:sz w:val="24"/>
          <w:szCs w:val="24"/>
        </w:rPr>
        <w:t>避免重复计算</w:t>
      </w:r>
    </w:p>
    <w:p w14:paraId="13A1017D"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入队</w:t>
      </w:r>
    </w:p>
    <w:p w14:paraId="22C2CC43" w14:textId="77777777" w:rsidR="00113074" w:rsidRPr="00113074" w:rsidRDefault="00113074" w:rsidP="00113074">
      <w:pPr>
        <w:spacing w:line="360" w:lineRule="auto"/>
        <w:rPr>
          <w:sz w:val="24"/>
          <w:szCs w:val="24"/>
        </w:rPr>
      </w:pPr>
      <w:r w:rsidRPr="00113074">
        <w:rPr>
          <w:sz w:val="24"/>
          <w:szCs w:val="24"/>
        </w:rPr>
        <w:t xml:space="preserve">                Queue(rear,1) = </w:t>
      </w:r>
      <w:proofErr w:type="spellStart"/>
      <w:r w:rsidRPr="00113074">
        <w:rPr>
          <w:sz w:val="24"/>
          <w:szCs w:val="24"/>
        </w:rPr>
        <w:t>temp_i</w:t>
      </w:r>
      <w:proofErr w:type="spellEnd"/>
      <w:r w:rsidRPr="00113074">
        <w:rPr>
          <w:sz w:val="24"/>
          <w:szCs w:val="24"/>
        </w:rPr>
        <w:t xml:space="preserve"> - 1;</w:t>
      </w:r>
    </w:p>
    <w:p w14:paraId="2622F47E" w14:textId="77777777" w:rsidR="00113074" w:rsidRPr="00113074" w:rsidRDefault="00113074" w:rsidP="00113074">
      <w:pPr>
        <w:spacing w:line="360" w:lineRule="auto"/>
        <w:rPr>
          <w:sz w:val="24"/>
          <w:szCs w:val="24"/>
        </w:rPr>
      </w:pPr>
      <w:r w:rsidRPr="00113074">
        <w:rPr>
          <w:sz w:val="24"/>
          <w:szCs w:val="24"/>
        </w:rPr>
        <w:t xml:space="preserve">                Queue(rear,2) = </w:t>
      </w:r>
      <w:proofErr w:type="spellStart"/>
      <w:r w:rsidRPr="00113074">
        <w:rPr>
          <w:sz w:val="24"/>
          <w:szCs w:val="24"/>
        </w:rPr>
        <w:t>temp_j</w:t>
      </w:r>
      <w:proofErr w:type="spellEnd"/>
      <w:r w:rsidRPr="00113074">
        <w:rPr>
          <w:sz w:val="24"/>
          <w:szCs w:val="24"/>
        </w:rPr>
        <w:t xml:space="preserve"> - 1;</w:t>
      </w:r>
    </w:p>
    <w:p w14:paraId="260A4A8F" w14:textId="77777777" w:rsidR="00113074" w:rsidRPr="00113074" w:rsidRDefault="00113074" w:rsidP="00113074">
      <w:pPr>
        <w:spacing w:line="360" w:lineRule="auto"/>
        <w:rPr>
          <w:sz w:val="24"/>
          <w:szCs w:val="24"/>
        </w:rPr>
      </w:pPr>
      <w:r w:rsidRPr="00113074">
        <w:rPr>
          <w:sz w:val="24"/>
          <w:szCs w:val="24"/>
        </w:rPr>
        <w:t xml:space="preserve">                rear = rear + 1;</w:t>
      </w:r>
    </w:p>
    <w:p w14:paraId="73DB200B" w14:textId="77777777" w:rsidR="00113074" w:rsidRPr="00113074" w:rsidRDefault="00113074" w:rsidP="00113074">
      <w:pPr>
        <w:spacing w:line="360" w:lineRule="auto"/>
        <w:rPr>
          <w:sz w:val="24"/>
          <w:szCs w:val="24"/>
        </w:rPr>
      </w:pPr>
      <w:r w:rsidRPr="00113074">
        <w:rPr>
          <w:sz w:val="24"/>
          <w:szCs w:val="24"/>
        </w:rPr>
        <w:t xml:space="preserve">            end</w:t>
      </w:r>
    </w:p>
    <w:p w14:paraId="38694CDE"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正上方</w:t>
      </w:r>
    </w:p>
    <w:p w14:paraId="3AB6B8B1" w14:textId="77777777" w:rsidR="00113074" w:rsidRPr="00113074" w:rsidRDefault="00113074" w:rsidP="00113074">
      <w:pPr>
        <w:spacing w:line="360" w:lineRule="auto"/>
        <w:rPr>
          <w:sz w:val="24"/>
          <w:szCs w:val="24"/>
        </w:rPr>
      </w:pPr>
      <w:r w:rsidRPr="00113074">
        <w:rPr>
          <w:rFonts w:hint="eastAsia"/>
          <w:sz w:val="24"/>
          <w:szCs w:val="24"/>
        </w:rPr>
        <w:t xml:space="preserve">            if </w:t>
      </w:r>
      <w:proofErr w:type="spellStart"/>
      <w:r w:rsidRPr="00113074">
        <w:rPr>
          <w:rFonts w:hint="eastAsia"/>
          <w:sz w:val="24"/>
          <w:szCs w:val="24"/>
        </w:rPr>
        <w:t>EdgeBetween</w:t>
      </w:r>
      <w:proofErr w:type="spellEnd"/>
      <w:r w:rsidRPr="00113074">
        <w:rPr>
          <w:rFonts w:hint="eastAsia"/>
          <w:sz w:val="24"/>
          <w:szCs w:val="24"/>
        </w:rPr>
        <w:t>(</w:t>
      </w:r>
      <w:proofErr w:type="spellStart"/>
      <w:r w:rsidRPr="00113074">
        <w:rPr>
          <w:rFonts w:hint="eastAsia"/>
          <w:sz w:val="24"/>
          <w:szCs w:val="24"/>
        </w:rPr>
        <w:t>temp_i</w:t>
      </w:r>
      <w:proofErr w:type="spellEnd"/>
      <w:r w:rsidRPr="00113074">
        <w:rPr>
          <w:rFonts w:hint="eastAsia"/>
          <w:sz w:val="24"/>
          <w:szCs w:val="24"/>
        </w:rPr>
        <w:t xml:space="preserve"> - 1,temp_j) &gt; 0%</w:t>
      </w:r>
      <w:r w:rsidRPr="00113074">
        <w:rPr>
          <w:rFonts w:hint="eastAsia"/>
          <w:sz w:val="24"/>
          <w:szCs w:val="24"/>
        </w:rPr>
        <w:t>把在强点周围的弱点变为强点</w:t>
      </w:r>
    </w:p>
    <w:p w14:paraId="0ED82230" w14:textId="77777777" w:rsidR="00113074" w:rsidRPr="00113074" w:rsidRDefault="00113074" w:rsidP="00113074">
      <w:pPr>
        <w:spacing w:line="360" w:lineRule="auto"/>
        <w:rPr>
          <w:sz w:val="24"/>
          <w:szCs w:val="24"/>
        </w:rPr>
      </w:pPr>
      <w:r w:rsidRPr="00113074">
        <w:rPr>
          <w:sz w:val="24"/>
          <w:szCs w:val="24"/>
        </w:rPr>
        <w:t xml:space="preserve">                </w:t>
      </w:r>
      <w:proofErr w:type="gramStart"/>
      <w:r w:rsidRPr="00113074">
        <w:rPr>
          <w:sz w:val="24"/>
          <w:szCs w:val="24"/>
        </w:rPr>
        <w:t>edge(</w:t>
      </w:r>
      <w:proofErr w:type="spellStart"/>
      <w:proofErr w:type="gramEnd"/>
      <w:r w:rsidRPr="00113074">
        <w:rPr>
          <w:sz w:val="24"/>
          <w:szCs w:val="24"/>
        </w:rPr>
        <w:t>temp_i</w:t>
      </w:r>
      <w:proofErr w:type="spellEnd"/>
      <w:r w:rsidRPr="00113074">
        <w:rPr>
          <w:sz w:val="24"/>
          <w:szCs w:val="24"/>
        </w:rPr>
        <w:t xml:space="preserve"> - 1,temp_j) = K(</w:t>
      </w:r>
      <w:proofErr w:type="spellStart"/>
      <w:r w:rsidRPr="00113074">
        <w:rPr>
          <w:sz w:val="24"/>
          <w:szCs w:val="24"/>
        </w:rPr>
        <w:t>temp_i</w:t>
      </w:r>
      <w:proofErr w:type="spellEnd"/>
      <w:r w:rsidRPr="00113074">
        <w:rPr>
          <w:sz w:val="24"/>
          <w:szCs w:val="24"/>
        </w:rPr>
        <w:t xml:space="preserve"> - 1,temp_j);</w:t>
      </w:r>
    </w:p>
    <w:p w14:paraId="14A454A5" w14:textId="77777777" w:rsidR="00113074" w:rsidRPr="00113074" w:rsidRDefault="00113074" w:rsidP="00113074">
      <w:pPr>
        <w:spacing w:line="360" w:lineRule="auto"/>
        <w:rPr>
          <w:sz w:val="24"/>
          <w:szCs w:val="24"/>
        </w:rPr>
      </w:pPr>
      <w:r w:rsidRPr="00113074">
        <w:rPr>
          <w:sz w:val="24"/>
          <w:szCs w:val="24"/>
        </w:rPr>
        <w:t xml:space="preserve">                </w:t>
      </w:r>
      <w:proofErr w:type="spellStart"/>
      <w:proofErr w:type="gramStart"/>
      <w:r w:rsidRPr="00113074">
        <w:rPr>
          <w:sz w:val="24"/>
          <w:szCs w:val="24"/>
        </w:rPr>
        <w:t>EdgeBetween</w:t>
      </w:r>
      <w:proofErr w:type="spellEnd"/>
      <w:r w:rsidRPr="00113074">
        <w:rPr>
          <w:sz w:val="24"/>
          <w:szCs w:val="24"/>
        </w:rPr>
        <w:t>(</w:t>
      </w:r>
      <w:proofErr w:type="spellStart"/>
      <w:proofErr w:type="gramEnd"/>
      <w:r w:rsidRPr="00113074">
        <w:rPr>
          <w:sz w:val="24"/>
          <w:szCs w:val="24"/>
        </w:rPr>
        <w:t>temp_i</w:t>
      </w:r>
      <w:proofErr w:type="spellEnd"/>
      <w:r w:rsidRPr="00113074">
        <w:rPr>
          <w:sz w:val="24"/>
          <w:szCs w:val="24"/>
        </w:rPr>
        <w:t xml:space="preserve"> - 1,temp_j) = 0;</w:t>
      </w:r>
    </w:p>
    <w:p w14:paraId="7F50032C"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入队</w:t>
      </w:r>
    </w:p>
    <w:p w14:paraId="3B96A8E5" w14:textId="77777777" w:rsidR="00113074" w:rsidRPr="00113074" w:rsidRDefault="00113074" w:rsidP="00113074">
      <w:pPr>
        <w:spacing w:line="360" w:lineRule="auto"/>
        <w:rPr>
          <w:sz w:val="24"/>
          <w:szCs w:val="24"/>
        </w:rPr>
      </w:pPr>
      <w:r w:rsidRPr="00113074">
        <w:rPr>
          <w:sz w:val="24"/>
          <w:szCs w:val="24"/>
        </w:rPr>
        <w:t xml:space="preserve">                Queue(rear,1) = </w:t>
      </w:r>
      <w:proofErr w:type="spellStart"/>
      <w:r w:rsidRPr="00113074">
        <w:rPr>
          <w:sz w:val="24"/>
          <w:szCs w:val="24"/>
        </w:rPr>
        <w:t>temp_i</w:t>
      </w:r>
      <w:proofErr w:type="spellEnd"/>
      <w:r w:rsidRPr="00113074">
        <w:rPr>
          <w:sz w:val="24"/>
          <w:szCs w:val="24"/>
        </w:rPr>
        <w:t xml:space="preserve"> - 1;</w:t>
      </w:r>
    </w:p>
    <w:p w14:paraId="1DDA210D" w14:textId="77777777" w:rsidR="00113074" w:rsidRPr="00113074" w:rsidRDefault="00113074" w:rsidP="00113074">
      <w:pPr>
        <w:spacing w:line="360" w:lineRule="auto"/>
        <w:rPr>
          <w:sz w:val="24"/>
          <w:szCs w:val="24"/>
        </w:rPr>
      </w:pPr>
      <w:r w:rsidRPr="00113074">
        <w:rPr>
          <w:sz w:val="24"/>
          <w:szCs w:val="24"/>
        </w:rPr>
        <w:t xml:space="preserve">                Queue(rear,2) = </w:t>
      </w:r>
      <w:proofErr w:type="spellStart"/>
      <w:r w:rsidRPr="00113074">
        <w:rPr>
          <w:sz w:val="24"/>
          <w:szCs w:val="24"/>
        </w:rPr>
        <w:t>temp_j</w:t>
      </w:r>
      <w:proofErr w:type="spellEnd"/>
      <w:r w:rsidRPr="00113074">
        <w:rPr>
          <w:sz w:val="24"/>
          <w:szCs w:val="24"/>
        </w:rPr>
        <w:t>;</w:t>
      </w:r>
    </w:p>
    <w:p w14:paraId="5432AA9E" w14:textId="77777777" w:rsidR="00113074" w:rsidRPr="00113074" w:rsidRDefault="00113074" w:rsidP="00113074">
      <w:pPr>
        <w:spacing w:line="360" w:lineRule="auto"/>
        <w:rPr>
          <w:sz w:val="24"/>
          <w:szCs w:val="24"/>
        </w:rPr>
      </w:pPr>
      <w:r w:rsidRPr="00113074">
        <w:rPr>
          <w:sz w:val="24"/>
          <w:szCs w:val="24"/>
        </w:rPr>
        <w:lastRenderedPageBreak/>
        <w:t xml:space="preserve">                rear = rear + 1;</w:t>
      </w:r>
    </w:p>
    <w:p w14:paraId="36C84066" w14:textId="77777777" w:rsidR="00113074" w:rsidRPr="00113074" w:rsidRDefault="00113074" w:rsidP="00113074">
      <w:pPr>
        <w:spacing w:line="360" w:lineRule="auto"/>
        <w:rPr>
          <w:sz w:val="24"/>
          <w:szCs w:val="24"/>
        </w:rPr>
      </w:pPr>
      <w:r w:rsidRPr="00113074">
        <w:rPr>
          <w:sz w:val="24"/>
          <w:szCs w:val="24"/>
        </w:rPr>
        <w:t xml:space="preserve">            end</w:t>
      </w:r>
    </w:p>
    <w:p w14:paraId="3B5B4A18"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右上方</w:t>
      </w:r>
    </w:p>
    <w:p w14:paraId="383647AC" w14:textId="77777777" w:rsidR="00113074" w:rsidRPr="00113074" w:rsidRDefault="00113074" w:rsidP="00113074">
      <w:pPr>
        <w:spacing w:line="360" w:lineRule="auto"/>
        <w:rPr>
          <w:sz w:val="24"/>
          <w:szCs w:val="24"/>
        </w:rPr>
      </w:pPr>
      <w:r w:rsidRPr="00113074">
        <w:rPr>
          <w:rFonts w:hint="eastAsia"/>
          <w:sz w:val="24"/>
          <w:szCs w:val="24"/>
        </w:rPr>
        <w:t xml:space="preserve">            if </w:t>
      </w:r>
      <w:proofErr w:type="spellStart"/>
      <w:r w:rsidRPr="00113074">
        <w:rPr>
          <w:rFonts w:hint="eastAsia"/>
          <w:sz w:val="24"/>
          <w:szCs w:val="24"/>
        </w:rPr>
        <w:t>EdgeBetween</w:t>
      </w:r>
      <w:proofErr w:type="spellEnd"/>
      <w:r w:rsidRPr="00113074">
        <w:rPr>
          <w:rFonts w:hint="eastAsia"/>
          <w:sz w:val="24"/>
          <w:szCs w:val="24"/>
        </w:rPr>
        <w:t>(</w:t>
      </w:r>
      <w:proofErr w:type="spellStart"/>
      <w:r w:rsidRPr="00113074">
        <w:rPr>
          <w:rFonts w:hint="eastAsia"/>
          <w:sz w:val="24"/>
          <w:szCs w:val="24"/>
        </w:rPr>
        <w:t>temp_i</w:t>
      </w:r>
      <w:proofErr w:type="spellEnd"/>
      <w:r w:rsidRPr="00113074">
        <w:rPr>
          <w:rFonts w:hint="eastAsia"/>
          <w:sz w:val="24"/>
          <w:szCs w:val="24"/>
        </w:rPr>
        <w:t xml:space="preserve"> - 1,temp_j + 1) &gt; 0%</w:t>
      </w:r>
      <w:r w:rsidRPr="00113074">
        <w:rPr>
          <w:rFonts w:hint="eastAsia"/>
          <w:sz w:val="24"/>
          <w:szCs w:val="24"/>
        </w:rPr>
        <w:t>把在强点周围的弱点变为强点</w:t>
      </w:r>
    </w:p>
    <w:p w14:paraId="156859DE" w14:textId="77777777" w:rsidR="00113074" w:rsidRPr="00113074" w:rsidRDefault="00113074" w:rsidP="00113074">
      <w:pPr>
        <w:spacing w:line="360" w:lineRule="auto"/>
        <w:rPr>
          <w:sz w:val="24"/>
          <w:szCs w:val="24"/>
        </w:rPr>
      </w:pPr>
      <w:r w:rsidRPr="00113074">
        <w:rPr>
          <w:sz w:val="24"/>
          <w:szCs w:val="24"/>
        </w:rPr>
        <w:t xml:space="preserve">                </w:t>
      </w:r>
      <w:proofErr w:type="gramStart"/>
      <w:r w:rsidRPr="00113074">
        <w:rPr>
          <w:sz w:val="24"/>
          <w:szCs w:val="24"/>
        </w:rPr>
        <w:t>edge(</w:t>
      </w:r>
      <w:proofErr w:type="spellStart"/>
      <w:proofErr w:type="gramEnd"/>
      <w:r w:rsidRPr="00113074">
        <w:rPr>
          <w:sz w:val="24"/>
          <w:szCs w:val="24"/>
        </w:rPr>
        <w:t>temp_i</w:t>
      </w:r>
      <w:proofErr w:type="spellEnd"/>
      <w:r w:rsidRPr="00113074">
        <w:rPr>
          <w:sz w:val="24"/>
          <w:szCs w:val="24"/>
        </w:rPr>
        <w:t xml:space="preserve"> - 1,temp_j + 1) = K(</w:t>
      </w:r>
      <w:proofErr w:type="spellStart"/>
      <w:r w:rsidRPr="00113074">
        <w:rPr>
          <w:sz w:val="24"/>
          <w:szCs w:val="24"/>
        </w:rPr>
        <w:t>temp_i</w:t>
      </w:r>
      <w:proofErr w:type="spellEnd"/>
      <w:r w:rsidRPr="00113074">
        <w:rPr>
          <w:sz w:val="24"/>
          <w:szCs w:val="24"/>
        </w:rPr>
        <w:t xml:space="preserve"> - 1,temp_j + 1);</w:t>
      </w:r>
    </w:p>
    <w:p w14:paraId="5F4C5EF5" w14:textId="77777777" w:rsidR="00113074" w:rsidRPr="00113074" w:rsidRDefault="00113074" w:rsidP="00113074">
      <w:pPr>
        <w:spacing w:line="360" w:lineRule="auto"/>
        <w:rPr>
          <w:sz w:val="24"/>
          <w:szCs w:val="24"/>
        </w:rPr>
      </w:pPr>
      <w:r w:rsidRPr="00113074">
        <w:rPr>
          <w:sz w:val="24"/>
          <w:szCs w:val="24"/>
        </w:rPr>
        <w:t xml:space="preserve">                </w:t>
      </w:r>
      <w:proofErr w:type="spellStart"/>
      <w:proofErr w:type="gramStart"/>
      <w:r w:rsidRPr="00113074">
        <w:rPr>
          <w:sz w:val="24"/>
          <w:szCs w:val="24"/>
        </w:rPr>
        <w:t>EdgeBetween</w:t>
      </w:r>
      <w:proofErr w:type="spellEnd"/>
      <w:r w:rsidRPr="00113074">
        <w:rPr>
          <w:sz w:val="24"/>
          <w:szCs w:val="24"/>
        </w:rPr>
        <w:t>(</w:t>
      </w:r>
      <w:proofErr w:type="spellStart"/>
      <w:proofErr w:type="gramEnd"/>
      <w:r w:rsidRPr="00113074">
        <w:rPr>
          <w:sz w:val="24"/>
          <w:szCs w:val="24"/>
        </w:rPr>
        <w:t>temp_i</w:t>
      </w:r>
      <w:proofErr w:type="spellEnd"/>
      <w:r w:rsidRPr="00113074">
        <w:rPr>
          <w:sz w:val="24"/>
          <w:szCs w:val="24"/>
        </w:rPr>
        <w:t xml:space="preserve"> - 1,temp_j + 1) = 0;</w:t>
      </w:r>
    </w:p>
    <w:p w14:paraId="0FE3B785"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入队</w:t>
      </w:r>
    </w:p>
    <w:p w14:paraId="2E042CFA" w14:textId="77777777" w:rsidR="00113074" w:rsidRPr="00113074" w:rsidRDefault="00113074" w:rsidP="00113074">
      <w:pPr>
        <w:spacing w:line="360" w:lineRule="auto"/>
        <w:rPr>
          <w:sz w:val="24"/>
          <w:szCs w:val="24"/>
        </w:rPr>
      </w:pPr>
      <w:r w:rsidRPr="00113074">
        <w:rPr>
          <w:sz w:val="24"/>
          <w:szCs w:val="24"/>
        </w:rPr>
        <w:t xml:space="preserve">                Queue(rear,1) = </w:t>
      </w:r>
      <w:proofErr w:type="spellStart"/>
      <w:r w:rsidRPr="00113074">
        <w:rPr>
          <w:sz w:val="24"/>
          <w:szCs w:val="24"/>
        </w:rPr>
        <w:t>temp_i</w:t>
      </w:r>
      <w:proofErr w:type="spellEnd"/>
      <w:r w:rsidRPr="00113074">
        <w:rPr>
          <w:sz w:val="24"/>
          <w:szCs w:val="24"/>
        </w:rPr>
        <w:t xml:space="preserve"> - 1;</w:t>
      </w:r>
    </w:p>
    <w:p w14:paraId="713E4D7B" w14:textId="77777777" w:rsidR="00113074" w:rsidRPr="00113074" w:rsidRDefault="00113074" w:rsidP="00113074">
      <w:pPr>
        <w:spacing w:line="360" w:lineRule="auto"/>
        <w:rPr>
          <w:sz w:val="24"/>
          <w:szCs w:val="24"/>
        </w:rPr>
      </w:pPr>
      <w:r w:rsidRPr="00113074">
        <w:rPr>
          <w:sz w:val="24"/>
          <w:szCs w:val="24"/>
        </w:rPr>
        <w:t xml:space="preserve">                Queue(rear,2) = </w:t>
      </w:r>
      <w:proofErr w:type="spellStart"/>
      <w:r w:rsidRPr="00113074">
        <w:rPr>
          <w:sz w:val="24"/>
          <w:szCs w:val="24"/>
        </w:rPr>
        <w:t>temp_j</w:t>
      </w:r>
      <w:proofErr w:type="spellEnd"/>
      <w:r w:rsidRPr="00113074">
        <w:rPr>
          <w:sz w:val="24"/>
          <w:szCs w:val="24"/>
        </w:rPr>
        <w:t xml:space="preserve"> + 1;</w:t>
      </w:r>
    </w:p>
    <w:p w14:paraId="7E2F5FA4" w14:textId="77777777" w:rsidR="00113074" w:rsidRPr="00113074" w:rsidRDefault="00113074" w:rsidP="00113074">
      <w:pPr>
        <w:spacing w:line="360" w:lineRule="auto"/>
        <w:rPr>
          <w:sz w:val="24"/>
          <w:szCs w:val="24"/>
        </w:rPr>
      </w:pPr>
      <w:r w:rsidRPr="00113074">
        <w:rPr>
          <w:sz w:val="24"/>
          <w:szCs w:val="24"/>
        </w:rPr>
        <w:t xml:space="preserve">                rear = rear + 1;</w:t>
      </w:r>
    </w:p>
    <w:p w14:paraId="7A750F6F" w14:textId="77777777" w:rsidR="00113074" w:rsidRPr="00113074" w:rsidRDefault="00113074" w:rsidP="00113074">
      <w:pPr>
        <w:spacing w:line="360" w:lineRule="auto"/>
        <w:rPr>
          <w:sz w:val="24"/>
          <w:szCs w:val="24"/>
        </w:rPr>
      </w:pPr>
      <w:r w:rsidRPr="00113074">
        <w:rPr>
          <w:sz w:val="24"/>
          <w:szCs w:val="24"/>
        </w:rPr>
        <w:t xml:space="preserve">            end</w:t>
      </w:r>
    </w:p>
    <w:p w14:paraId="77DE1513"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正左方</w:t>
      </w:r>
    </w:p>
    <w:p w14:paraId="1DDB6E91" w14:textId="77777777" w:rsidR="00113074" w:rsidRPr="00113074" w:rsidRDefault="00113074" w:rsidP="00113074">
      <w:pPr>
        <w:spacing w:line="360" w:lineRule="auto"/>
        <w:rPr>
          <w:sz w:val="24"/>
          <w:szCs w:val="24"/>
        </w:rPr>
      </w:pPr>
      <w:r w:rsidRPr="00113074">
        <w:rPr>
          <w:rFonts w:hint="eastAsia"/>
          <w:sz w:val="24"/>
          <w:szCs w:val="24"/>
        </w:rPr>
        <w:t xml:space="preserve">            if </w:t>
      </w:r>
      <w:proofErr w:type="spellStart"/>
      <w:r w:rsidRPr="00113074">
        <w:rPr>
          <w:rFonts w:hint="eastAsia"/>
          <w:sz w:val="24"/>
          <w:szCs w:val="24"/>
        </w:rPr>
        <w:t>EdgeBetween</w:t>
      </w:r>
      <w:proofErr w:type="spellEnd"/>
      <w:r w:rsidRPr="00113074">
        <w:rPr>
          <w:rFonts w:hint="eastAsia"/>
          <w:sz w:val="24"/>
          <w:szCs w:val="24"/>
        </w:rPr>
        <w:t>(</w:t>
      </w:r>
      <w:proofErr w:type="spellStart"/>
      <w:r w:rsidRPr="00113074">
        <w:rPr>
          <w:rFonts w:hint="eastAsia"/>
          <w:sz w:val="24"/>
          <w:szCs w:val="24"/>
        </w:rPr>
        <w:t>temp_i,temp_j</w:t>
      </w:r>
      <w:proofErr w:type="spellEnd"/>
      <w:r w:rsidRPr="00113074">
        <w:rPr>
          <w:rFonts w:hint="eastAsia"/>
          <w:sz w:val="24"/>
          <w:szCs w:val="24"/>
        </w:rPr>
        <w:t xml:space="preserve"> - 1) &gt; 0%</w:t>
      </w:r>
      <w:r w:rsidRPr="00113074">
        <w:rPr>
          <w:rFonts w:hint="eastAsia"/>
          <w:sz w:val="24"/>
          <w:szCs w:val="24"/>
        </w:rPr>
        <w:t>把在强点周围的弱点变为强点</w:t>
      </w:r>
    </w:p>
    <w:p w14:paraId="062D837A" w14:textId="77777777" w:rsidR="00113074" w:rsidRPr="00113074" w:rsidRDefault="00113074" w:rsidP="00113074">
      <w:pPr>
        <w:spacing w:line="360" w:lineRule="auto"/>
        <w:rPr>
          <w:sz w:val="24"/>
          <w:szCs w:val="24"/>
        </w:rPr>
      </w:pPr>
      <w:r w:rsidRPr="00113074">
        <w:rPr>
          <w:sz w:val="24"/>
          <w:szCs w:val="24"/>
        </w:rPr>
        <w:t xml:space="preserve">                </w:t>
      </w:r>
      <w:proofErr w:type="gramStart"/>
      <w:r w:rsidRPr="00113074">
        <w:rPr>
          <w:sz w:val="24"/>
          <w:szCs w:val="24"/>
        </w:rPr>
        <w:t>edge(</w:t>
      </w:r>
      <w:proofErr w:type="spellStart"/>
      <w:proofErr w:type="gramEnd"/>
      <w:r w:rsidRPr="00113074">
        <w:rPr>
          <w:sz w:val="24"/>
          <w:szCs w:val="24"/>
        </w:rPr>
        <w:t>temp_i,temp_j</w:t>
      </w:r>
      <w:proofErr w:type="spellEnd"/>
      <w:r w:rsidRPr="00113074">
        <w:rPr>
          <w:sz w:val="24"/>
          <w:szCs w:val="24"/>
        </w:rPr>
        <w:t xml:space="preserve"> - 1) = K(</w:t>
      </w:r>
      <w:proofErr w:type="spellStart"/>
      <w:r w:rsidRPr="00113074">
        <w:rPr>
          <w:sz w:val="24"/>
          <w:szCs w:val="24"/>
        </w:rPr>
        <w:t>temp_i,temp_j</w:t>
      </w:r>
      <w:proofErr w:type="spellEnd"/>
      <w:r w:rsidRPr="00113074">
        <w:rPr>
          <w:sz w:val="24"/>
          <w:szCs w:val="24"/>
        </w:rPr>
        <w:t xml:space="preserve"> - 1);</w:t>
      </w:r>
    </w:p>
    <w:p w14:paraId="1B1987C9" w14:textId="77777777" w:rsidR="00113074" w:rsidRPr="00113074" w:rsidRDefault="00113074" w:rsidP="00113074">
      <w:pPr>
        <w:spacing w:line="360" w:lineRule="auto"/>
        <w:rPr>
          <w:sz w:val="24"/>
          <w:szCs w:val="24"/>
        </w:rPr>
      </w:pPr>
      <w:r w:rsidRPr="00113074">
        <w:rPr>
          <w:sz w:val="24"/>
          <w:szCs w:val="24"/>
        </w:rPr>
        <w:t xml:space="preserve">                </w:t>
      </w:r>
      <w:proofErr w:type="spellStart"/>
      <w:proofErr w:type="gramStart"/>
      <w:r w:rsidRPr="00113074">
        <w:rPr>
          <w:sz w:val="24"/>
          <w:szCs w:val="24"/>
        </w:rPr>
        <w:t>EdgeBetween</w:t>
      </w:r>
      <w:proofErr w:type="spellEnd"/>
      <w:r w:rsidRPr="00113074">
        <w:rPr>
          <w:sz w:val="24"/>
          <w:szCs w:val="24"/>
        </w:rPr>
        <w:t>(</w:t>
      </w:r>
      <w:proofErr w:type="spellStart"/>
      <w:proofErr w:type="gramEnd"/>
      <w:r w:rsidRPr="00113074">
        <w:rPr>
          <w:sz w:val="24"/>
          <w:szCs w:val="24"/>
        </w:rPr>
        <w:t>temp_i,temp_j</w:t>
      </w:r>
      <w:proofErr w:type="spellEnd"/>
      <w:r w:rsidRPr="00113074">
        <w:rPr>
          <w:sz w:val="24"/>
          <w:szCs w:val="24"/>
        </w:rPr>
        <w:t xml:space="preserve"> - 1) = 0;</w:t>
      </w:r>
    </w:p>
    <w:p w14:paraId="3D7AE0CB"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入队</w:t>
      </w:r>
    </w:p>
    <w:p w14:paraId="2E0E9D1F" w14:textId="77777777" w:rsidR="00113074" w:rsidRPr="00113074" w:rsidRDefault="00113074" w:rsidP="00113074">
      <w:pPr>
        <w:spacing w:line="360" w:lineRule="auto"/>
        <w:rPr>
          <w:sz w:val="24"/>
          <w:szCs w:val="24"/>
        </w:rPr>
      </w:pPr>
      <w:r w:rsidRPr="00113074">
        <w:rPr>
          <w:sz w:val="24"/>
          <w:szCs w:val="24"/>
        </w:rPr>
        <w:t xml:space="preserve">                Queue(rear,1) = </w:t>
      </w:r>
      <w:proofErr w:type="spellStart"/>
      <w:r w:rsidRPr="00113074">
        <w:rPr>
          <w:sz w:val="24"/>
          <w:szCs w:val="24"/>
        </w:rPr>
        <w:t>temp_i</w:t>
      </w:r>
      <w:proofErr w:type="spellEnd"/>
      <w:r w:rsidRPr="00113074">
        <w:rPr>
          <w:sz w:val="24"/>
          <w:szCs w:val="24"/>
        </w:rPr>
        <w:t>;</w:t>
      </w:r>
    </w:p>
    <w:p w14:paraId="01AE6BC8" w14:textId="77777777" w:rsidR="00113074" w:rsidRPr="00113074" w:rsidRDefault="00113074" w:rsidP="00113074">
      <w:pPr>
        <w:spacing w:line="360" w:lineRule="auto"/>
        <w:rPr>
          <w:sz w:val="24"/>
          <w:szCs w:val="24"/>
        </w:rPr>
      </w:pPr>
      <w:r w:rsidRPr="00113074">
        <w:rPr>
          <w:sz w:val="24"/>
          <w:szCs w:val="24"/>
        </w:rPr>
        <w:t xml:space="preserve">                Queue(rear,2) = </w:t>
      </w:r>
      <w:proofErr w:type="spellStart"/>
      <w:r w:rsidRPr="00113074">
        <w:rPr>
          <w:sz w:val="24"/>
          <w:szCs w:val="24"/>
        </w:rPr>
        <w:t>temp_j</w:t>
      </w:r>
      <w:proofErr w:type="spellEnd"/>
      <w:r w:rsidRPr="00113074">
        <w:rPr>
          <w:sz w:val="24"/>
          <w:szCs w:val="24"/>
        </w:rPr>
        <w:t xml:space="preserve"> - 1;</w:t>
      </w:r>
    </w:p>
    <w:p w14:paraId="1B699001" w14:textId="77777777" w:rsidR="00113074" w:rsidRPr="00113074" w:rsidRDefault="00113074" w:rsidP="00113074">
      <w:pPr>
        <w:spacing w:line="360" w:lineRule="auto"/>
        <w:rPr>
          <w:sz w:val="24"/>
          <w:szCs w:val="24"/>
        </w:rPr>
      </w:pPr>
      <w:r w:rsidRPr="00113074">
        <w:rPr>
          <w:sz w:val="24"/>
          <w:szCs w:val="24"/>
        </w:rPr>
        <w:t xml:space="preserve">                rear = rear + 1;</w:t>
      </w:r>
    </w:p>
    <w:p w14:paraId="3BC6409F" w14:textId="77777777" w:rsidR="00113074" w:rsidRPr="00113074" w:rsidRDefault="00113074" w:rsidP="00113074">
      <w:pPr>
        <w:spacing w:line="360" w:lineRule="auto"/>
        <w:rPr>
          <w:sz w:val="24"/>
          <w:szCs w:val="24"/>
        </w:rPr>
      </w:pPr>
      <w:r w:rsidRPr="00113074">
        <w:rPr>
          <w:sz w:val="24"/>
          <w:szCs w:val="24"/>
        </w:rPr>
        <w:t xml:space="preserve">            end</w:t>
      </w:r>
    </w:p>
    <w:p w14:paraId="3FA9DE77"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正右方</w:t>
      </w:r>
    </w:p>
    <w:p w14:paraId="72C858BD" w14:textId="77777777" w:rsidR="00113074" w:rsidRPr="00113074" w:rsidRDefault="00113074" w:rsidP="00113074">
      <w:pPr>
        <w:spacing w:line="360" w:lineRule="auto"/>
        <w:rPr>
          <w:sz w:val="24"/>
          <w:szCs w:val="24"/>
        </w:rPr>
      </w:pPr>
      <w:r w:rsidRPr="00113074">
        <w:rPr>
          <w:rFonts w:hint="eastAsia"/>
          <w:sz w:val="24"/>
          <w:szCs w:val="24"/>
        </w:rPr>
        <w:t xml:space="preserve">            if </w:t>
      </w:r>
      <w:proofErr w:type="spellStart"/>
      <w:r w:rsidRPr="00113074">
        <w:rPr>
          <w:rFonts w:hint="eastAsia"/>
          <w:sz w:val="24"/>
          <w:szCs w:val="24"/>
        </w:rPr>
        <w:t>EdgeBetween</w:t>
      </w:r>
      <w:proofErr w:type="spellEnd"/>
      <w:r w:rsidRPr="00113074">
        <w:rPr>
          <w:rFonts w:hint="eastAsia"/>
          <w:sz w:val="24"/>
          <w:szCs w:val="24"/>
        </w:rPr>
        <w:t>(</w:t>
      </w:r>
      <w:proofErr w:type="spellStart"/>
      <w:r w:rsidRPr="00113074">
        <w:rPr>
          <w:rFonts w:hint="eastAsia"/>
          <w:sz w:val="24"/>
          <w:szCs w:val="24"/>
        </w:rPr>
        <w:t>temp_i,temp_j</w:t>
      </w:r>
      <w:proofErr w:type="spellEnd"/>
      <w:r w:rsidRPr="00113074">
        <w:rPr>
          <w:rFonts w:hint="eastAsia"/>
          <w:sz w:val="24"/>
          <w:szCs w:val="24"/>
        </w:rPr>
        <w:t xml:space="preserve"> + 1) &gt; 0%</w:t>
      </w:r>
      <w:r w:rsidRPr="00113074">
        <w:rPr>
          <w:rFonts w:hint="eastAsia"/>
          <w:sz w:val="24"/>
          <w:szCs w:val="24"/>
        </w:rPr>
        <w:t>把在强点周围的弱点变为强点</w:t>
      </w:r>
    </w:p>
    <w:p w14:paraId="0B013EE1" w14:textId="77777777" w:rsidR="00113074" w:rsidRPr="00113074" w:rsidRDefault="00113074" w:rsidP="00113074">
      <w:pPr>
        <w:spacing w:line="360" w:lineRule="auto"/>
        <w:rPr>
          <w:sz w:val="24"/>
          <w:szCs w:val="24"/>
        </w:rPr>
      </w:pPr>
      <w:r w:rsidRPr="00113074">
        <w:rPr>
          <w:sz w:val="24"/>
          <w:szCs w:val="24"/>
        </w:rPr>
        <w:t xml:space="preserve">                </w:t>
      </w:r>
      <w:proofErr w:type="gramStart"/>
      <w:r w:rsidRPr="00113074">
        <w:rPr>
          <w:sz w:val="24"/>
          <w:szCs w:val="24"/>
        </w:rPr>
        <w:t>edge(</w:t>
      </w:r>
      <w:proofErr w:type="spellStart"/>
      <w:proofErr w:type="gramEnd"/>
      <w:r w:rsidRPr="00113074">
        <w:rPr>
          <w:sz w:val="24"/>
          <w:szCs w:val="24"/>
        </w:rPr>
        <w:t>temp_i,temp_j</w:t>
      </w:r>
      <w:proofErr w:type="spellEnd"/>
      <w:r w:rsidRPr="00113074">
        <w:rPr>
          <w:sz w:val="24"/>
          <w:szCs w:val="24"/>
        </w:rPr>
        <w:t xml:space="preserve"> + 1) = K(</w:t>
      </w:r>
      <w:proofErr w:type="spellStart"/>
      <w:r w:rsidRPr="00113074">
        <w:rPr>
          <w:sz w:val="24"/>
          <w:szCs w:val="24"/>
        </w:rPr>
        <w:t>temp_i,temp_j</w:t>
      </w:r>
      <w:proofErr w:type="spellEnd"/>
      <w:r w:rsidRPr="00113074">
        <w:rPr>
          <w:sz w:val="24"/>
          <w:szCs w:val="24"/>
        </w:rPr>
        <w:t xml:space="preserve"> + 1);</w:t>
      </w:r>
    </w:p>
    <w:p w14:paraId="49D5E6B9" w14:textId="77777777" w:rsidR="00113074" w:rsidRPr="00113074" w:rsidRDefault="00113074" w:rsidP="00113074">
      <w:pPr>
        <w:spacing w:line="360" w:lineRule="auto"/>
        <w:rPr>
          <w:sz w:val="24"/>
          <w:szCs w:val="24"/>
        </w:rPr>
      </w:pPr>
      <w:r w:rsidRPr="00113074">
        <w:rPr>
          <w:sz w:val="24"/>
          <w:szCs w:val="24"/>
        </w:rPr>
        <w:t xml:space="preserve">                </w:t>
      </w:r>
      <w:proofErr w:type="spellStart"/>
      <w:proofErr w:type="gramStart"/>
      <w:r w:rsidRPr="00113074">
        <w:rPr>
          <w:sz w:val="24"/>
          <w:szCs w:val="24"/>
        </w:rPr>
        <w:t>EdgeBetween</w:t>
      </w:r>
      <w:proofErr w:type="spellEnd"/>
      <w:r w:rsidRPr="00113074">
        <w:rPr>
          <w:sz w:val="24"/>
          <w:szCs w:val="24"/>
        </w:rPr>
        <w:t>(</w:t>
      </w:r>
      <w:proofErr w:type="spellStart"/>
      <w:proofErr w:type="gramEnd"/>
      <w:r w:rsidRPr="00113074">
        <w:rPr>
          <w:sz w:val="24"/>
          <w:szCs w:val="24"/>
        </w:rPr>
        <w:t>temp_i,temp_j</w:t>
      </w:r>
      <w:proofErr w:type="spellEnd"/>
      <w:r w:rsidRPr="00113074">
        <w:rPr>
          <w:sz w:val="24"/>
          <w:szCs w:val="24"/>
        </w:rPr>
        <w:t xml:space="preserve"> + 1) = 0;</w:t>
      </w:r>
    </w:p>
    <w:p w14:paraId="2E012EC2"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入队</w:t>
      </w:r>
    </w:p>
    <w:p w14:paraId="7E6BA35C" w14:textId="77777777" w:rsidR="00113074" w:rsidRPr="00113074" w:rsidRDefault="00113074" w:rsidP="00113074">
      <w:pPr>
        <w:spacing w:line="360" w:lineRule="auto"/>
        <w:rPr>
          <w:sz w:val="24"/>
          <w:szCs w:val="24"/>
        </w:rPr>
      </w:pPr>
      <w:r w:rsidRPr="00113074">
        <w:rPr>
          <w:sz w:val="24"/>
          <w:szCs w:val="24"/>
        </w:rPr>
        <w:t xml:space="preserve">                Queue(rear,1) = </w:t>
      </w:r>
      <w:proofErr w:type="spellStart"/>
      <w:r w:rsidRPr="00113074">
        <w:rPr>
          <w:sz w:val="24"/>
          <w:szCs w:val="24"/>
        </w:rPr>
        <w:t>temp_i</w:t>
      </w:r>
      <w:proofErr w:type="spellEnd"/>
      <w:r w:rsidRPr="00113074">
        <w:rPr>
          <w:sz w:val="24"/>
          <w:szCs w:val="24"/>
        </w:rPr>
        <w:t>;</w:t>
      </w:r>
    </w:p>
    <w:p w14:paraId="02670D4B" w14:textId="77777777" w:rsidR="00113074" w:rsidRPr="00113074" w:rsidRDefault="00113074" w:rsidP="00113074">
      <w:pPr>
        <w:spacing w:line="360" w:lineRule="auto"/>
        <w:rPr>
          <w:sz w:val="24"/>
          <w:szCs w:val="24"/>
        </w:rPr>
      </w:pPr>
      <w:r w:rsidRPr="00113074">
        <w:rPr>
          <w:sz w:val="24"/>
          <w:szCs w:val="24"/>
        </w:rPr>
        <w:t xml:space="preserve">                Queue(rear,2) = </w:t>
      </w:r>
      <w:proofErr w:type="spellStart"/>
      <w:r w:rsidRPr="00113074">
        <w:rPr>
          <w:sz w:val="24"/>
          <w:szCs w:val="24"/>
        </w:rPr>
        <w:t>temp_j</w:t>
      </w:r>
      <w:proofErr w:type="spellEnd"/>
      <w:r w:rsidRPr="00113074">
        <w:rPr>
          <w:sz w:val="24"/>
          <w:szCs w:val="24"/>
        </w:rPr>
        <w:t xml:space="preserve"> + 1;</w:t>
      </w:r>
    </w:p>
    <w:p w14:paraId="467595F1" w14:textId="77777777" w:rsidR="00113074" w:rsidRPr="00113074" w:rsidRDefault="00113074" w:rsidP="00113074">
      <w:pPr>
        <w:spacing w:line="360" w:lineRule="auto"/>
        <w:rPr>
          <w:sz w:val="24"/>
          <w:szCs w:val="24"/>
        </w:rPr>
      </w:pPr>
      <w:r w:rsidRPr="00113074">
        <w:rPr>
          <w:sz w:val="24"/>
          <w:szCs w:val="24"/>
        </w:rPr>
        <w:t xml:space="preserve">                rear = rear + 1;</w:t>
      </w:r>
    </w:p>
    <w:p w14:paraId="28061206" w14:textId="77777777" w:rsidR="00113074" w:rsidRPr="00113074" w:rsidRDefault="00113074" w:rsidP="00113074">
      <w:pPr>
        <w:spacing w:line="360" w:lineRule="auto"/>
        <w:rPr>
          <w:sz w:val="24"/>
          <w:szCs w:val="24"/>
        </w:rPr>
      </w:pPr>
      <w:r w:rsidRPr="00113074">
        <w:rPr>
          <w:sz w:val="24"/>
          <w:szCs w:val="24"/>
        </w:rPr>
        <w:t xml:space="preserve">            end</w:t>
      </w:r>
    </w:p>
    <w:p w14:paraId="0BEE4800"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左下方</w:t>
      </w:r>
    </w:p>
    <w:p w14:paraId="4F4CD6FB" w14:textId="77777777" w:rsidR="00113074" w:rsidRPr="00113074" w:rsidRDefault="00113074" w:rsidP="00113074">
      <w:pPr>
        <w:spacing w:line="360" w:lineRule="auto"/>
        <w:rPr>
          <w:sz w:val="24"/>
          <w:szCs w:val="24"/>
        </w:rPr>
      </w:pPr>
      <w:r w:rsidRPr="00113074">
        <w:rPr>
          <w:rFonts w:hint="eastAsia"/>
          <w:sz w:val="24"/>
          <w:szCs w:val="24"/>
        </w:rPr>
        <w:t xml:space="preserve">            if </w:t>
      </w:r>
      <w:proofErr w:type="spellStart"/>
      <w:r w:rsidRPr="00113074">
        <w:rPr>
          <w:rFonts w:hint="eastAsia"/>
          <w:sz w:val="24"/>
          <w:szCs w:val="24"/>
        </w:rPr>
        <w:t>EdgeBetween</w:t>
      </w:r>
      <w:proofErr w:type="spellEnd"/>
      <w:r w:rsidRPr="00113074">
        <w:rPr>
          <w:rFonts w:hint="eastAsia"/>
          <w:sz w:val="24"/>
          <w:szCs w:val="24"/>
        </w:rPr>
        <w:t>(</w:t>
      </w:r>
      <w:proofErr w:type="spellStart"/>
      <w:r w:rsidRPr="00113074">
        <w:rPr>
          <w:rFonts w:hint="eastAsia"/>
          <w:sz w:val="24"/>
          <w:szCs w:val="24"/>
        </w:rPr>
        <w:t>temp_i</w:t>
      </w:r>
      <w:proofErr w:type="spellEnd"/>
      <w:r w:rsidRPr="00113074">
        <w:rPr>
          <w:rFonts w:hint="eastAsia"/>
          <w:sz w:val="24"/>
          <w:szCs w:val="24"/>
        </w:rPr>
        <w:t xml:space="preserve"> + 1,temp_j - 1) &gt; 0%</w:t>
      </w:r>
      <w:r w:rsidRPr="00113074">
        <w:rPr>
          <w:rFonts w:hint="eastAsia"/>
          <w:sz w:val="24"/>
          <w:szCs w:val="24"/>
        </w:rPr>
        <w:t>把在强点周围的弱点变为强点</w:t>
      </w:r>
    </w:p>
    <w:p w14:paraId="51E030C0" w14:textId="77777777" w:rsidR="00113074" w:rsidRPr="00113074" w:rsidRDefault="00113074" w:rsidP="00113074">
      <w:pPr>
        <w:spacing w:line="360" w:lineRule="auto"/>
        <w:rPr>
          <w:sz w:val="24"/>
          <w:szCs w:val="24"/>
        </w:rPr>
      </w:pPr>
      <w:r w:rsidRPr="00113074">
        <w:rPr>
          <w:sz w:val="24"/>
          <w:szCs w:val="24"/>
        </w:rPr>
        <w:t xml:space="preserve">                </w:t>
      </w:r>
      <w:proofErr w:type="gramStart"/>
      <w:r w:rsidRPr="00113074">
        <w:rPr>
          <w:sz w:val="24"/>
          <w:szCs w:val="24"/>
        </w:rPr>
        <w:t>edge(</w:t>
      </w:r>
      <w:proofErr w:type="spellStart"/>
      <w:proofErr w:type="gramEnd"/>
      <w:r w:rsidRPr="00113074">
        <w:rPr>
          <w:sz w:val="24"/>
          <w:szCs w:val="24"/>
        </w:rPr>
        <w:t>temp_i</w:t>
      </w:r>
      <w:proofErr w:type="spellEnd"/>
      <w:r w:rsidRPr="00113074">
        <w:rPr>
          <w:sz w:val="24"/>
          <w:szCs w:val="24"/>
        </w:rPr>
        <w:t xml:space="preserve"> + 1,temp_j - 1) = K(</w:t>
      </w:r>
      <w:proofErr w:type="spellStart"/>
      <w:r w:rsidRPr="00113074">
        <w:rPr>
          <w:sz w:val="24"/>
          <w:szCs w:val="24"/>
        </w:rPr>
        <w:t>temp_i</w:t>
      </w:r>
      <w:proofErr w:type="spellEnd"/>
      <w:r w:rsidRPr="00113074">
        <w:rPr>
          <w:sz w:val="24"/>
          <w:szCs w:val="24"/>
        </w:rPr>
        <w:t xml:space="preserve"> + 1,temp_j - 1);</w:t>
      </w:r>
    </w:p>
    <w:p w14:paraId="20BB203A" w14:textId="77777777" w:rsidR="00113074" w:rsidRPr="00113074" w:rsidRDefault="00113074" w:rsidP="00113074">
      <w:pPr>
        <w:spacing w:line="360" w:lineRule="auto"/>
        <w:rPr>
          <w:sz w:val="24"/>
          <w:szCs w:val="24"/>
        </w:rPr>
      </w:pPr>
      <w:r w:rsidRPr="00113074">
        <w:rPr>
          <w:sz w:val="24"/>
          <w:szCs w:val="24"/>
        </w:rPr>
        <w:lastRenderedPageBreak/>
        <w:t xml:space="preserve">                </w:t>
      </w:r>
      <w:proofErr w:type="spellStart"/>
      <w:proofErr w:type="gramStart"/>
      <w:r w:rsidRPr="00113074">
        <w:rPr>
          <w:sz w:val="24"/>
          <w:szCs w:val="24"/>
        </w:rPr>
        <w:t>EdgeBetween</w:t>
      </w:r>
      <w:proofErr w:type="spellEnd"/>
      <w:r w:rsidRPr="00113074">
        <w:rPr>
          <w:sz w:val="24"/>
          <w:szCs w:val="24"/>
        </w:rPr>
        <w:t>(</w:t>
      </w:r>
      <w:proofErr w:type="spellStart"/>
      <w:proofErr w:type="gramEnd"/>
      <w:r w:rsidRPr="00113074">
        <w:rPr>
          <w:sz w:val="24"/>
          <w:szCs w:val="24"/>
        </w:rPr>
        <w:t>temp_i</w:t>
      </w:r>
      <w:proofErr w:type="spellEnd"/>
      <w:r w:rsidRPr="00113074">
        <w:rPr>
          <w:sz w:val="24"/>
          <w:szCs w:val="24"/>
        </w:rPr>
        <w:t xml:space="preserve"> + 1,temp_j - 1) = 0;</w:t>
      </w:r>
    </w:p>
    <w:p w14:paraId="45D008D1"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入队</w:t>
      </w:r>
    </w:p>
    <w:p w14:paraId="58EF1929" w14:textId="77777777" w:rsidR="00113074" w:rsidRPr="00113074" w:rsidRDefault="00113074" w:rsidP="00113074">
      <w:pPr>
        <w:spacing w:line="360" w:lineRule="auto"/>
        <w:rPr>
          <w:sz w:val="24"/>
          <w:szCs w:val="24"/>
        </w:rPr>
      </w:pPr>
      <w:r w:rsidRPr="00113074">
        <w:rPr>
          <w:sz w:val="24"/>
          <w:szCs w:val="24"/>
        </w:rPr>
        <w:t xml:space="preserve">                Queue(rear,1) = </w:t>
      </w:r>
      <w:proofErr w:type="spellStart"/>
      <w:r w:rsidRPr="00113074">
        <w:rPr>
          <w:sz w:val="24"/>
          <w:szCs w:val="24"/>
        </w:rPr>
        <w:t>temp_i</w:t>
      </w:r>
      <w:proofErr w:type="spellEnd"/>
      <w:r w:rsidRPr="00113074">
        <w:rPr>
          <w:sz w:val="24"/>
          <w:szCs w:val="24"/>
        </w:rPr>
        <w:t xml:space="preserve"> + 1;</w:t>
      </w:r>
    </w:p>
    <w:p w14:paraId="67A50E90" w14:textId="77777777" w:rsidR="00113074" w:rsidRPr="00113074" w:rsidRDefault="00113074" w:rsidP="00113074">
      <w:pPr>
        <w:spacing w:line="360" w:lineRule="auto"/>
        <w:rPr>
          <w:sz w:val="24"/>
          <w:szCs w:val="24"/>
        </w:rPr>
      </w:pPr>
      <w:r w:rsidRPr="00113074">
        <w:rPr>
          <w:sz w:val="24"/>
          <w:szCs w:val="24"/>
        </w:rPr>
        <w:t xml:space="preserve">                Queue(rear,2) = </w:t>
      </w:r>
      <w:proofErr w:type="spellStart"/>
      <w:r w:rsidRPr="00113074">
        <w:rPr>
          <w:sz w:val="24"/>
          <w:szCs w:val="24"/>
        </w:rPr>
        <w:t>temp_j</w:t>
      </w:r>
      <w:proofErr w:type="spellEnd"/>
      <w:r w:rsidRPr="00113074">
        <w:rPr>
          <w:sz w:val="24"/>
          <w:szCs w:val="24"/>
        </w:rPr>
        <w:t xml:space="preserve"> - 1;</w:t>
      </w:r>
    </w:p>
    <w:p w14:paraId="422C8DE4" w14:textId="77777777" w:rsidR="00113074" w:rsidRPr="00113074" w:rsidRDefault="00113074" w:rsidP="00113074">
      <w:pPr>
        <w:spacing w:line="360" w:lineRule="auto"/>
        <w:rPr>
          <w:sz w:val="24"/>
          <w:szCs w:val="24"/>
        </w:rPr>
      </w:pPr>
      <w:r w:rsidRPr="00113074">
        <w:rPr>
          <w:sz w:val="24"/>
          <w:szCs w:val="24"/>
        </w:rPr>
        <w:t xml:space="preserve">                rear = rear + 1;</w:t>
      </w:r>
    </w:p>
    <w:p w14:paraId="424C4D07" w14:textId="77777777" w:rsidR="00113074" w:rsidRPr="00113074" w:rsidRDefault="00113074" w:rsidP="00113074">
      <w:pPr>
        <w:spacing w:line="360" w:lineRule="auto"/>
        <w:rPr>
          <w:sz w:val="24"/>
          <w:szCs w:val="24"/>
        </w:rPr>
      </w:pPr>
      <w:r w:rsidRPr="00113074">
        <w:rPr>
          <w:sz w:val="24"/>
          <w:szCs w:val="24"/>
        </w:rPr>
        <w:t xml:space="preserve">            end</w:t>
      </w:r>
    </w:p>
    <w:p w14:paraId="0433E049"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正下方</w:t>
      </w:r>
    </w:p>
    <w:p w14:paraId="553002B8" w14:textId="77777777" w:rsidR="00113074" w:rsidRPr="00113074" w:rsidRDefault="00113074" w:rsidP="00113074">
      <w:pPr>
        <w:spacing w:line="360" w:lineRule="auto"/>
        <w:rPr>
          <w:sz w:val="24"/>
          <w:szCs w:val="24"/>
        </w:rPr>
      </w:pPr>
      <w:r w:rsidRPr="00113074">
        <w:rPr>
          <w:rFonts w:hint="eastAsia"/>
          <w:sz w:val="24"/>
          <w:szCs w:val="24"/>
        </w:rPr>
        <w:t xml:space="preserve">            if </w:t>
      </w:r>
      <w:proofErr w:type="spellStart"/>
      <w:r w:rsidRPr="00113074">
        <w:rPr>
          <w:rFonts w:hint="eastAsia"/>
          <w:sz w:val="24"/>
          <w:szCs w:val="24"/>
        </w:rPr>
        <w:t>EdgeBetween</w:t>
      </w:r>
      <w:proofErr w:type="spellEnd"/>
      <w:r w:rsidRPr="00113074">
        <w:rPr>
          <w:rFonts w:hint="eastAsia"/>
          <w:sz w:val="24"/>
          <w:szCs w:val="24"/>
        </w:rPr>
        <w:t>(</w:t>
      </w:r>
      <w:proofErr w:type="spellStart"/>
      <w:r w:rsidRPr="00113074">
        <w:rPr>
          <w:rFonts w:hint="eastAsia"/>
          <w:sz w:val="24"/>
          <w:szCs w:val="24"/>
        </w:rPr>
        <w:t>temp_i</w:t>
      </w:r>
      <w:proofErr w:type="spellEnd"/>
      <w:r w:rsidRPr="00113074">
        <w:rPr>
          <w:rFonts w:hint="eastAsia"/>
          <w:sz w:val="24"/>
          <w:szCs w:val="24"/>
        </w:rPr>
        <w:t xml:space="preserve"> + 1,temp_j) &gt; 0%</w:t>
      </w:r>
      <w:r w:rsidRPr="00113074">
        <w:rPr>
          <w:rFonts w:hint="eastAsia"/>
          <w:sz w:val="24"/>
          <w:szCs w:val="24"/>
        </w:rPr>
        <w:t>把在强点周围的弱点变为强点</w:t>
      </w:r>
    </w:p>
    <w:p w14:paraId="2DE54182" w14:textId="77777777" w:rsidR="00113074" w:rsidRPr="00113074" w:rsidRDefault="00113074" w:rsidP="00113074">
      <w:pPr>
        <w:spacing w:line="360" w:lineRule="auto"/>
        <w:rPr>
          <w:sz w:val="24"/>
          <w:szCs w:val="24"/>
        </w:rPr>
      </w:pPr>
      <w:r w:rsidRPr="00113074">
        <w:rPr>
          <w:sz w:val="24"/>
          <w:szCs w:val="24"/>
        </w:rPr>
        <w:t xml:space="preserve">                </w:t>
      </w:r>
      <w:proofErr w:type="gramStart"/>
      <w:r w:rsidRPr="00113074">
        <w:rPr>
          <w:sz w:val="24"/>
          <w:szCs w:val="24"/>
        </w:rPr>
        <w:t>edge(</w:t>
      </w:r>
      <w:proofErr w:type="spellStart"/>
      <w:proofErr w:type="gramEnd"/>
      <w:r w:rsidRPr="00113074">
        <w:rPr>
          <w:sz w:val="24"/>
          <w:szCs w:val="24"/>
        </w:rPr>
        <w:t>temp_i</w:t>
      </w:r>
      <w:proofErr w:type="spellEnd"/>
      <w:r w:rsidRPr="00113074">
        <w:rPr>
          <w:sz w:val="24"/>
          <w:szCs w:val="24"/>
        </w:rPr>
        <w:t xml:space="preserve"> + 1,temp_j) = K(</w:t>
      </w:r>
      <w:proofErr w:type="spellStart"/>
      <w:r w:rsidRPr="00113074">
        <w:rPr>
          <w:sz w:val="24"/>
          <w:szCs w:val="24"/>
        </w:rPr>
        <w:t>temp_i</w:t>
      </w:r>
      <w:proofErr w:type="spellEnd"/>
      <w:r w:rsidRPr="00113074">
        <w:rPr>
          <w:sz w:val="24"/>
          <w:szCs w:val="24"/>
        </w:rPr>
        <w:t xml:space="preserve"> + 1,temp_j);</w:t>
      </w:r>
    </w:p>
    <w:p w14:paraId="4F0EEAF2" w14:textId="77777777" w:rsidR="00113074" w:rsidRPr="00113074" w:rsidRDefault="00113074" w:rsidP="00113074">
      <w:pPr>
        <w:spacing w:line="360" w:lineRule="auto"/>
        <w:rPr>
          <w:sz w:val="24"/>
          <w:szCs w:val="24"/>
        </w:rPr>
      </w:pPr>
      <w:r w:rsidRPr="00113074">
        <w:rPr>
          <w:sz w:val="24"/>
          <w:szCs w:val="24"/>
        </w:rPr>
        <w:t xml:space="preserve">                </w:t>
      </w:r>
      <w:proofErr w:type="spellStart"/>
      <w:proofErr w:type="gramStart"/>
      <w:r w:rsidRPr="00113074">
        <w:rPr>
          <w:sz w:val="24"/>
          <w:szCs w:val="24"/>
        </w:rPr>
        <w:t>EdgeBetween</w:t>
      </w:r>
      <w:proofErr w:type="spellEnd"/>
      <w:r w:rsidRPr="00113074">
        <w:rPr>
          <w:sz w:val="24"/>
          <w:szCs w:val="24"/>
        </w:rPr>
        <w:t>(</w:t>
      </w:r>
      <w:proofErr w:type="spellStart"/>
      <w:proofErr w:type="gramEnd"/>
      <w:r w:rsidRPr="00113074">
        <w:rPr>
          <w:sz w:val="24"/>
          <w:szCs w:val="24"/>
        </w:rPr>
        <w:t>temp_i</w:t>
      </w:r>
      <w:proofErr w:type="spellEnd"/>
      <w:r w:rsidRPr="00113074">
        <w:rPr>
          <w:sz w:val="24"/>
          <w:szCs w:val="24"/>
        </w:rPr>
        <w:t xml:space="preserve"> + 1,temp_j) = 0;</w:t>
      </w:r>
    </w:p>
    <w:p w14:paraId="0A583423"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入队</w:t>
      </w:r>
    </w:p>
    <w:p w14:paraId="74D4DD9B" w14:textId="77777777" w:rsidR="00113074" w:rsidRPr="00113074" w:rsidRDefault="00113074" w:rsidP="00113074">
      <w:pPr>
        <w:spacing w:line="360" w:lineRule="auto"/>
        <w:rPr>
          <w:sz w:val="24"/>
          <w:szCs w:val="24"/>
        </w:rPr>
      </w:pPr>
      <w:r w:rsidRPr="00113074">
        <w:rPr>
          <w:sz w:val="24"/>
          <w:szCs w:val="24"/>
        </w:rPr>
        <w:t xml:space="preserve">                Queue(rear,1) = </w:t>
      </w:r>
      <w:proofErr w:type="spellStart"/>
      <w:r w:rsidRPr="00113074">
        <w:rPr>
          <w:sz w:val="24"/>
          <w:szCs w:val="24"/>
        </w:rPr>
        <w:t>temp_i</w:t>
      </w:r>
      <w:proofErr w:type="spellEnd"/>
      <w:r w:rsidRPr="00113074">
        <w:rPr>
          <w:sz w:val="24"/>
          <w:szCs w:val="24"/>
        </w:rPr>
        <w:t xml:space="preserve"> + 1;</w:t>
      </w:r>
    </w:p>
    <w:p w14:paraId="25467AAC" w14:textId="77777777" w:rsidR="00113074" w:rsidRPr="00113074" w:rsidRDefault="00113074" w:rsidP="00113074">
      <w:pPr>
        <w:spacing w:line="360" w:lineRule="auto"/>
        <w:rPr>
          <w:sz w:val="24"/>
          <w:szCs w:val="24"/>
        </w:rPr>
      </w:pPr>
      <w:r w:rsidRPr="00113074">
        <w:rPr>
          <w:sz w:val="24"/>
          <w:szCs w:val="24"/>
        </w:rPr>
        <w:t xml:space="preserve">                Queue(rear,2) = </w:t>
      </w:r>
      <w:proofErr w:type="spellStart"/>
      <w:r w:rsidRPr="00113074">
        <w:rPr>
          <w:sz w:val="24"/>
          <w:szCs w:val="24"/>
        </w:rPr>
        <w:t>temp_j</w:t>
      </w:r>
      <w:proofErr w:type="spellEnd"/>
      <w:r w:rsidRPr="00113074">
        <w:rPr>
          <w:sz w:val="24"/>
          <w:szCs w:val="24"/>
        </w:rPr>
        <w:t>;</w:t>
      </w:r>
    </w:p>
    <w:p w14:paraId="1BDCD999" w14:textId="77777777" w:rsidR="00113074" w:rsidRPr="00113074" w:rsidRDefault="00113074" w:rsidP="00113074">
      <w:pPr>
        <w:spacing w:line="360" w:lineRule="auto"/>
        <w:rPr>
          <w:sz w:val="24"/>
          <w:szCs w:val="24"/>
        </w:rPr>
      </w:pPr>
      <w:r w:rsidRPr="00113074">
        <w:rPr>
          <w:sz w:val="24"/>
          <w:szCs w:val="24"/>
        </w:rPr>
        <w:t xml:space="preserve">                rear = rear + 1;</w:t>
      </w:r>
    </w:p>
    <w:p w14:paraId="02949681" w14:textId="77777777" w:rsidR="00113074" w:rsidRPr="00113074" w:rsidRDefault="00113074" w:rsidP="00113074">
      <w:pPr>
        <w:spacing w:line="360" w:lineRule="auto"/>
        <w:rPr>
          <w:sz w:val="24"/>
          <w:szCs w:val="24"/>
        </w:rPr>
      </w:pPr>
      <w:r w:rsidRPr="00113074">
        <w:rPr>
          <w:sz w:val="24"/>
          <w:szCs w:val="24"/>
        </w:rPr>
        <w:t xml:space="preserve">            end</w:t>
      </w:r>
    </w:p>
    <w:p w14:paraId="195E9720"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右下方</w:t>
      </w:r>
    </w:p>
    <w:p w14:paraId="5CD86C4F" w14:textId="77777777" w:rsidR="00113074" w:rsidRPr="00113074" w:rsidRDefault="00113074" w:rsidP="00113074">
      <w:pPr>
        <w:spacing w:line="360" w:lineRule="auto"/>
        <w:rPr>
          <w:sz w:val="24"/>
          <w:szCs w:val="24"/>
        </w:rPr>
      </w:pPr>
      <w:r w:rsidRPr="00113074">
        <w:rPr>
          <w:rFonts w:hint="eastAsia"/>
          <w:sz w:val="24"/>
          <w:szCs w:val="24"/>
        </w:rPr>
        <w:t xml:space="preserve">            if </w:t>
      </w:r>
      <w:proofErr w:type="spellStart"/>
      <w:r w:rsidRPr="00113074">
        <w:rPr>
          <w:rFonts w:hint="eastAsia"/>
          <w:sz w:val="24"/>
          <w:szCs w:val="24"/>
        </w:rPr>
        <w:t>EdgeBetween</w:t>
      </w:r>
      <w:proofErr w:type="spellEnd"/>
      <w:r w:rsidRPr="00113074">
        <w:rPr>
          <w:rFonts w:hint="eastAsia"/>
          <w:sz w:val="24"/>
          <w:szCs w:val="24"/>
        </w:rPr>
        <w:t>(</w:t>
      </w:r>
      <w:proofErr w:type="spellStart"/>
      <w:r w:rsidRPr="00113074">
        <w:rPr>
          <w:rFonts w:hint="eastAsia"/>
          <w:sz w:val="24"/>
          <w:szCs w:val="24"/>
        </w:rPr>
        <w:t>temp_i</w:t>
      </w:r>
      <w:proofErr w:type="spellEnd"/>
      <w:r w:rsidRPr="00113074">
        <w:rPr>
          <w:rFonts w:hint="eastAsia"/>
          <w:sz w:val="24"/>
          <w:szCs w:val="24"/>
        </w:rPr>
        <w:t xml:space="preserve"> + 1,temp_j + 1) &gt; 0%</w:t>
      </w:r>
      <w:r w:rsidRPr="00113074">
        <w:rPr>
          <w:rFonts w:hint="eastAsia"/>
          <w:sz w:val="24"/>
          <w:szCs w:val="24"/>
        </w:rPr>
        <w:t>把在强点周围的弱点变为强点</w:t>
      </w:r>
    </w:p>
    <w:p w14:paraId="75C000B1" w14:textId="77777777" w:rsidR="00113074" w:rsidRPr="00113074" w:rsidRDefault="00113074" w:rsidP="00113074">
      <w:pPr>
        <w:spacing w:line="360" w:lineRule="auto"/>
        <w:rPr>
          <w:sz w:val="24"/>
          <w:szCs w:val="24"/>
        </w:rPr>
      </w:pPr>
      <w:r w:rsidRPr="00113074">
        <w:rPr>
          <w:sz w:val="24"/>
          <w:szCs w:val="24"/>
        </w:rPr>
        <w:t xml:space="preserve">                </w:t>
      </w:r>
      <w:proofErr w:type="gramStart"/>
      <w:r w:rsidRPr="00113074">
        <w:rPr>
          <w:sz w:val="24"/>
          <w:szCs w:val="24"/>
        </w:rPr>
        <w:t>edge(</w:t>
      </w:r>
      <w:proofErr w:type="spellStart"/>
      <w:proofErr w:type="gramEnd"/>
      <w:r w:rsidRPr="00113074">
        <w:rPr>
          <w:sz w:val="24"/>
          <w:szCs w:val="24"/>
        </w:rPr>
        <w:t>temp_i</w:t>
      </w:r>
      <w:proofErr w:type="spellEnd"/>
      <w:r w:rsidRPr="00113074">
        <w:rPr>
          <w:sz w:val="24"/>
          <w:szCs w:val="24"/>
        </w:rPr>
        <w:t xml:space="preserve"> + 1,temp_j + 1) = K(</w:t>
      </w:r>
      <w:proofErr w:type="spellStart"/>
      <w:r w:rsidRPr="00113074">
        <w:rPr>
          <w:sz w:val="24"/>
          <w:szCs w:val="24"/>
        </w:rPr>
        <w:t>temp_i</w:t>
      </w:r>
      <w:proofErr w:type="spellEnd"/>
      <w:r w:rsidRPr="00113074">
        <w:rPr>
          <w:sz w:val="24"/>
          <w:szCs w:val="24"/>
        </w:rPr>
        <w:t xml:space="preserve"> + 1,temp_j + 1);</w:t>
      </w:r>
    </w:p>
    <w:p w14:paraId="61E77904" w14:textId="77777777" w:rsidR="00113074" w:rsidRPr="00113074" w:rsidRDefault="00113074" w:rsidP="00113074">
      <w:pPr>
        <w:spacing w:line="360" w:lineRule="auto"/>
        <w:rPr>
          <w:sz w:val="24"/>
          <w:szCs w:val="24"/>
        </w:rPr>
      </w:pPr>
      <w:r w:rsidRPr="00113074">
        <w:rPr>
          <w:sz w:val="24"/>
          <w:szCs w:val="24"/>
        </w:rPr>
        <w:t xml:space="preserve">                </w:t>
      </w:r>
      <w:proofErr w:type="spellStart"/>
      <w:proofErr w:type="gramStart"/>
      <w:r w:rsidRPr="00113074">
        <w:rPr>
          <w:sz w:val="24"/>
          <w:szCs w:val="24"/>
        </w:rPr>
        <w:t>EdgeBetween</w:t>
      </w:r>
      <w:proofErr w:type="spellEnd"/>
      <w:r w:rsidRPr="00113074">
        <w:rPr>
          <w:sz w:val="24"/>
          <w:szCs w:val="24"/>
        </w:rPr>
        <w:t>(</w:t>
      </w:r>
      <w:proofErr w:type="spellStart"/>
      <w:proofErr w:type="gramEnd"/>
      <w:r w:rsidRPr="00113074">
        <w:rPr>
          <w:sz w:val="24"/>
          <w:szCs w:val="24"/>
        </w:rPr>
        <w:t>temp_i</w:t>
      </w:r>
      <w:proofErr w:type="spellEnd"/>
      <w:r w:rsidRPr="00113074">
        <w:rPr>
          <w:sz w:val="24"/>
          <w:szCs w:val="24"/>
        </w:rPr>
        <w:t xml:space="preserve"> + 1,temp_j + 1) = 0;</w:t>
      </w:r>
    </w:p>
    <w:p w14:paraId="081A6BE4"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入队</w:t>
      </w:r>
    </w:p>
    <w:p w14:paraId="78A9D0B5" w14:textId="77777777" w:rsidR="00113074" w:rsidRPr="00113074" w:rsidRDefault="00113074" w:rsidP="00113074">
      <w:pPr>
        <w:spacing w:line="360" w:lineRule="auto"/>
        <w:rPr>
          <w:sz w:val="24"/>
          <w:szCs w:val="24"/>
        </w:rPr>
      </w:pPr>
      <w:r w:rsidRPr="00113074">
        <w:rPr>
          <w:sz w:val="24"/>
          <w:szCs w:val="24"/>
        </w:rPr>
        <w:t xml:space="preserve">                Queue(rear,1) = </w:t>
      </w:r>
      <w:proofErr w:type="spellStart"/>
      <w:r w:rsidRPr="00113074">
        <w:rPr>
          <w:sz w:val="24"/>
          <w:szCs w:val="24"/>
        </w:rPr>
        <w:t>temp_i</w:t>
      </w:r>
      <w:proofErr w:type="spellEnd"/>
      <w:r w:rsidRPr="00113074">
        <w:rPr>
          <w:sz w:val="24"/>
          <w:szCs w:val="24"/>
        </w:rPr>
        <w:t xml:space="preserve"> + 1;</w:t>
      </w:r>
    </w:p>
    <w:p w14:paraId="25B8A984" w14:textId="77777777" w:rsidR="00113074" w:rsidRPr="00113074" w:rsidRDefault="00113074" w:rsidP="00113074">
      <w:pPr>
        <w:spacing w:line="360" w:lineRule="auto"/>
        <w:rPr>
          <w:sz w:val="24"/>
          <w:szCs w:val="24"/>
        </w:rPr>
      </w:pPr>
      <w:r w:rsidRPr="00113074">
        <w:rPr>
          <w:sz w:val="24"/>
          <w:szCs w:val="24"/>
        </w:rPr>
        <w:t xml:space="preserve">                Queue(rear,2) = </w:t>
      </w:r>
      <w:proofErr w:type="spellStart"/>
      <w:r w:rsidRPr="00113074">
        <w:rPr>
          <w:sz w:val="24"/>
          <w:szCs w:val="24"/>
        </w:rPr>
        <w:t>temp_j</w:t>
      </w:r>
      <w:proofErr w:type="spellEnd"/>
      <w:r w:rsidRPr="00113074">
        <w:rPr>
          <w:sz w:val="24"/>
          <w:szCs w:val="24"/>
        </w:rPr>
        <w:t xml:space="preserve"> + 1;</w:t>
      </w:r>
    </w:p>
    <w:p w14:paraId="384BE6E0" w14:textId="77777777" w:rsidR="00113074" w:rsidRPr="00113074" w:rsidRDefault="00113074" w:rsidP="00113074">
      <w:pPr>
        <w:spacing w:line="360" w:lineRule="auto"/>
        <w:rPr>
          <w:sz w:val="24"/>
          <w:szCs w:val="24"/>
        </w:rPr>
      </w:pPr>
      <w:r w:rsidRPr="00113074">
        <w:rPr>
          <w:sz w:val="24"/>
          <w:szCs w:val="24"/>
        </w:rPr>
        <w:t xml:space="preserve">                rear = rear + 1;</w:t>
      </w:r>
    </w:p>
    <w:p w14:paraId="52E4E283" w14:textId="77777777" w:rsidR="00113074" w:rsidRPr="00113074" w:rsidRDefault="00113074" w:rsidP="00113074">
      <w:pPr>
        <w:spacing w:line="360" w:lineRule="auto"/>
        <w:rPr>
          <w:sz w:val="24"/>
          <w:szCs w:val="24"/>
        </w:rPr>
      </w:pPr>
      <w:r w:rsidRPr="00113074">
        <w:rPr>
          <w:sz w:val="24"/>
          <w:szCs w:val="24"/>
        </w:rPr>
        <w:t xml:space="preserve">            end</w:t>
      </w:r>
    </w:p>
    <w:p w14:paraId="31D28BD7" w14:textId="77777777" w:rsidR="00113074" w:rsidRPr="00113074" w:rsidRDefault="00113074" w:rsidP="00113074">
      <w:pPr>
        <w:spacing w:line="360" w:lineRule="auto"/>
        <w:rPr>
          <w:sz w:val="24"/>
          <w:szCs w:val="24"/>
        </w:rPr>
      </w:pPr>
      <w:r w:rsidRPr="00113074">
        <w:rPr>
          <w:sz w:val="24"/>
          <w:szCs w:val="24"/>
        </w:rPr>
        <w:t xml:space="preserve">        end</w:t>
      </w:r>
    </w:p>
    <w:p w14:paraId="754B7F2F" w14:textId="77777777" w:rsidR="00113074" w:rsidRPr="00113074" w:rsidRDefault="00113074" w:rsidP="00113074">
      <w:pPr>
        <w:spacing w:line="360" w:lineRule="auto"/>
        <w:rPr>
          <w:sz w:val="24"/>
          <w:szCs w:val="24"/>
        </w:rPr>
      </w:pPr>
      <w:r w:rsidRPr="00113074">
        <w:rPr>
          <w:rFonts w:hint="eastAsia"/>
          <w:sz w:val="24"/>
          <w:szCs w:val="24"/>
        </w:rPr>
        <w:t xml:space="preserve">        %</w:t>
      </w:r>
      <w:r w:rsidRPr="00113074">
        <w:rPr>
          <w:rFonts w:hint="eastAsia"/>
          <w:sz w:val="24"/>
          <w:szCs w:val="24"/>
        </w:rPr>
        <w:t>下面</w:t>
      </w:r>
      <w:r w:rsidRPr="00113074">
        <w:rPr>
          <w:rFonts w:hint="eastAsia"/>
          <w:sz w:val="24"/>
          <w:szCs w:val="24"/>
        </w:rPr>
        <w:t>2</w:t>
      </w:r>
      <w:r w:rsidRPr="00113074">
        <w:rPr>
          <w:rFonts w:hint="eastAsia"/>
          <w:sz w:val="24"/>
          <w:szCs w:val="24"/>
        </w:rPr>
        <w:t>行用于观察程序运行的状况</w:t>
      </w:r>
    </w:p>
    <w:p w14:paraId="6C5B243C" w14:textId="77777777" w:rsidR="00113074" w:rsidRPr="00113074" w:rsidRDefault="00113074" w:rsidP="00113074">
      <w:pPr>
        <w:spacing w:line="360" w:lineRule="auto"/>
        <w:rPr>
          <w:sz w:val="24"/>
          <w:szCs w:val="24"/>
        </w:rPr>
      </w:pPr>
      <w:r w:rsidRPr="00113074">
        <w:rPr>
          <w:sz w:val="24"/>
          <w:szCs w:val="24"/>
        </w:rPr>
        <w:t xml:space="preserve">        </w:t>
      </w:r>
      <w:proofErr w:type="spellStart"/>
      <w:r w:rsidRPr="00113074">
        <w:rPr>
          <w:sz w:val="24"/>
          <w:szCs w:val="24"/>
        </w:rPr>
        <w:t>i</w:t>
      </w:r>
      <w:proofErr w:type="spellEnd"/>
    </w:p>
    <w:p w14:paraId="7F89FCDE" w14:textId="77777777" w:rsidR="00113074" w:rsidRPr="00113074" w:rsidRDefault="00113074" w:rsidP="00113074">
      <w:pPr>
        <w:spacing w:line="360" w:lineRule="auto"/>
        <w:rPr>
          <w:sz w:val="24"/>
          <w:szCs w:val="24"/>
        </w:rPr>
      </w:pPr>
      <w:r w:rsidRPr="00113074">
        <w:rPr>
          <w:sz w:val="24"/>
          <w:szCs w:val="24"/>
        </w:rPr>
        <w:t xml:space="preserve">        j</w:t>
      </w:r>
    </w:p>
    <w:p w14:paraId="6BB6C037" w14:textId="77777777" w:rsidR="00113074" w:rsidRPr="00113074" w:rsidRDefault="00113074" w:rsidP="00113074">
      <w:pPr>
        <w:spacing w:line="360" w:lineRule="auto"/>
        <w:rPr>
          <w:sz w:val="24"/>
          <w:szCs w:val="24"/>
        </w:rPr>
      </w:pPr>
      <w:r w:rsidRPr="00113074">
        <w:rPr>
          <w:sz w:val="24"/>
          <w:szCs w:val="24"/>
        </w:rPr>
        <w:t xml:space="preserve">    end</w:t>
      </w:r>
    </w:p>
    <w:p w14:paraId="5CF8E9A7" w14:textId="77777777" w:rsidR="00113074" w:rsidRPr="00113074" w:rsidRDefault="00113074" w:rsidP="00113074">
      <w:pPr>
        <w:spacing w:line="360" w:lineRule="auto"/>
        <w:rPr>
          <w:sz w:val="24"/>
          <w:szCs w:val="24"/>
        </w:rPr>
      </w:pPr>
      <w:r w:rsidRPr="00113074">
        <w:rPr>
          <w:sz w:val="24"/>
          <w:szCs w:val="24"/>
        </w:rPr>
        <w:t>end</w:t>
      </w:r>
    </w:p>
    <w:p w14:paraId="54288641" w14:textId="77777777" w:rsidR="00113074" w:rsidRPr="00113074" w:rsidRDefault="00113074" w:rsidP="00113074">
      <w:pPr>
        <w:spacing w:line="360" w:lineRule="auto"/>
        <w:rPr>
          <w:sz w:val="24"/>
          <w:szCs w:val="24"/>
        </w:rPr>
      </w:pPr>
    </w:p>
    <w:p w14:paraId="31B35C9B" w14:textId="77777777" w:rsidR="00113074" w:rsidRPr="00113074" w:rsidRDefault="00113074" w:rsidP="00113074">
      <w:pPr>
        <w:spacing w:line="360" w:lineRule="auto"/>
        <w:rPr>
          <w:sz w:val="24"/>
          <w:szCs w:val="24"/>
        </w:rPr>
      </w:pPr>
      <w:proofErr w:type="spellStart"/>
      <w:proofErr w:type="gramStart"/>
      <w:r w:rsidRPr="00113074">
        <w:rPr>
          <w:sz w:val="24"/>
          <w:szCs w:val="24"/>
        </w:rPr>
        <w:t>figure,imshow</w:t>
      </w:r>
      <w:proofErr w:type="spellEnd"/>
      <w:proofErr w:type="gramEnd"/>
      <w:r w:rsidRPr="00113074">
        <w:rPr>
          <w:sz w:val="24"/>
          <w:szCs w:val="24"/>
        </w:rPr>
        <w:t>(edge,[])</w:t>
      </w:r>
    </w:p>
    <w:p w14:paraId="7ECD7207" w14:textId="48F47CDA" w:rsidR="00113074" w:rsidRPr="00113074" w:rsidRDefault="00113074" w:rsidP="00113074">
      <w:pPr>
        <w:spacing w:line="360" w:lineRule="auto"/>
        <w:rPr>
          <w:sz w:val="24"/>
          <w:szCs w:val="24"/>
        </w:rPr>
      </w:pPr>
      <w:r w:rsidRPr="00113074">
        <w:rPr>
          <w:rFonts w:hint="eastAsia"/>
          <w:sz w:val="24"/>
          <w:szCs w:val="24"/>
        </w:rPr>
        <w:lastRenderedPageBreak/>
        <w:t>title('</w:t>
      </w:r>
      <w:r w:rsidRPr="00113074">
        <w:rPr>
          <w:rFonts w:hint="eastAsia"/>
          <w:sz w:val="24"/>
          <w:szCs w:val="24"/>
        </w:rPr>
        <w:t>双阈值后的结果</w:t>
      </w:r>
      <w:r w:rsidRPr="00113074">
        <w:rPr>
          <w:rFonts w:hint="eastAsia"/>
          <w:sz w:val="24"/>
          <w:szCs w:val="24"/>
        </w:rPr>
        <w:t>')</w:t>
      </w:r>
    </w:p>
    <w:p w14:paraId="3B5F102F" w14:textId="3D297544" w:rsidR="001C29C2" w:rsidRDefault="00005B10" w:rsidP="00BA71A1">
      <w:pPr>
        <w:pStyle w:val="aff5"/>
        <w:numPr>
          <w:ilvl w:val="0"/>
          <w:numId w:val="26"/>
        </w:numPr>
        <w:spacing w:line="360" w:lineRule="auto"/>
        <w:ind w:firstLineChars="0"/>
        <w:rPr>
          <w:rFonts w:ascii="黑体" w:eastAsia="黑体" w:hAnsi="黑体"/>
          <w:sz w:val="24"/>
          <w:szCs w:val="24"/>
        </w:rPr>
      </w:pPr>
      <w:r w:rsidRPr="00BA71A1">
        <w:rPr>
          <w:rFonts w:ascii="黑体" w:eastAsia="黑体" w:hAnsi="黑体" w:hint="eastAsia"/>
          <w:sz w:val="24"/>
          <w:szCs w:val="24"/>
        </w:rPr>
        <w:t>分割标志（包括腐蚀、膨胀处理）</w:t>
      </w:r>
    </w:p>
    <w:p w14:paraId="70274A4B" w14:textId="7E48ED06" w:rsidR="00005B10" w:rsidRPr="00005B10" w:rsidRDefault="00005B10" w:rsidP="00C47AD9">
      <w:pPr>
        <w:spacing w:line="360" w:lineRule="auto"/>
        <w:rPr>
          <w:sz w:val="24"/>
          <w:szCs w:val="24"/>
        </w:rPr>
      </w:pPr>
      <w:r w:rsidRPr="00005B10">
        <w:rPr>
          <w:sz w:val="24"/>
          <w:szCs w:val="24"/>
        </w:rPr>
        <w:t>d = handles.GI;</w:t>
      </w:r>
    </w:p>
    <w:p w14:paraId="50280B1C" w14:textId="4EBA0394" w:rsidR="00005B10" w:rsidRPr="00005B10" w:rsidRDefault="00005B10" w:rsidP="00C47AD9">
      <w:pPr>
        <w:spacing w:line="360" w:lineRule="auto"/>
        <w:rPr>
          <w:sz w:val="24"/>
          <w:szCs w:val="24"/>
        </w:rPr>
      </w:pPr>
      <w:r w:rsidRPr="00005B10">
        <w:rPr>
          <w:rFonts w:hint="eastAsia"/>
          <w:sz w:val="24"/>
          <w:szCs w:val="24"/>
        </w:rPr>
        <w:t xml:space="preserve">se = ones(3);  % </w:t>
      </w:r>
      <w:r w:rsidRPr="00005B10">
        <w:rPr>
          <w:rFonts w:hint="eastAsia"/>
          <w:sz w:val="24"/>
          <w:szCs w:val="24"/>
        </w:rPr>
        <w:t>腐蚀膨胀模版</w:t>
      </w:r>
    </w:p>
    <w:p w14:paraId="2B3F1953" w14:textId="77777777" w:rsidR="00005B10" w:rsidRPr="00005B10" w:rsidRDefault="00005B10" w:rsidP="00C47AD9">
      <w:pPr>
        <w:spacing w:line="360" w:lineRule="auto"/>
        <w:rPr>
          <w:sz w:val="24"/>
          <w:szCs w:val="24"/>
        </w:rPr>
      </w:pPr>
      <w:r w:rsidRPr="00005B10">
        <w:rPr>
          <w:rFonts w:hint="eastAsia"/>
          <w:sz w:val="24"/>
          <w:szCs w:val="24"/>
        </w:rPr>
        <w:t xml:space="preserve">d = </w:t>
      </w:r>
      <w:proofErr w:type="spellStart"/>
      <w:r w:rsidRPr="00005B10">
        <w:rPr>
          <w:rFonts w:hint="eastAsia"/>
          <w:sz w:val="24"/>
          <w:szCs w:val="24"/>
        </w:rPr>
        <w:t>imdilate</w:t>
      </w:r>
      <w:proofErr w:type="spellEnd"/>
      <w:r w:rsidRPr="00005B10">
        <w:rPr>
          <w:rFonts w:hint="eastAsia"/>
          <w:sz w:val="24"/>
          <w:szCs w:val="24"/>
        </w:rPr>
        <w:t>(</w:t>
      </w:r>
      <w:proofErr w:type="spellStart"/>
      <w:r w:rsidRPr="00005B10">
        <w:rPr>
          <w:rFonts w:hint="eastAsia"/>
          <w:sz w:val="24"/>
          <w:szCs w:val="24"/>
        </w:rPr>
        <w:t>d,se</w:t>
      </w:r>
      <w:proofErr w:type="spellEnd"/>
      <w:r w:rsidRPr="00005B10">
        <w:rPr>
          <w:rFonts w:hint="eastAsia"/>
          <w:sz w:val="24"/>
          <w:szCs w:val="24"/>
        </w:rPr>
        <w:t xml:space="preserve">);% </w:t>
      </w:r>
      <w:r w:rsidRPr="00005B10">
        <w:rPr>
          <w:rFonts w:hint="eastAsia"/>
          <w:sz w:val="24"/>
          <w:szCs w:val="24"/>
        </w:rPr>
        <w:t>再做膨胀运算</w:t>
      </w:r>
      <w:r w:rsidRPr="00005B10">
        <w:rPr>
          <w:rFonts w:hint="eastAsia"/>
          <w:sz w:val="24"/>
          <w:szCs w:val="24"/>
        </w:rPr>
        <w:t xml:space="preserve"> </w:t>
      </w:r>
    </w:p>
    <w:p w14:paraId="2EBB4B10" w14:textId="77777777" w:rsidR="00005B10" w:rsidRPr="00005B10" w:rsidRDefault="00005B10" w:rsidP="00C47AD9">
      <w:pPr>
        <w:spacing w:line="360" w:lineRule="auto"/>
        <w:rPr>
          <w:sz w:val="24"/>
          <w:szCs w:val="24"/>
        </w:rPr>
      </w:pPr>
      <w:r w:rsidRPr="00005B10">
        <w:rPr>
          <w:rFonts w:hint="eastAsia"/>
          <w:sz w:val="24"/>
          <w:szCs w:val="24"/>
        </w:rPr>
        <w:t xml:space="preserve">d = </w:t>
      </w:r>
      <w:proofErr w:type="spellStart"/>
      <w:r w:rsidRPr="00005B10">
        <w:rPr>
          <w:rFonts w:hint="eastAsia"/>
          <w:sz w:val="24"/>
          <w:szCs w:val="24"/>
        </w:rPr>
        <w:t>imerode</w:t>
      </w:r>
      <w:proofErr w:type="spellEnd"/>
      <w:r w:rsidRPr="00005B10">
        <w:rPr>
          <w:rFonts w:hint="eastAsia"/>
          <w:sz w:val="24"/>
          <w:szCs w:val="24"/>
        </w:rPr>
        <w:t>(</w:t>
      </w:r>
      <w:proofErr w:type="spellStart"/>
      <w:r w:rsidRPr="00005B10">
        <w:rPr>
          <w:rFonts w:hint="eastAsia"/>
          <w:sz w:val="24"/>
          <w:szCs w:val="24"/>
        </w:rPr>
        <w:t>d,se</w:t>
      </w:r>
      <w:proofErr w:type="spellEnd"/>
      <w:r w:rsidRPr="00005B10">
        <w:rPr>
          <w:rFonts w:hint="eastAsia"/>
          <w:sz w:val="24"/>
          <w:szCs w:val="24"/>
        </w:rPr>
        <w:t xml:space="preserve">); % </w:t>
      </w:r>
      <w:r w:rsidRPr="00005B10">
        <w:rPr>
          <w:rFonts w:hint="eastAsia"/>
          <w:sz w:val="24"/>
          <w:szCs w:val="24"/>
        </w:rPr>
        <w:t>先做腐蚀运算</w:t>
      </w:r>
    </w:p>
    <w:p w14:paraId="623B6A58" w14:textId="77777777" w:rsidR="00005B10" w:rsidRPr="00005B10" w:rsidRDefault="00005B10" w:rsidP="00C47AD9">
      <w:pPr>
        <w:spacing w:line="360" w:lineRule="auto"/>
        <w:rPr>
          <w:sz w:val="24"/>
          <w:szCs w:val="24"/>
        </w:rPr>
      </w:pPr>
      <w:r w:rsidRPr="00005B10">
        <w:rPr>
          <w:rFonts w:hint="eastAsia"/>
          <w:sz w:val="24"/>
          <w:szCs w:val="24"/>
        </w:rPr>
        <w:t xml:space="preserve">% </w:t>
      </w:r>
      <w:r w:rsidRPr="00005B10">
        <w:rPr>
          <w:rFonts w:hint="eastAsia"/>
          <w:sz w:val="24"/>
          <w:szCs w:val="24"/>
        </w:rPr>
        <w:t>先膨胀后腐蚀的过程称为开运算。用来填充物体内细小空洞、连接邻近物体、平滑其边界的同时并不明显改变其面积。</w:t>
      </w:r>
    </w:p>
    <w:p w14:paraId="681B30A0" w14:textId="29AB85E9" w:rsidR="00005B10" w:rsidRPr="00005B10" w:rsidRDefault="00005B10" w:rsidP="00C47AD9">
      <w:pPr>
        <w:spacing w:line="360" w:lineRule="auto"/>
        <w:rPr>
          <w:sz w:val="24"/>
          <w:szCs w:val="24"/>
        </w:rPr>
      </w:pPr>
      <w:r w:rsidRPr="00005B10">
        <w:rPr>
          <w:rFonts w:hint="eastAsia"/>
          <w:sz w:val="24"/>
          <w:szCs w:val="24"/>
        </w:rPr>
        <w:t xml:space="preserve">d = </w:t>
      </w:r>
      <w:proofErr w:type="spellStart"/>
      <w:r w:rsidRPr="00005B10">
        <w:rPr>
          <w:rFonts w:hint="eastAsia"/>
          <w:sz w:val="24"/>
          <w:szCs w:val="24"/>
        </w:rPr>
        <w:t>bwareaopen</w:t>
      </w:r>
      <w:proofErr w:type="spellEnd"/>
      <w:r w:rsidRPr="00005B10">
        <w:rPr>
          <w:rFonts w:hint="eastAsia"/>
          <w:sz w:val="24"/>
          <w:szCs w:val="24"/>
        </w:rPr>
        <w:t xml:space="preserve">(d,100); % </w:t>
      </w:r>
      <w:r w:rsidRPr="00005B10">
        <w:rPr>
          <w:rFonts w:hint="eastAsia"/>
          <w:sz w:val="24"/>
          <w:szCs w:val="24"/>
        </w:rPr>
        <w:t>移除小对象</w:t>
      </w:r>
      <w:r w:rsidRPr="00005B10">
        <w:rPr>
          <w:rFonts w:hint="eastAsia"/>
          <w:sz w:val="24"/>
          <w:szCs w:val="24"/>
        </w:rPr>
        <w:t xml:space="preserve"> </w:t>
      </w:r>
      <w:r w:rsidRPr="00005B10">
        <w:rPr>
          <w:rFonts w:hint="eastAsia"/>
          <w:sz w:val="24"/>
          <w:szCs w:val="24"/>
        </w:rPr>
        <w:t>小区域肯定是噪声</w:t>
      </w:r>
    </w:p>
    <w:p w14:paraId="0EF7E90B" w14:textId="343D0573" w:rsidR="00005B10" w:rsidRPr="00C47AD9" w:rsidRDefault="00005B10" w:rsidP="00C47AD9">
      <w:pPr>
        <w:spacing w:line="360" w:lineRule="auto"/>
        <w:rPr>
          <w:sz w:val="24"/>
          <w:szCs w:val="24"/>
        </w:rPr>
      </w:pPr>
      <w:r w:rsidRPr="00005B10">
        <w:rPr>
          <w:rFonts w:hint="eastAsia"/>
          <w:sz w:val="24"/>
          <w:szCs w:val="24"/>
        </w:rPr>
        <w:t xml:space="preserve">L = </w:t>
      </w:r>
      <w:proofErr w:type="spellStart"/>
      <w:r w:rsidRPr="00005B10">
        <w:rPr>
          <w:rFonts w:hint="eastAsia"/>
          <w:sz w:val="24"/>
          <w:szCs w:val="24"/>
        </w:rPr>
        <w:t>bwlabel</w:t>
      </w:r>
      <w:proofErr w:type="spellEnd"/>
      <w:r w:rsidRPr="00005B10">
        <w:rPr>
          <w:rFonts w:hint="eastAsia"/>
          <w:sz w:val="24"/>
          <w:szCs w:val="24"/>
        </w:rPr>
        <w:t>(d,8); %</w:t>
      </w:r>
      <w:r w:rsidRPr="00005B10">
        <w:rPr>
          <w:rFonts w:hint="eastAsia"/>
          <w:sz w:val="24"/>
          <w:szCs w:val="24"/>
        </w:rPr>
        <w:t>标记连通</w:t>
      </w:r>
    </w:p>
    <w:p w14:paraId="678513AC" w14:textId="35D9C9EF" w:rsidR="00C47AD9" w:rsidRPr="00005B10" w:rsidRDefault="00005B10" w:rsidP="00C47AD9">
      <w:pPr>
        <w:spacing w:line="360" w:lineRule="auto"/>
        <w:rPr>
          <w:sz w:val="24"/>
          <w:szCs w:val="24"/>
        </w:rPr>
      </w:pPr>
      <w:r w:rsidRPr="00005B10">
        <w:rPr>
          <w:rFonts w:hint="eastAsia"/>
          <w:sz w:val="24"/>
          <w:szCs w:val="24"/>
        </w:rPr>
        <w:t xml:space="preserve">Num = max(max(L)); % </w:t>
      </w:r>
      <w:r w:rsidRPr="00005B10">
        <w:rPr>
          <w:rFonts w:hint="eastAsia"/>
          <w:sz w:val="24"/>
          <w:szCs w:val="24"/>
        </w:rPr>
        <w:t>有几个区域</w:t>
      </w:r>
    </w:p>
    <w:p w14:paraId="5F0A103D" w14:textId="374E72A2" w:rsidR="00005B10" w:rsidRPr="00005B10" w:rsidRDefault="00005B10" w:rsidP="00C47AD9">
      <w:pPr>
        <w:spacing w:line="360" w:lineRule="auto"/>
        <w:rPr>
          <w:sz w:val="24"/>
          <w:szCs w:val="24"/>
        </w:rPr>
      </w:pPr>
      <w:r w:rsidRPr="00005B10">
        <w:rPr>
          <w:sz w:val="24"/>
          <w:szCs w:val="24"/>
        </w:rPr>
        <w:t>S = zeros(</w:t>
      </w:r>
      <w:proofErr w:type="gramStart"/>
      <w:r w:rsidRPr="00005B10">
        <w:rPr>
          <w:sz w:val="24"/>
          <w:szCs w:val="24"/>
        </w:rPr>
        <w:t>1,Num</w:t>
      </w:r>
      <w:proofErr w:type="gramEnd"/>
      <w:r w:rsidRPr="00005B10">
        <w:rPr>
          <w:sz w:val="24"/>
          <w:szCs w:val="24"/>
        </w:rPr>
        <w:t>);</w:t>
      </w:r>
    </w:p>
    <w:p w14:paraId="350F89AB" w14:textId="5779A708" w:rsidR="00005B10" w:rsidRPr="00005B10" w:rsidRDefault="00005B10" w:rsidP="00C47AD9">
      <w:pPr>
        <w:spacing w:line="360" w:lineRule="auto"/>
        <w:rPr>
          <w:sz w:val="24"/>
          <w:szCs w:val="24"/>
        </w:rPr>
      </w:pPr>
      <w:r w:rsidRPr="00005B10">
        <w:rPr>
          <w:sz w:val="24"/>
          <w:szCs w:val="24"/>
        </w:rPr>
        <w:t xml:space="preserve">for </w:t>
      </w:r>
      <w:proofErr w:type="spellStart"/>
      <w:r w:rsidRPr="00005B10">
        <w:rPr>
          <w:sz w:val="24"/>
          <w:szCs w:val="24"/>
        </w:rPr>
        <w:t>i</w:t>
      </w:r>
      <w:proofErr w:type="spellEnd"/>
      <w:r w:rsidRPr="00005B10">
        <w:rPr>
          <w:sz w:val="24"/>
          <w:szCs w:val="24"/>
        </w:rPr>
        <w:t xml:space="preserve"> = </w:t>
      </w:r>
      <w:proofErr w:type="gramStart"/>
      <w:r w:rsidRPr="00005B10">
        <w:rPr>
          <w:sz w:val="24"/>
          <w:szCs w:val="24"/>
        </w:rPr>
        <w:t>1:Num</w:t>
      </w:r>
      <w:proofErr w:type="gramEnd"/>
    </w:p>
    <w:p w14:paraId="06DAF0A5" w14:textId="67A11C10" w:rsidR="00005B10" w:rsidRPr="00005B10" w:rsidRDefault="00005B10" w:rsidP="00C47AD9">
      <w:pPr>
        <w:spacing w:line="360" w:lineRule="auto"/>
        <w:rPr>
          <w:sz w:val="24"/>
          <w:szCs w:val="24"/>
        </w:rPr>
      </w:pPr>
      <w:r w:rsidRPr="00005B10">
        <w:rPr>
          <w:sz w:val="24"/>
          <w:szCs w:val="24"/>
        </w:rPr>
        <w:t xml:space="preserve">    S(</w:t>
      </w:r>
      <w:proofErr w:type="spellStart"/>
      <w:r w:rsidRPr="00005B10">
        <w:rPr>
          <w:sz w:val="24"/>
          <w:szCs w:val="24"/>
        </w:rPr>
        <w:t>i</w:t>
      </w:r>
      <w:proofErr w:type="spellEnd"/>
      <w:r w:rsidRPr="00005B10">
        <w:rPr>
          <w:sz w:val="24"/>
          <w:szCs w:val="24"/>
        </w:rPr>
        <w:t xml:space="preserve">) = </w:t>
      </w:r>
      <w:proofErr w:type="gramStart"/>
      <w:r w:rsidRPr="00005B10">
        <w:rPr>
          <w:sz w:val="24"/>
          <w:szCs w:val="24"/>
        </w:rPr>
        <w:t>sum(</w:t>
      </w:r>
      <w:proofErr w:type="gramEnd"/>
      <w:r w:rsidRPr="00005B10">
        <w:rPr>
          <w:sz w:val="24"/>
          <w:szCs w:val="24"/>
        </w:rPr>
        <w:t xml:space="preserve">sum(L == </w:t>
      </w:r>
      <w:proofErr w:type="spellStart"/>
      <w:r w:rsidRPr="00005B10">
        <w:rPr>
          <w:sz w:val="24"/>
          <w:szCs w:val="24"/>
        </w:rPr>
        <w:t>i</w:t>
      </w:r>
      <w:proofErr w:type="spellEnd"/>
      <w:r w:rsidRPr="00005B10">
        <w:rPr>
          <w:sz w:val="24"/>
          <w:szCs w:val="24"/>
        </w:rPr>
        <w:t>));</w:t>
      </w:r>
    </w:p>
    <w:p w14:paraId="1CE84D4D" w14:textId="73CCDE17" w:rsidR="00005B10" w:rsidRPr="00005B10" w:rsidRDefault="00005B10" w:rsidP="00C47AD9">
      <w:pPr>
        <w:spacing w:line="360" w:lineRule="auto"/>
        <w:rPr>
          <w:sz w:val="24"/>
          <w:szCs w:val="24"/>
        </w:rPr>
      </w:pPr>
      <w:r w:rsidRPr="00005B10">
        <w:rPr>
          <w:sz w:val="24"/>
          <w:szCs w:val="24"/>
        </w:rPr>
        <w:t>end</w:t>
      </w:r>
    </w:p>
    <w:p w14:paraId="3528C991" w14:textId="15710B26" w:rsidR="00005B10" w:rsidRPr="00C47AD9" w:rsidRDefault="00005B10" w:rsidP="00C47AD9">
      <w:pPr>
        <w:spacing w:line="360" w:lineRule="auto"/>
        <w:rPr>
          <w:sz w:val="24"/>
          <w:szCs w:val="24"/>
        </w:rPr>
      </w:pPr>
      <w:r w:rsidRPr="00005B10">
        <w:rPr>
          <w:sz w:val="24"/>
          <w:szCs w:val="24"/>
        </w:rPr>
        <w:t>[</w:t>
      </w:r>
      <w:proofErr w:type="spellStart"/>
      <w:proofErr w:type="gramStart"/>
      <w:r w:rsidRPr="00005B10">
        <w:rPr>
          <w:sz w:val="24"/>
          <w:szCs w:val="24"/>
        </w:rPr>
        <w:t>S,id</w:t>
      </w:r>
      <w:proofErr w:type="spellEnd"/>
      <w:proofErr w:type="gramEnd"/>
      <w:r w:rsidRPr="00005B10">
        <w:rPr>
          <w:sz w:val="24"/>
          <w:szCs w:val="24"/>
        </w:rPr>
        <w:t>] = sort(</w:t>
      </w:r>
      <w:proofErr w:type="spellStart"/>
      <w:r w:rsidRPr="00005B10">
        <w:rPr>
          <w:sz w:val="24"/>
          <w:szCs w:val="24"/>
        </w:rPr>
        <w:t>S,'descend</w:t>
      </w:r>
      <w:proofErr w:type="spellEnd"/>
      <w:r w:rsidRPr="00005B10">
        <w:rPr>
          <w:sz w:val="24"/>
          <w:szCs w:val="24"/>
        </w:rPr>
        <w:t>');</w:t>
      </w:r>
    </w:p>
    <w:p w14:paraId="682D38F8" w14:textId="2CC56EC6" w:rsidR="00005B10" w:rsidRPr="00005B10" w:rsidRDefault="00005B10" w:rsidP="00C47AD9">
      <w:pPr>
        <w:spacing w:line="360" w:lineRule="auto"/>
        <w:rPr>
          <w:sz w:val="24"/>
          <w:szCs w:val="24"/>
        </w:rPr>
      </w:pPr>
      <w:r w:rsidRPr="00005B10">
        <w:rPr>
          <w:rFonts w:hint="eastAsia"/>
          <w:sz w:val="24"/>
          <w:szCs w:val="24"/>
        </w:rPr>
        <w:t xml:space="preserve">Ran = zeros(Num,4); % </w:t>
      </w:r>
      <w:r w:rsidRPr="00005B10">
        <w:rPr>
          <w:rFonts w:hint="eastAsia"/>
          <w:sz w:val="24"/>
          <w:szCs w:val="24"/>
        </w:rPr>
        <w:t>范围</w:t>
      </w:r>
    </w:p>
    <w:p w14:paraId="62050AB2" w14:textId="7F249AD4" w:rsidR="00005B10" w:rsidRPr="00005B10" w:rsidRDefault="00005B10" w:rsidP="00C47AD9">
      <w:pPr>
        <w:spacing w:line="360" w:lineRule="auto"/>
        <w:rPr>
          <w:sz w:val="24"/>
          <w:szCs w:val="24"/>
        </w:rPr>
      </w:pPr>
      <w:r w:rsidRPr="00005B10">
        <w:rPr>
          <w:rFonts w:hint="eastAsia"/>
          <w:sz w:val="24"/>
          <w:szCs w:val="24"/>
        </w:rPr>
        <w:t xml:space="preserve">Fig = zeros(1,Num); % </w:t>
      </w:r>
      <w:r w:rsidRPr="00005B10">
        <w:rPr>
          <w:rFonts w:hint="eastAsia"/>
          <w:sz w:val="24"/>
          <w:szCs w:val="24"/>
        </w:rPr>
        <w:t>长宽比</w:t>
      </w:r>
    </w:p>
    <w:p w14:paraId="767845B9" w14:textId="77777777" w:rsidR="00005B10" w:rsidRPr="00005B10" w:rsidRDefault="00005B10" w:rsidP="00C47AD9">
      <w:pPr>
        <w:spacing w:line="360" w:lineRule="auto"/>
        <w:rPr>
          <w:sz w:val="24"/>
          <w:szCs w:val="24"/>
        </w:rPr>
      </w:pPr>
      <w:r w:rsidRPr="00005B10">
        <w:rPr>
          <w:sz w:val="24"/>
          <w:szCs w:val="24"/>
        </w:rPr>
        <w:t xml:space="preserve">for </w:t>
      </w:r>
      <w:proofErr w:type="spellStart"/>
      <w:r w:rsidRPr="00005B10">
        <w:rPr>
          <w:sz w:val="24"/>
          <w:szCs w:val="24"/>
        </w:rPr>
        <w:t>i</w:t>
      </w:r>
      <w:proofErr w:type="spellEnd"/>
      <w:r w:rsidRPr="00005B10">
        <w:rPr>
          <w:sz w:val="24"/>
          <w:szCs w:val="24"/>
        </w:rPr>
        <w:t xml:space="preserve"> = </w:t>
      </w:r>
      <w:proofErr w:type="gramStart"/>
      <w:r w:rsidRPr="00005B10">
        <w:rPr>
          <w:sz w:val="24"/>
          <w:szCs w:val="24"/>
        </w:rPr>
        <w:t>1:Num</w:t>
      </w:r>
      <w:proofErr w:type="gramEnd"/>
    </w:p>
    <w:p w14:paraId="4C97E884" w14:textId="77777777" w:rsidR="00005B10" w:rsidRPr="00005B10" w:rsidRDefault="00005B10" w:rsidP="00C47AD9">
      <w:pPr>
        <w:spacing w:line="360" w:lineRule="auto"/>
        <w:rPr>
          <w:sz w:val="24"/>
          <w:szCs w:val="24"/>
        </w:rPr>
      </w:pPr>
      <w:r w:rsidRPr="00005B10">
        <w:rPr>
          <w:sz w:val="24"/>
          <w:szCs w:val="24"/>
        </w:rPr>
        <w:t xml:space="preserve">    [</w:t>
      </w:r>
      <w:proofErr w:type="spellStart"/>
      <w:proofErr w:type="gramStart"/>
      <w:r w:rsidRPr="00005B10">
        <w:rPr>
          <w:sz w:val="24"/>
          <w:szCs w:val="24"/>
        </w:rPr>
        <w:t>ix,iy</w:t>
      </w:r>
      <w:proofErr w:type="spellEnd"/>
      <w:proofErr w:type="gramEnd"/>
      <w:r w:rsidRPr="00005B10">
        <w:rPr>
          <w:sz w:val="24"/>
          <w:szCs w:val="24"/>
        </w:rPr>
        <w:t>] = find(L == id(</w:t>
      </w:r>
      <w:proofErr w:type="spellStart"/>
      <w:r w:rsidRPr="00005B10">
        <w:rPr>
          <w:sz w:val="24"/>
          <w:szCs w:val="24"/>
        </w:rPr>
        <w:t>i</w:t>
      </w:r>
      <w:proofErr w:type="spellEnd"/>
      <w:r w:rsidRPr="00005B10">
        <w:rPr>
          <w:sz w:val="24"/>
          <w:szCs w:val="24"/>
        </w:rPr>
        <w:t>));</w:t>
      </w:r>
    </w:p>
    <w:p w14:paraId="4B1687FC" w14:textId="73D2C565" w:rsidR="00005B10" w:rsidRPr="00005B10" w:rsidRDefault="00005B10" w:rsidP="00C47AD9">
      <w:pPr>
        <w:spacing w:line="360" w:lineRule="auto"/>
        <w:rPr>
          <w:sz w:val="24"/>
          <w:szCs w:val="24"/>
        </w:rPr>
      </w:pPr>
      <w:r w:rsidRPr="00005B10">
        <w:rPr>
          <w:rFonts w:hint="eastAsia"/>
          <w:sz w:val="24"/>
          <w:szCs w:val="24"/>
        </w:rPr>
        <w:t xml:space="preserve">    Ran(</w:t>
      </w:r>
      <w:proofErr w:type="spellStart"/>
      <w:r w:rsidRPr="00005B10">
        <w:rPr>
          <w:rFonts w:hint="eastAsia"/>
          <w:sz w:val="24"/>
          <w:szCs w:val="24"/>
        </w:rPr>
        <w:t>i</w:t>
      </w:r>
      <w:proofErr w:type="spellEnd"/>
      <w:r w:rsidRPr="00005B10">
        <w:rPr>
          <w:rFonts w:hint="eastAsia"/>
          <w:sz w:val="24"/>
          <w:szCs w:val="24"/>
        </w:rPr>
        <w:t>,:) = [min(ix),max(ix),min(</w:t>
      </w:r>
      <w:proofErr w:type="spellStart"/>
      <w:r w:rsidRPr="00005B10">
        <w:rPr>
          <w:rFonts w:hint="eastAsia"/>
          <w:sz w:val="24"/>
          <w:szCs w:val="24"/>
        </w:rPr>
        <w:t>iy</w:t>
      </w:r>
      <w:proofErr w:type="spellEnd"/>
      <w:r w:rsidRPr="00005B10">
        <w:rPr>
          <w:rFonts w:hint="eastAsia"/>
          <w:sz w:val="24"/>
          <w:szCs w:val="24"/>
        </w:rPr>
        <w:t>),max(</w:t>
      </w:r>
      <w:proofErr w:type="spellStart"/>
      <w:r w:rsidRPr="00005B10">
        <w:rPr>
          <w:rFonts w:hint="eastAsia"/>
          <w:sz w:val="24"/>
          <w:szCs w:val="24"/>
        </w:rPr>
        <w:t>iy</w:t>
      </w:r>
      <w:proofErr w:type="spellEnd"/>
      <w:r w:rsidRPr="00005B10">
        <w:rPr>
          <w:rFonts w:hint="eastAsia"/>
          <w:sz w:val="24"/>
          <w:szCs w:val="24"/>
        </w:rPr>
        <w:t xml:space="preserve">)]; % </w:t>
      </w:r>
      <w:r w:rsidRPr="00005B10">
        <w:rPr>
          <w:rFonts w:hint="eastAsia"/>
          <w:sz w:val="24"/>
          <w:szCs w:val="24"/>
        </w:rPr>
        <w:t>每一个区域的范围</w:t>
      </w:r>
    </w:p>
    <w:p w14:paraId="72270E04" w14:textId="77EBA4E8" w:rsidR="00005B10" w:rsidRPr="00005B10" w:rsidRDefault="00005B10" w:rsidP="00C47AD9">
      <w:pPr>
        <w:spacing w:line="360" w:lineRule="auto"/>
        <w:rPr>
          <w:sz w:val="24"/>
          <w:szCs w:val="24"/>
        </w:rPr>
      </w:pPr>
      <w:r w:rsidRPr="00005B10">
        <w:rPr>
          <w:sz w:val="24"/>
          <w:szCs w:val="24"/>
        </w:rPr>
        <w:t>end</w:t>
      </w:r>
    </w:p>
    <w:p w14:paraId="5A0C25F4" w14:textId="4E9B4290" w:rsidR="00005B10" w:rsidRPr="00005B10" w:rsidRDefault="00005B10" w:rsidP="00C47AD9">
      <w:pPr>
        <w:spacing w:line="360" w:lineRule="auto"/>
        <w:rPr>
          <w:sz w:val="24"/>
          <w:szCs w:val="24"/>
        </w:rPr>
      </w:pPr>
      <w:r w:rsidRPr="00005B10">
        <w:rPr>
          <w:sz w:val="24"/>
          <w:szCs w:val="24"/>
        </w:rPr>
        <w:t xml:space="preserve">for </w:t>
      </w:r>
      <w:proofErr w:type="spellStart"/>
      <w:r w:rsidRPr="00005B10">
        <w:rPr>
          <w:sz w:val="24"/>
          <w:szCs w:val="24"/>
        </w:rPr>
        <w:t>i</w:t>
      </w:r>
      <w:proofErr w:type="spellEnd"/>
      <w:r w:rsidRPr="00005B10">
        <w:rPr>
          <w:sz w:val="24"/>
          <w:szCs w:val="24"/>
        </w:rPr>
        <w:t xml:space="preserve"> = </w:t>
      </w:r>
      <w:proofErr w:type="gramStart"/>
      <w:r w:rsidRPr="00005B10">
        <w:rPr>
          <w:sz w:val="24"/>
          <w:szCs w:val="24"/>
        </w:rPr>
        <w:t>1:Num</w:t>
      </w:r>
      <w:proofErr w:type="gramEnd"/>
    </w:p>
    <w:p w14:paraId="173E7425" w14:textId="5E0DF067" w:rsidR="00005B10" w:rsidRPr="00005B10" w:rsidRDefault="00005B10" w:rsidP="00C47AD9">
      <w:pPr>
        <w:spacing w:line="360" w:lineRule="auto"/>
        <w:rPr>
          <w:sz w:val="24"/>
          <w:szCs w:val="24"/>
        </w:rPr>
      </w:pPr>
      <w:r w:rsidRPr="00005B10">
        <w:rPr>
          <w:sz w:val="24"/>
          <w:szCs w:val="24"/>
        </w:rPr>
        <w:t xml:space="preserve">    Fig(i)=</w:t>
      </w:r>
      <w:proofErr w:type="gramStart"/>
      <w:r w:rsidRPr="00005B10">
        <w:rPr>
          <w:sz w:val="24"/>
          <w:szCs w:val="24"/>
        </w:rPr>
        <w:t>max(</w:t>
      </w:r>
      <w:proofErr w:type="gramEnd"/>
      <w:r w:rsidRPr="00005B10">
        <w:rPr>
          <w:sz w:val="24"/>
          <w:szCs w:val="24"/>
        </w:rPr>
        <w:t>Ran(i,2)-Ran(i,1),Ran(i,4)-Ran(i,3))/min(Ran(i,2)-Ran(i,1),Ran(i,4)-Ran(i,3));</w:t>
      </w:r>
    </w:p>
    <w:p w14:paraId="563282E9" w14:textId="08F12F26" w:rsidR="00C47AD9" w:rsidRPr="00005B10" w:rsidRDefault="00C47AD9" w:rsidP="00C47AD9">
      <w:pPr>
        <w:spacing w:line="360" w:lineRule="auto"/>
        <w:rPr>
          <w:sz w:val="24"/>
          <w:szCs w:val="24"/>
        </w:rPr>
      </w:pPr>
      <w:r w:rsidRPr="00005B10">
        <w:rPr>
          <w:sz w:val="24"/>
          <w:szCs w:val="24"/>
        </w:rPr>
        <w:t>E</w:t>
      </w:r>
      <w:r w:rsidR="00005B10" w:rsidRPr="00005B10">
        <w:rPr>
          <w:sz w:val="24"/>
          <w:szCs w:val="24"/>
        </w:rPr>
        <w:t>nd</w:t>
      </w:r>
    </w:p>
    <w:p w14:paraId="5A5FCE56" w14:textId="262243CE" w:rsidR="00005B10" w:rsidRPr="00005B10" w:rsidRDefault="00005B10" w:rsidP="00C47AD9">
      <w:pPr>
        <w:spacing w:line="360" w:lineRule="auto"/>
        <w:rPr>
          <w:sz w:val="24"/>
          <w:szCs w:val="24"/>
        </w:rPr>
      </w:pPr>
      <w:r w:rsidRPr="00005B10">
        <w:rPr>
          <w:sz w:val="24"/>
          <w:szCs w:val="24"/>
        </w:rPr>
        <w:t>in = 0;</w:t>
      </w:r>
    </w:p>
    <w:p w14:paraId="287BA18B" w14:textId="77777777" w:rsidR="00005B10" w:rsidRPr="00005B10" w:rsidRDefault="00005B10" w:rsidP="00C47AD9">
      <w:pPr>
        <w:spacing w:line="360" w:lineRule="auto"/>
        <w:rPr>
          <w:sz w:val="24"/>
          <w:szCs w:val="24"/>
        </w:rPr>
      </w:pPr>
      <w:r w:rsidRPr="00005B10">
        <w:rPr>
          <w:sz w:val="24"/>
          <w:szCs w:val="24"/>
        </w:rPr>
        <w:t xml:space="preserve">for </w:t>
      </w:r>
      <w:proofErr w:type="spellStart"/>
      <w:r w:rsidRPr="00005B10">
        <w:rPr>
          <w:sz w:val="24"/>
          <w:szCs w:val="24"/>
        </w:rPr>
        <w:t>i</w:t>
      </w:r>
      <w:proofErr w:type="spellEnd"/>
      <w:r w:rsidRPr="00005B10">
        <w:rPr>
          <w:sz w:val="24"/>
          <w:szCs w:val="24"/>
        </w:rPr>
        <w:t xml:space="preserve"> = </w:t>
      </w:r>
      <w:proofErr w:type="gramStart"/>
      <w:r w:rsidRPr="00005B10">
        <w:rPr>
          <w:sz w:val="24"/>
          <w:szCs w:val="24"/>
        </w:rPr>
        <w:t>1:Num</w:t>
      </w:r>
      <w:proofErr w:type="gramEnd"/>
    </w:p>
    <w:p w14:paraId="23325E43" w14:textId="11FDD22D" w:rsidR="00005B10" w:rsidRPr="00005B10" w:rsidRDefault="00005B10" w:rsidP="00C47AD9">
      <w:pPr>
        <w:spacing w:line="360" w:lineRule="auto"/>
        <w:rPr>
          <w:sz w:val="24"/>
          <w:szCs w:val="24"/>
        </w:rPr>
      </w:pPr>
      <w:r w:rsidRPr="00005B10">
        <w:rPr>
          <w:sz w:val="24"/>
          <w:szCs w:val="24"/>
        </w:rPr>
        <w:t xml:space="preserve">    </w:t>
      </w:r>
      <w:r w:rsidRPr="00005B10">
        <w:rPr>
          <w:rFonts w:hint="eastAsia"/>
          <w:sz w:val="24"/>
          <w:szCs w:val="24"/>
        </w:rPr>
        <w:t xml:space="preserve">    if Fig(</w:t>
      </w:r>
      <w:proofErr w:type="spellStart"/>
      <w:r w:rsidRPr="00005B10">
        <w:rPr>
          <w:rFonts w:hint="eastAsia"/>
          <w:sz w:val="24"/>
          <w:szCs w:val="24"/>
        </w:rPr>
        <w:t>i</w:t>
      </w:r>
      <w:proofErr w:type="spellEnd"/>
      <w:r w:rsidRPr="00005B10">
        <w:rPr>
          <w:rFonts w:hint="eastAsia"/>
          <w:sz w:val="24"/>
          <w:szCs w:val="24"/>
        </w:rPr>
        <w:t xml:space="preserve">) &lt; 1.5 % </w:t>
      </w:r>
      <w:r w:rsidRPr="00005B10">
        <w:rPr>
          <w:rFonts w:hint="eastAsia"/>
          <w:sz w:val="24"/>
          <w:szCs w:val="24"/>
        </w:rPr>
        <w:t>长宽比是接近</w:t>
      </w:r>
      <w:r w:rsidRPr="00005B10">
        <w:rPr>
          <w:rFonts w:hint="eastAsia"/>
          <w:sz w:val="24"/>
          <w:szCs w:val="24"/>
        </w:rPr>
        <w:t>1</w:t>
      </w:r>
      <w:r w:rsidRPr="00005B10">
        <w:rPr>
          <w:rFonts w:hint="eastAsia"/>
          <w:sz w:val="24"/>
          <w:szCs w:val="24"/>
        </w:rPr>
        <w:t>的</w:t>
      </w:r>
      <w:r w:rsidRPr="00005B10">
        <w:rPr>
          <w:rFonts w:hint="eastAsia"/>
          <w:sz w:val="24"/>
          <w:szCs w:val="24"/>
        </w:rPr>
        <w:t xml:space="preserve"> </w:t>
      </w:r>
      <w:r w:rsidRPr="00005B10">
        <w:rPr>
          <w:rFonts w:hint="eastAsia"/>
          <w:sz w:val="24"/>
          <w:szCs w:val="24"/>
        </w:rPr>
        <w:t>所以不会太离谱</w:t>
      </w:r>
    </w:p>
    <w:p w14:paraId="49C7340F" w14:textId="77777777" w:rsidR="00005B10" w:rsidRPr="00005B10" w:rsidRDefault="00005B10" w:rsidP="00C47AD9">
      <w:pPr>
        <w:spacing w:line="360" w:lineRule="auto"/>
        <w:rPr>
          <w:sz w:val="24"/>
          <w:szCs w:val="24"/>
        </w:rPr>
      </w:pPr>
      <w:r w:rsidRPr="00005B10">
        <w:rPr>
          <w:sz w:val="24"/>
          <w:szCs w:val="24"/>
        </w:rPr>
        <w:t xml:space="preserve">        in = </w:t>
      </w:r>
      <w:proofErr w:type="spellStart"/>
      <w:r w:rsidRPr="00005B10">
        <w:rPr>
          <w:sz w:val="24"/>
          <w:szCs w:val="24"/>
        </w:rPr>
        <w:t>i</w:t>
      </w:r>
      <w:proofErr w:type="spellEnd"/>
      <w:r w:rsidRPr="00005B10">
        <w:rPr>
          <w:sz w:val="24"/>
          <w:szCs w:val="24"/>
        </w:rPr>
        <w:t>;</w:t>
      </w:r>
    </w:p>
    <w:p w14:paraId="77F3531A" w14:textId="061FC1C9" w:rsidR="00005B10" w:rsidRPr="00005B10" w:rsidRDefault="00005B10" w:rsidP="00C47AD9">
      <w:pPr>
        <w:spacing w:line="360" w:lineRule="auto"/>
        <w:rPr>
          <w:sz w:val="24"/>
          <w:szCs w:val="24"/>
        </w:rPr>
      </w:pPr>
      <w:r w:rsidRPr="00005B10">
        <w:rPr>
          <w:sz w:val="24"/>
          <w:szCs w:val="24"/>
        </w:rPr>
        <w:t xml:space="preserve">        break;</w:t>
      </w:r>
    </w:p>
    <w:p w14:paraId="3337FB6E" w14:textId="77777777" w:rsidR="00005B10" w:rsidRPr="00005B10" w:rsidRDefault="00005B10" w:rsidP="00C47AD9">
      <w:pPr>
        <w:spacing w:line="360" w:lineRule="auto"/>
        <w:rPr>
          <w:sz w:val="24"/>
          <w:szCs w:val="24"/>
        </w:rPr>
      </w:pPr>
      <w:r w:rsidRPr="00005B10">
        <w:rPr>
          <w:sz w:val="24"/>
          <w:szCs w:val="24"/>
        </w:rPr>
        <w:lastRenderedPageBreak/>
        <w:t xml:space="preserve">    end</w:t>
      </w:r>
    </w:p>
    <w:p w14:paraId="0242E190" w14:textId="43B26F97" w:rsidR="00005B10" w:rsidRPr="00005B10" w:rsidRDefault="00005B10" w:rsidP="00C47AD9">
      <w:pPr>
        <w:spacing w:line="360" w:lineRule="auto"/>
        <w:rPr>
          <w:sz w:val="24"/>
          <w:szCs w:val="24"/>
        </w:rPr>
      </w:pPr>
      <w:r w:rsidRPr="00005B10">
        <w:rPr>
          <w:sz w:val="24"/>
          <w:szCs w:val="24"/>
        </w:rPr>
        <w:t>end</w:t>
      </w:r>
    </w:p>
    <w:p w14:paraId="0EE98CEB" w14:textId="77777777" w:rsidR="00C47AD9" w:rsidRDefault="00005B10" w:rsidP="00C47AD9">
      <w:pPr>
        <w:spacing w:line="360" w:lineRule="auto"/>
        <w:rPr>
          <w:sz w:val="24"/>
          <w:szCs w:val="24"/>
        </w:rPr>
      </w:pPr>
      <w:r w:rsidRPr="00005B10">
        <w:rPr>
          <w:sz w:val="24"/>
          <w:szCs w:val="24"/>
        </w:rPr>
        <w:t>if in == 0</w:t>
      </w:r>
    </w:p>
    <w:p w14:paraId="050030EF" w14:textId="5D2FD41F" w:rsidR="00005B10" w:rsidRPr="00005B10" w:rsidRDefault="00005B10" w:rsidP="00C47AD9">
      <w:pPr>
        <w:spacing w:line="360" w:lineRule="auto"/>
        <w:rPr>
          <w:sz w:val="24"/>
          <w:szCs w:val="24"/>
        </w:rPr>
      </w:pPr>
      <w:r w:rsidRPr="00005B10">
        <w:rPr>
          <w:rFonts w:hint="eastAsia"/>
          <w:sz w:val="24"/>
          <w:szCs w:val="24"/>
        </w:rPr>
        <w:t xml:space="preserve">    in = 1; % </w:t>
      </w:r>
      <w:r w:rsidRPr="00005B10">
        <w:rPr>
          <w:rFonts w:hint="eastAsia"/>
          <w:sz w:val="24"/>
          <w:szCs w:val="24"/>
        </w:rPr>
        <w:t>如果都不满足就认定面积最大的一个了</w:t>
      </w:r>
      <w:r w:rsidRPr="00005B10">
        <w:rPr>
          <w:rFonts w:hint="eastAsia"/>
          <w:sz w:val="24"/>
          <w:szCs w:val="24"/>
        </w:rPr>
        <w:t xml:space="preserve"> </w:t>
      </w:r>
      <w:r w:rsidRPr="00005B10">
        <w:rPr>
          <w:rFonts w:hint="eastAsia"/>
          <w:sz w:val="24"/>
          <w:szCs w:val="24"/>
        </w:rPr>
        <w:t>这时候肯定是有干扰的</w:t>
      </w:r>
    </w:p>
    <w:p w14:paraId="1086F868" w14:textId="3256B6E0" w:rsidR="00005B10" w:rsidRPr="00005B10" w:rsidRDefault="00005B10" w:rsidP="00C47AD9">
      <w:pPr>
        <w:spacing w:line="360" w:lineRule="auto"/>
        <w:rPr>
          <w:sz w:val="24"/>
          <w:szCs w:val="24"/>
        </w:rPr>
      </w:pPr>
      <w:r w:rsidRPr="00005B10">
        <w:rPr>
          <w:sz w:val="24"/>
          <w:szCs w:val="24"/>
        </w:rPr>
        <w:t>end</w:t>
      </w:r>
    </w:p>
    <w:p w14:paraId="4E217433" w14:textId="30CFDD2D" w:rsidR="00005B10" w:rsidRPr="00005B10" w:rsidRDefault="00005B10" w:rsidP="00C47AD9">
      <w:pPr>
        <w:spacing w:line="360" w:lineRule="auto"/>
        <w:rPr>
          <w:sz w:val="24"/>
          <w:szCs w:val="24"/>
        </w:rPr>
      </w:pPr>
      <w:r w:rsidRPr="00005B10">
        <w:rPr>
          <w:sz w:val="24"/>
          <w:szCs w:val="24"/>
        </w:rPr>
        <w:t>axes(</w:t>
      </w:r>
      <w:proofErr w:type="gramStart"/>
      <w:r w:rsidRPr="00005B10">
        <w:rPr>
          <w:sz w:val="24"/>
          <w:szCs w:val="24"/>
        </w:rPr>
        <w:t>handles.axes</w:t>
      </w:r>
      <w:proofErr w:type="gramEnd"/>
      <w:r w:rsidRPr="00005B10">
        <w:rPr>
          <w:sz w:val="24"/>
          <w:szCs w:val="24"/>
        </w:rPr>
        <w:t>3);</w:t>
      </w:r>
    </w:p>
    <w:p w14:paraId="14C0EF75" w14:textId="3164DDF7" w:rsidR="00005B10" w:rsidRPr="00005B10" w:rsidRDefault="00005B10" w:rsidP="00C47AD9">
      <w:pPr>
        <w:spacing w:line="360" w:lineRule="auto"/>
        <w:rPr>
          <w:sz w:val="24"/>
          <w:szCs w:val="24"/>
        </w:rPr>
      </w:pPr>
      <w:proofErr w:type="spellStart"/>
      <w:proofErr w:type="gramStart"/>
      <w:r w:rsidRPr="00005B10">
        <w:rPr>
          <w:sz w:val="24"/>
          <w:szCs w:val="24"/>
        </w:rPr>
        <w:t>imshow</w:t>
      </w:r>
      <w:proofErr w:type="spellEnd"/>
      <w:r w:rsidRPr="00005B10">
        <w:rPr>
          <w:sz w:val="24"/>
          <w:szCs w:val="24"/>
        </w:rPr>
        <w:t>(</w:t>
      </w:r>
      <w:proofErr w:type="gramEnd"/>
      <w:r w:rsidRPr="00005B10">
        <w:rPr>
          <w:sz w:val="24"/>
          <w:szCs w:val="24"/>
        </w:rPr>
        <w:t>L == id(in));</w:t>
      </w:r>
    </w:p>
    <w:p w14:paraId="48AF2B27" w14:textId="77777777" w:rsidR="00005B10" w:rsidRPr="00005B10" w:rsidRDefault="00005B10" w:rsidP="00C47AD9">
      <w:pPr>
        <w:spacing w:line="360" w:lineRule="auto"/>
        <w:rPr>
          <w:sz w:val="24"/>
          <w:szCs w:val="24"/>
        </w:rPr>
      </w:pPr>
      <w:r w:rsidRPr="00005B10">
        <w:rPr>
          <w:sz w:val="24"/>
          <w:szCs w:val="24"/>
        </w:rPr>
        <w:t xml:space="preserve">if </w:t>
      </w:r>
      <w:proofErr w:type="spellStart"/>
      <w:proofErr w:type="gramStart"/>
      <w:r w:rsidRPr="00005B10">
        <w:rPr>
          <w:sz w:val="24"/>
          <w:szCs w:val="24"/>
        </w:rPr>
        <w:t>handles.Color</w:t>
      </w:r>
      <w:proofErr w:type="spellEnd"/>
      <w:proofErr w:type="gramEnd"/>
      <w:r w:rsidRPr="00005B10">
        <w:rPr>
          <w:sz w:val="24"/>
          <w:szCs w:val="24"/>
        </w:rPr>
        <w:t xml:space="preserve"> ~= 3</w:t>
      </w:r>
    </w:p>
    <w:p w14:paraId="310725D7" w14:textId="77777777" w:rsidR="00005B10" w:rsidRPr="00005B10" w:rsidRDefault="00005B10" w:rsidP="00C47AD9">
      <w:pPr>
        <w:spacing w:line="360" w:lineRule="auto"/>
        <w:rPr>
          <w:sz w:val="24"/>
          <w:szCs w:val="24"/>
        </w:rPr>
      </w:pPr>
      <w:r w:rsidRPr="00005B10">
        <w:rPr>
          <w:sz w:val="24"/>
          <w:szCs w:val="24"/>
        </w:rPr>
        <w:t xml:space="preserve">    </w:t>
      </w:r>
      <w:proofErr w:type="spellStart"/>
      <w:r w:rsidRPr="00005B10">
        <w:rPr>
          <w:sz w:val="24"/>
          <w:szCs w:val="24"/>
        </w:rPr>
        <w:t>xmin</w:t>
      </w:r>
      <w:proofErr w:type="spellEnd"/>
      <w:r w:rsidRPr="00005B10">
        <w:rPr>
          <w:sz w:val="24"/>
          <w:szCs w:val="24"/>
        </w:rPr>
        <w:t xml:space="preserve"> = Ran(in,1);</w:t>
      </w:r>
    </w:p>
    <w:p w14:paraId="7A436ABE" w14:textId="77777777" w:rsidR="00005B10" w:rsidRPr="00005B10" w:rsidRDefault="00005B10" w:rsidP="00C47AD9">
      <w:pPr>
        <w:spacing w:line="360" w:lineRule="auto"/>
        <w:rPr>
          <w:sz w:val="24"/>
          <w:szCs w:val="24"/>
        </w:rPr>
      </w:pPr>
      <w:r w:rsidRPr="00005B10">
        <w:rPr>
          <w:sz w:val="24"/>
          <w:szCs w:val="24"/>
        </w:rPr>
        <w:t xml:space="preserve">    </w:t>
      </w:r>
      <w:proofErr w:type="spellStart"/>
      <w:r w:rsidRPr="00005B10">
        <w:rPr>
          <w:sz w:val="24"/>
          <w:szCs w:val="24"/>
        </w:rPr>
        <w:t>xmax</w:t>
      </w:r>
      <w:proofErr w:type="spellEnd"/>
      <w:r w:rsidRPr="00005B10">
        <w:rPr>
          <w:sz w:val="24"/>
          <w:szCs w:val="24"/>
        </w:rPr>
        <w:t xml:space="preserve"> = Ran(in,2);</w:t>
      </w:r>
    </w:p>
    <w:p w14:paraId="0762F05D" w14:textId="77777777" w:rsidR="00005B10" w:rsidRPr="00005B10" w:rsidRDefault="00005B10" w:rsidP="00C47AD9">
      <w:pPr>
        <w:spacing w:line="360" w:lineRule="auto"/>
        <w:rPr>
          <w:sz w:val="24"/>
          <w:szCs w:val="24"/>
        </w:rPr>
      </w:pPr>
      <w:r w:rsidRPr="00005B10">
        <w:rPr>
          <w:sz w:val="24"/>
          <w:szCs w:val="24"/>
        </w:rPr>
        <w:t xml:space="preserve">    </w:t>
      </w:r>
      <w:proofErr w:type="spellStart"/>
      <w:r w:rsidRPr="00005B10">
        <w:rPr>
          <w:sz w:val="24"/>
          <w:szCs w:val="24"/>
        </w:rPr>
        <w:t>ymin</w:t>
      </w:r>
      <w:proofErr w:type="spellEnd"/>
      <w:r w:rsidRPr="00005B10">
        <w:rPr>
          <w:sz w:val="24"/>
          <w:szCs w:val="24"/>
        </w:rPr>
        <w:t xml:space="preserve"> = Ran(in,3);</w:t>
      </w:r>
    </w:p>
    <w:p w14:paraId="79ABE4A4" w14:textId="77777777" w:rsidR="00005B10" w:rsidRPr="00005B10" w:rsidRDefault="00005B10" w:rsidP="00C47AD9">
      <w:pPr>
        <w:spacing w:line="360" w:lineRule="auto"/>
        <w:rPr>
          <w:sz w:val="24"/>
          <w:szCs w:val="24"/>
        </w:rPr>
      </w:pPr>
      <w:r w:rsidRPr="00005B10">
        <w:rPr>
          <w:sz w:val="24"/>
          <w:szCs w:val="24"/>
        </w:rPr>
        <w:t xml:space="preserve">    </w:t>
      </w:r>
      <w:proofErr w:type="spellStart"/>
      <w:r w:rsidRPr="00005B10">
        <w:rPr>
          <w:sz w:val="24"/>
          <w:szCs w:val="24"/>
        </w:rPr>
        <w:t>ymax</w:t>
      </w:r>
      <w:proofErr w:type="spellEnd"/>
      <w:r w:rsidRPr="00005B10">
        <w:rPr>
          <w:sz w:val="24"/>
          <w:szCs w:val="24"/>
        </w:rPr>
        <w:t xml:space="preserve"> = Ran(in,4);</w:t>
      </w:r>
    </w:p>
    <w:p w14:paraId="34FC22B1" w14:textId="1D8F783D" w:rsidR="00005B10" w:rsidRPr="00005B10" w:rsidRDefault="00005B10" w:rsidP="00C47AD9">
      <w:pPr>
        <w:spacing w:line="360" w:lineRule="auto"/>
        <w:rPr>
          <w:sz w:val="24"/>
          <w:szCs w:val="24"/>
        </w:rPr>
      </w:pPr>
      <w:r w:rsidRPr="00005B10">
        <w:rPr>
          <w:sz w:val="24"/>
          <w:szCs w:val="24"/>
        </w:rPr>
        <w:t xml:space="preserve">    II = </w:t>
      </w:r>
      <w:proofErr w:type="spellStart"/>
      <w:proofErr w:type="gramStart"/>
      <w:r w:rsidRPr="00005B10">
        <w:rPr>
          <w:sz w:val="24"/>
          <w:szCs w:val="24"/>
        </w:rPr>
        <w:t>handles.I</w:t>
      </w:r>
      <w:proofErr w:type="spellEnd"/>
      <w:proofErr w:type="gramEnd"/>
      <w:r w:rsidRPr="00005B10">
        <w:rPr>
          <w:sz w:val="24"/>
          <w:szCs w:val="24"/>
        </w:rPr>
        <w:t>(</w:t>
      </w:r>
      <w:proofErr w:type="spellStart"/>
      <w:r w:rsidRPr="00005B10">
        <w:rPr>
          <w:sz w:val="24"/>
          <w:szCs w:val="24"/>
        </w:rPr>
        <w:t>xmin:xmax,ymin:ymax</w:t>
      </w:r>
      <w:proofErr w:type="spellEnd"/>
      <w:r w:rsidRPr="00005B10">
        <w:rPr>
          <w:sz w:val="24"/>
          <w:szCs w:val="24"/>
        </w:rPr>
        <w:t>,:);</w:t>
      </w:r>
    </w:p>
    <w:p w14:paraId="47CBBEC9" w14:textId="77777777" w:rsidR="00005B10" w:rsidRPr="00005B10" w:rsidRDefault="00005B10" w:rsidP="00C47AD9">
      <w:pPr>
        <w:spacing w:line="360" w:lineRule="auto"/>
        <w:rPr>
          <w:sz w:val="24"/>
          <w:szCs w:val="24"/>
        </w:rPr>
      </w:pPr>
      <w:r w:rsidRPr="00005B10">
        <w:rPr>
          <w:rFonts w:hint="eastAsia"/>
          <w:sz w:val="24"/>
          <w:szCs w:val="24"/>
        </w:rPr>
        <w:t xml:space="preserve">elseif </w:t>
      </w:r>
      <w:proofErr w:type="spellStart"/>
      <w:r w:rsidRPr="00005B10">
        <w:rPr>
          <w:rFonts w:hint="eastAsia"/>
          <w:sz w:val="24"/>
          <w:szCs w:val="24"/>
        </w:rPr>
        <w:t>handles.Color</w:t>
      </w:r>
      <w:proofErr w:type="spellEnd"/>
      <w:r w:rsidRPr="00005B10">
        <w:rPr>
          <w:rFonts w:hint="eastAsia"/>
          <w:sz w:val="24"/>
          <w:szCs w:val="24"/>
        </w:rPr>
        <w:t xml:space="preserve"> == 3 % </w:t>
      </w:r>
      <w:r w:rsidRPr="00005B10">
        <w:rPr>
          <w:rFonts w:hint="eastAsia"/>
          <w:sz w:val="24"/>
          <w:szCs w:val="24"/>
        </w:rPr>
        <w:t>黄色的多切一点</w:t>
      </w:r>
      <w:r w:rsidRPr="00005B10">
        <w:rPr>
          <w:rFonts w:hint="eastAsia"/>
          <w:sz w:val="24"/>
          <w:szCs w:val="24"/>
        </w:rPr>
        <w:t xml:space="preserve"> </w:t>
      </w:r>
      <w:r w:rsidRPr="00005B10">
        <w:rPr>
          <w:rFonts w:hint="eastAsia"/>
          <w:sz w:val="24"/>
          <w:szCs w:val="24"/>
        </w:rPr>
        <w:t>有黑色边框</w:t>
      </w:r>
    </w:p>
    <w:p w14:paraId="671FEC5C" w14:textId="77777777" w:rsidR="00005B10" w:rsidRPr="00005B10" w:rsidRDefault="00005B10" w:rsidP="00C47AD9">
      <w:pPr>
        <w:spacing w:line="360" w:lineRule="auto"/>
        <w:rPr>
          <w:sz w:val="24"/>
          <w:szCs w:val="24"/>
        </w:rPr>
      </w:pPr>
      <w:r w:rsidRPr="00005B10">
        <w:rPr>
          <w:sz w:val="24"/>
          <w:szCs w:val="24"/>
        </w:rPr>
        <w:t xml:space="preserve">    </w:t>
      </w:r>
      <w:proofErr w:type="spellStart"/>
      <w:r w:rsidRPr="00005B10">
        <w:rPr>
          <w:sz w:val="24"/>
          <w:szCs w:val="24"/>
        </w:rPr>
        <w:t>xmin</w:t>
      </w:r>
      <w:proofErr w:type="spellEnd"/>
      <w:r w:rsidRPr="00005B10">
        <w:rPr>
          <w:sz w:val="24"/>
          <w:szCs w:val="24"/>
        </w:rPr>
        <w:t xml:space="preserve"> = Ran(in,1)-round((Ran(in,2)-Ran(in,1</w:t>
      </w:r>
      <w:proofErr w:type="gramStart"/>
      <w:r w:rsidRPr="00005B10">
        <w:rPr>
          <w:sz w:val="24"/>
          <w:szCs w:val="24"/>
        </w:rPr>
        <w:t>))*</w:t>
      </w:r>
      <w:proofErr w:type="gramEnd"/>
      <w:r w:rsidRPr="00005B10">
        <w:rPr>
          <w:sz w:val="24"/>
          <w:szCs w:val="24"/>
        </w:rPr>
        <w:t>0.15);</w:t>
      </w:r>
    </w:p>
    <w:p w14:paraId="4EBB6AF3" w14:textId="77777777" w:rsidR="00005B10" w:rsidRPr="00005B10" w:rsidRDefault="00005B10" w:rsidP="00C47AD9">
      <w:pPr>
        <w:spacing w:line="360" w:lineRule="auto"/>
        <w:rPr>
          <w:sz w:val="24"/>
          <w:szCs w:val="24"/>
        </w:rPr>
      </w:pPr>
      <w:r w:rsidRPr="00005B10">
        <w:rPr>
          <w:sz w:val="24"/>
          <w:szCs w:val="24"/>
        </w:rPr>
        <w:t xml:space="preserve">    </w:t>
      </w:r>
      <w:proofErr w:type="spellStart"/>
      <w:r w:rsidRPr="00005B10">
        <w:rPr>
          <w:sz w:val="24"/>
          <w:szCs w:val="24"/>
        </w:rPr>
        <w:t>xmax</w:t>
      </w:r>
      <w:proofErr w:type="spellEnd"/>
      <w:r w:rsidRPr="00005B10">
        <w:rPr>
          <w:sz w:val="24"/>
          <w:szCs w:val="24"/>
        </w:rPr>
        <w:t xml:space="preserve"> = Ran(in,</w:t>
      </w:r>
      <w:proofErr w:type="gramStart"/>
      <w:r w:rsidRPr="00005B10">
        <w:rPr>
          <w:sz w:val="24"/>
          <w:szCs w:val="24"/>
        </w:rPr>
        <w:t>2)+</w:t>
      </w:r>
      <w:proofErr w:type="gramEnd"/>
      <w:r w:rsidRPr="00005B10">
        <w:rPr>
          <w:sz w:val="24"/>
          <w:szCs w:val="24"/>
        </w:rPr>
        <w:t>round((Ran(in,2)-Ran(in,1))*0.15);</w:t>
      </w:r>
    </w:p>
    <w:p w14:paraId="0702CAD7" w14:textId="77777777" w:rsidR="00005B10" w:rsidRPr="00005B10" w:rsidRDefault="00005B10" w:rsidP="00C47AD9">
      <w:pPr>
        <w:spacing w:line="360" w:lineRule="auto"/>
        <w:rPr>
          <w:sz w:val="24"/>
          <w:szCs w:val="24"/>
        </w:rPr>
      </w:pPr>
      <w:r w:rsidRPr="00005B10">
        <w:rPr>
          <w:sz w:val="24"/>
          <w:szCs w:val="24"/>
        </w:rPr>
        <w:t xml:space="preserve">    </w:t>
      </w:r>
      <w:proofErr w:type="spellStart"/>
      <w:r w:rsidRPr="00005B10">
        <w:rPr>
          <w:sz w:val="24"/>
          <w:szCs w:val="24"/>
        </w:rPr>
        <w:t>ymin</w:t>
      </w:r>
      <w:proofErr w:type="spellEnd"/>
      <w:r w:rsidRPr="00005B10">
        <w:rPr>
          <w:sz w:val="24"/>
          <w:szCs w:val="24"/>
        </w:rPr>
        <w:t xml:space="preserve"> = Ran(in,3)-round((Ran(in,4)-Ran(in,3</w:t>
      </w:r>
      <w:proofErr w:type="gramStart"/>
      <w:r w:rsidRPr="00005B10">
        <w:rPr>
          <w:sz w:val="24"/>
          <w:szCs w:val="24"/>
        </w:rPr>
        <w:t>))*</w:t>
      </w:r>
      <w:proofErr w:type="gramEnd"/>
      <w:r w:rsidRPr="00005B10">
        <w:rPr>
          <w:sz w:val="24"/>
          <w:szCs w:val="24"/>
        </w:rPr>
        <w:t>0.15);</w:t>
      </w:r>
    </w:p>
    <w:p w14:paraId="112C566D" w14:textId="77777777" w:rsidR="00005B10" w:rsidRPr="00005B10" w:rsidRDefault="00005B10" w:rsidP="00C47AD9">
      <w:pPr>
        <w:spacing w:line="360" w:lineRule="auto"/>
        <w:rPr>
          <w:sz w:val="24"/>
          <w:szCs w:val="24"/>
        </w:rPr>
      </w:pPr>
      <w:r w:rsidRPr="00005B10">
        <w:rPr>
          <w:sz w:val="24"/>
          <w:szCs w:val="24"/>
        </w:rPr>
        <w:t xml:space="preserve">    </w:t>
      </w:r>
      <w:proofErr w:type="spellStart"/>
      <w:r w:rsidRPr="00005B10">
        <w:rPr>
          <w:sz w:val="24"/>
          <w:szCs w:val="24"/>
        </w:rPr>
        <w:t>ymax</w:t>
      </w:r>
      <w:proofErr w:type="spellEnd"/>
      <w:r w:rsidRPr="00005B10">
        <w:rPr>
          <w:sz w:val="24"/>
          <w:szCs w:val="24"/>
        </w:rPr>
        <w:t xml:space="preserve"> = Ran(in,</w:t>
      </w:r>
      <w:proofErr w:type="gramStart"/>
      <w:r w:rsidRPr="00005B10">
        <w:rPr>
          <w:sz w:val="24"/>
          <w:szCs w:val="24"/>
        </w:rPr>
        <w:t>4)+</w:t>
      </w:r>
      <w:proofErr w:type="gramEnd"/>
      <w:r w:rsidRPr="00005B10">
        <w:rPr>
          <w:sz w:val="24"/>
          <w:szCs w:val="24"/>
        </w:rPr>
        <w:t>round((Ran(in,4)-Ran(in,3))*0.15);</w:t>
      </w:r>
    </w:p>
    <w:p w14:paraId="268446F6" w14:textId="77777777" w:rsidR="00005B10" w:rsidRPr="00005B10" w:rsidRDefault="00005B10" w:rsidP="00C47AD9">
      <w:pPr>
        <w:spacing w:line="360" w:lineRule="auto"/>
        <w:rPr>
          <w:sz w:val="24"/>
          <w:szCs w:val="24"/>
        </w:rPr>
      </w:pPr>
      <w:r w:rsidRPr="00005B10">
        <w:rPr>
          <w:sz w:val="24"/>
          <w:szCs w:val="24"/>
        </w:rPr>
        <w:t xml:space="preserve">    II = </w:t>
      </w:r>
      <w:proofErr w:type="spellStart"/>
      <w:proofErr w:type="gramStart"/>
      <w:r w:rsidRPr="00005B10">
        <w:rPr>
          <w:sz w:val="24"/>
          <w:szCs w:val="24"/>
        </w:rPr>
        <w:t>handles.I</w:t>
      </w:r>
      <w:proofErr w:type="spellEnd"/>
      <w:proofErr w:type="gramEnd"/>
      <w:r w:rsidRPr="00005B10">
        <w:rPr>
          <w:sz w:val="24"/>
          <w:szCs w:val="24"/>
        </w:rPr>
        <w:t>(</w:t>
      </w:r>
      <w:proofErr w:type="spellStart"/>
      <w:r w:rsidRPr="00005B10">
        <w:rPr>
          <w:sz w:val="24"/>
          <w:szCs w:val="24"/>
        </w:rPr>
        <w:t>xmin:xmax,ymin:ymax</w:t>
      </w:r>
      <w:proofErr w:type="spellEnd"/>
      <w:r w:rsidRPr="00005B10">
        <w:rPr>
          <w:sz w:val="24"/>
          <w:szCs w:val="24"/>
        </w:rPr>
        <w:t>,:);</w:t>
      </w:r>
    </w:p>
    <w:p w14:paraId="2A0874CC" w14:textId="3C3E051B" w:rsidR="00005B10" w:rsidRPr="00005B10" w:rsidRDefault="00005B10" w:rsidP="00C47AD9">
      <w:pPr>
        <w:spacing w:line="360" w:lineRule="auto"/>
        <w:rPr>
          <w:sz w:val="24"/>
          <w:szCs w:val="24"/>
        </w:rPr>
      </w:pPr>
      <w:r w:rsidRPr="00005B10">
        <w:rPr>
          <w:sz w:val="24"/>
          <w:szCs w:val="24"/>
        </w:rPr>
        <w:t>end</w:t>
      </w:r>
    </w:p>
    <w:p w14:paraId="21758E4D" w14:textId="77777777" w:rsidR="00005B10" w:rsidRPr="00005B10" w:rsidRDefault="00005B10" w:rsidP="00C47AD9">
      <w:pPr>
        <w:spacing w:line="360" w:lineRule="auto"/>
        <w:rPr>
          <w:sz w:val="24"/>
          <w:szCs w:val="24"/>
        </w:rPr>
      </w:pPr>
      <w:r w:rsidRPr="00005B10">
        <w:rPr>
          <w:sz w:val="24"/>
          <w:szCs w:val="24"/>
        </w:rPr>
        <w:t>axes(</w:t>
      </w:r>
      <w:proofErr w:type="gramStart"/>
      <w:r w:rsidRPr="00005B10">
        <w:rPr>
          <w:sz w:val="24"/>
          <w:szCs w:val="24"/>
        </w:rPr>
        <w:t>handles.axes</w:t>
      </w:r>
      <w:proofErr w:type="gramEnd"/>
      <w:r w:rsidRPr="00005B10">
        <w:rPr>
          <w:sz w:val="24"/>
          <w:szCs w:val="24"/>
        </w:rPr>
        <w:t>4);</w:t>
      </w:r>
    </w:p>
    <w:p w14:paraId="35E0F1CC" w14:textId="77777777" w:rsidR="00005B10" w:rsidRPr="00005B10" w:rsidRDefault="00005B10" w:rsidP="00C47AD9">
      <w:pPr>
        <w:spacing w:line="360" w:lineRule="auto"/>
        <w:rPr>
          <w:sz w:val="24"/>
          <w:szCs w:val="24"/>
        </w:rPr>
      </w:pPr>
      <w:proofErr w:type="spellStart"/>
      <w:proofErr w:type="gramStart"/>
      <w:r w:rsidRPr="00005B10">
        <w:rPr>
          <w:sz w:val="24"/>
          <w:szCs w:val="24"/>
        </w:rPr>
        <w:t>imshow</w:t>
      </w:r>
      <w:proofErr w:type="spellEnd"/>
      <w:r w:rsidRPr="00005B10">
        <w:rPr>
          <w:sz w:val="24"/>
          <w:szCs w:val="24"/>
        </w:rPr>
        <w:t>(</w:t>
      </w:r>
      <w:proofErr w:type="gramEnd"/>
      <w:r w:rsidRPr="00005B10">
        <w:rPr>
          <w:sz w:val="24"/>
          <w:szCs w:val="24"/>
        </w:rPr>
        <w:t>II);</w:t>
      </w:r>
    </w:p>
    <w:p w14:paraId="11A8E013" w14:textId="77777777" w:rsidR="00005B10" w:rsidRPr="00005B10" w:rsidRDefault="00005B10" w:rsidP="00C47AD9">
      <w:pPr>
        <w:spacing w:line="360" w:lineRule="auto"/>
        <w:rPr>
          <w:sz w:val="24"/>
          <w:szCs w:val="24"/>
        </w:rPr>
      </w:pPr>
      <w:r w:rsidRPr="00005B10">
        <w:rPr>
          <w:sz w:val="24"/>
          <w:szCs w:val="24"/>
        </w:rPr>
        <w:t xml:space="preserve">% </w:t>
      </w:r>
      <w:proofErr w:type="spellStart"/>
      <w:proofErr w:type="gramStart"/>
      <w:r w:rsidRPr="00005B10">
        <w:rPr>
          <w:sz w:val="24"/>
          <w:szCs w:val="24"/>
        </w:rPr>
        <w:t>imwrite</w:t>
      </w:r>
      <w:proofErr w:type="spellEnd"/>
      <w:r w:rsidRPr="00005B10">
        <w:rPr>
          <w:sz w:val="24"/>
          <w:szCs w:val="24"/>
        </w:rPr>
        <w:t>(</w:t>
      </w:r>
      <w:proofErr w:type="gramEnd"/>
      <w:r w:rsidRPr="00005B10">
        <w:rPr>
          <w:sz w:val="24"/>
          <w:szCs w:val="24"/>
        </w:rPr>
        <w:t xml:space="preserve">II,'5.png','png') </w:t>
      </w:r>
    </w:p>
    <w:p w14:paraId="16A8FEE3" w14:textId="77777777" w:rsidR="00005B10" w:rsidRPr="00005B10" w:rsidRDefault="00005B10" w:rsidP="00C47AD9">
      <w:pPr>
        <w:spacing w:line="360" w:lineRule="auto"/>
        <w:rPr>
          <w:sz w:val="24"/>
          <w:szCs w:val="24"/>
        </w:rPr>
      </w:pPr>
      <w:proofErr w:type="spellStart"/>
      <w:proofErr w:type="gramStart"/>
      <w:r w:rsidRPr="00005B10">
        <w:rPr>
          <w:sz w:val="24"/>
          <w:szCs w:val="24"/>
        </w:rPr>
        <w:t>handles.Divice</w:t>
      </w:r>
      <w:proofErr w:type="spellEnd"/>
      <w:proofErr w:type="gramEnd"/>
      <w:r w:rsidRPr="00005B10">
        <w:rPr>
          <w:sz w:val="24"/>
          <w:szCs w:val="24"/>
        </w:rPr>
        <w:t xml:space="preserve"> = II;</w:t>
      </w:r>
    </w:p>
    <w:p w14:paraId="11D6760A" w14:textId="1860A64E" w:rsidR="00C47AD9" w:rsidRDefault="00005B10" w:rsidP="00C47AD9">
      <w:pPr>
        <w:spacing w:line="360" w:lineRule="auto"/>
        <w:rPr>
          <w:sz w:val="24"/>
          <w:szCs w:val="24"/>
        </w:rPr>
      </w:pPr>
      <w:proofErr w:type="spellStart"/>
      <w:proofErr w:type="gramStart"/>
      <w:r w:rsidRPr="00005B10">
        <w:rPr>
          <w:sz w:val="24"/>
          <w:szCs w:val="24"/>
        </w:rPr>
        <w:t>guidata</w:t>
      </w:r>
      <w:proofErr w:type="spellEnd"/>
      <w:r w:rsidRPr="00005B10">
        <w:rPr>
          <w:sz w:val="24"/>
          <w:szCs w:val="24"/>
        </w:rPr>
        <w:t>(</w:t>
      </w:r>
      <w:proofErr w:type="spellStart"/>
      <w:proofErr w:type="gramEnd"/>
      <w:r w:rsidRPr="00005B10">
        <w:rPr>
          <w:sz w:val="24"/>
          <w:szCs w:val="24"/>
        </w:rPr>
        <w:t>hObject</w:t>
      </w:r>
      <w:proofErr w:type="spellEnd"/>
      <w:r w:rsidRPr="00005B10">
        <w:rPr>
          <w:sz w:val="24"/>
          <w:szCs w:val="24"/>
        </w:rPr>
        <w:t>, handles);</w:t>
      </w:r>
    </w:p>
    <w:p w14:paraId="4ED8B8DB" w14:textId="77777777" w:rsidR="00B45413" w:rsidRDefault="00B45413" w:rsidP="00C47AD9">
      <w:pPr>
        <w:spacing w:line="360" w:lineRule="auto"/>
        <w:rPr>
          <w:sz w:val="24"/>
          <w:szCs w:val="24"/>
        </w:rPr>
      </w:pPr>
    </w:p>
    <w:p w14:paraId="44F61A80" w14:textId="41D8236A" w:rsidR="000C7146" w:rsidRPr="00BA71A1" w:rsidRDefault="00C47AD9" w:rsidP="00BA71A1">
      <w:pPr>
        <w:pStyle w:val="aff5"/>
        <w:numPr>
          <w:ilvl w:val="0"/>
          <w:numId w:val="26"/>
        </w:numPr>
        <w:spacing w:line="360" w:lineRule="auto"/>
        <w:ind w:firstLineChars="0"/>
        <w:rPr>
          <w:rFonts w:ascii="黑体" w:eastAsia="黑体" w:hAnsi="黑体"/>
          <w:sz w:val="24"/>
          <w:szCs w:val="24"/>
        </w:rPr>
      </w:pPr>
      <w:r w:rsidRPr="00BA71A1">
        <w:rPr>
          <w:rFonts w:ascii="黑体" w:eastAsia="黑体" w:hAnsi="黑体" w:hint="eastAsia"/>
          <w:sz w:val="24"/>
          <w:szCs w:val="24"/>
        </w:rPr>
        <w:t>识别标志</w:t>
      </w:r>
      <w:r w:rsidR="00BA71A1">
        <w:rPr>
          <w:rFonts w:ascii="黑体" w:eastAsia="黑体" w:hAnsi="黑体" w:hint="eastAsia"/>
          <w:sz w:val="24"/>
          <w:szCs w:val="24"/>
        </w:rPr>
        <w:t>（包括模板匹配）</w:t>
      </w:r>
    </w:p>
    <w:p w14:paraId="3B2B6D96" w14:textId="77777777" w:rsidR="00C47AD9" w:rsidRPr="00C47AD9" w:rsidRDefault="00C47AD9" w:rsidP="00C47AD9">
      <w:pPr>
        <w:spacing w:line="360" w:lineRule="auto"/>
        <w:rPr>
          <w:sz w:val="24"/>
          <w:szCs w:val="24"/>
        </w:rPr>
      </w:pPr>
      <w:r w:rsidRPr="00C47AD9">
        <w:rPr>
          <w:sz w:val="24"/>
          <w:szCs w:val="24"/>
        </w:rPr>
        <w:t xml:space="preserve">I = </w:t>
      </w:r>
      <w:proofErr w:type="spellStart"/>
      <w:proofErr w:type="gramStart"/>
      <w:r w:rsidRPr="00C47AD9">
        <w:rPr>
          <w:sz w:val="24"/>
          <w:szCs w:val="24"/>
        </w:rPr>
        <w:t>handles.Divice</w:t>
      </w:r>
      <w:proofErr w:type="spellEnd"/>
      <w:proofErr w:type="gramEnd"/>
      <w:r w:rsidRPr="00C47AD9">
        <w:rPr>
          <w:sz w:val="24"/>
          <w:szCs w:val="24"/>
        </w:rPr>
        <w:t>;</w:t>
      </w:r>
    </w:p>
    <w:p w14:paraId="0C17E997" w14:textId="77777777" w:rsidR="00C47AD9" w:rsidRPr="00C47AD9" w:rsidRDefault="00C47AD9" w:rsidP="00C47AD9">
      <w:pPr>
        <w:spacing w:line="360" w:lineRule="auto"/>
        <w:rPr>
          <w:sz w:val="24"/>
          <w:szCs w:val="24"/>
        </w:rPr>
      </w:pPr>
      <w:r w:rsidRPr="00C47AD9">
        <w:rPr>
          <w:sz w:val="24"/>
          <w:szCs w:val="24"/>
        </w:rPr>
        <w:t xml:space="preserve">load Name </w:t>
      </w:r>
      <w:proofErr w:type="spellStart"/>
      <w:r w:rsidRPr="00C47AD9">
        <w:rPr>
          <w:sz w:val="24"/>
          <w:szCs w:val="24"/>
        </w:rPr>
        <w:t>Name</w:t>
      </w:r>
      <w:proofErr w:type="spellEnd"/>
      <w:r w:rsidRPr="00C47AD9">
        <w:rPr>
          <w:sz w:val="24"/>
          <w:szCs w:val="24"/>
        </w:rPr>
        <w:t>;</w:t>
      </w:r>
    </w:p>
    <w:p w14:paraId="0C68EE05" w14:textId="77777777" w:rsidR="00C47AD9" w:rsidRPr="00C47AD9" w:rsidRDefault="00C47AD9" w:rsidP="00C47AD9">
      <w:pPr>
        <w:spacing w:line="360" w:lineRule="auto"/>
        <w:rPr>
          <w:sz w:val="24"/>
          <w:szCs w:val="24"/>
        </w:rPr>
      </w:pPr>
      <w:r w:rsidRPr="00C47AD9">
        <w:rPr>
          <w:sz w:val="24"/>
          <w:szCs w:val="24"/>
        </w:rPr>
        <w:t xml:space="preserve">load </w:t>
      </w:r>
      <w:proofErr w:type="spellStart"/>
      <w:r w:rsidRPr="00C47AD9">
        <w:rPr>
          <w:sz w:val="24"/>
          <w:szCs w:val="24"/>
        </w:rPr>
        <w:t>Trained_BP</w:t>
      </w:r>
      <w:proofErr w:type="spellEnd"/>
      <w:r w:rsidRPr="00C47AD9">
        <w:rPr>
          <w:sz w:val="24"/>
          <w:szCs w:val="24"/>
        </w:rPr>
        <w:t xml:space="preserve"> </w:t>
      </w:r>
      <w:proofErr w:type="spellStart"/>
      <w:r w:rsidRPr="00C47AD9">
        <w:rPr>
          <w:sz w:val="24"/>
          <w:szCs w:val="24"/>
        </w:rPr>
        <w:t>Trained_BP</w:t>
      </w:r>
      <w:proofErr w:type="spellEnd"/>
      <w:r w:rsidRPr="00C47AD9">
        <w:rPr>
          <w:sz w:val="24"/>
          <w:szCs w:val="24"/>
        </w:rPr>
        <w:t>;</w:t>
      </w:r>
    </w:p>
    <w:p w14:paraId="38369C1F" w14:textId="0B90027E" w:rsidR="00C47AD9" w:rsidRPr="00C47AD9" w:rsidRDefault="00C47AD9" w:rsidP="00C47AD9">
      <w:pPr>
        <w:spacing w:line="360" w:lineRule="auto"/>
        <w:rPr>
          <w:sz w:val="24"/>
          <w:szCs w:val="24"/>
        </w:rPr>
      </w:pPr>
      <w:r w:rsidRPr="00C47AD9">
        <w:rPr>
          <w:sz w:val="24"/>
          <w:szCs w:val="24"/>
        </w:rPr>
        <w:t xml:space="preserve">load Data </w:t>
      </w:r>
      <w:proofErr w:type="spellStart"/>
      <w:r w:rsidRPr="00C47AD9">
        <w:rPr>
          <w:sz w:val="24"/>
          <w:szCs w:val="24"/>
        </w:rPr>
        <w:t>Data</w:t>
      </w:r>
      <w:proofErr w:type="spellEnd"/>
      <w:r w:rsidRPr="00C47AD9">
        <w:rPr>
          <w:sz w:val="24"/>
          <w:szCs w:val="24"/>
        </w:rPr>
        <w:t>;</w:t>
      </w:r>
    </w:p>
    <w:p w14:paraId="221033A5" w14:textId="77777777" w:rsidR="00C47AD9" w:rsidRPr="00C47AD9" w:rsidRDefault="00C47AD9" w:rsidP="00C47AD9">
      <w:pPr>
        <w:spacing w:line="360" w:lineRule="auto"/>
        <w:rPr>
          <w:sz w:val="24"/>
          <w:szCs w:val="24"/>
        </w:rPr>
      </w:pPr>
      <w:r w:rsidRPr="00C47AD9">
        <w:rPr>
          <w:sz w:val="24"/>
          <w:szCs w:val="24"/>
        </w:rPr>
        <w:t>if size(I,3) ~= 1</w:t>
      </w:r>
    </w:p>
    <w:p w14:paraId="629A075F" w14:textId="77777777" w:rsidR="00C47AD9" w:rsidRPr="00C47AD9" w:rsidRDefault="00C47AD9" w:rsidP="00C47AD9">
      <w:pPr>
        <w:spacing w:line="360" w:lineRule="auto"/>
        <w:rPr>
          <w:sz w:val="24"/>
          <w:szCs w:val="24"/>
        </w:rPr>
      </w:pPr>
      <w:r w:rsidRPr="00C47AD9">
        <w:rPr>
          <w:sz w:val="24"/>
          <w:szCs w:val="24"/>
        </w:rPr>
        <w:t xml:space="preserve">    I = rgb2gray(I);</w:t>
      </w:r>
    </w:p>
    <w:p w14:paraId="4A19BDD3" w14:textId="77777777" w:rsidR="00C47AD9" w:rsidRPr="00C47AD9" w:rsidRDefault="00C47AD9" w:rsidP="00C47AD9">
      <w:pPr>
        <w:spacing w:line="360" w:lineRule="auto"/>
        <w:rPr>
          <w:sz w:val="24"/>
          <w:szCs w:val="24"/>
        </w:rPr>
      </w:pPr>
      <w:r w:rsidRPr="00C47AD9">
        <w:rPr>
          <w:sz w:val="24"/>
          <w:szCs w:val="24"/>
        </w:rPr>
        <w:lastRenderedPageBreak/>
        <w:t>end</w:t>
      </w:r>
    </w:p>
    <w:p w14:paraId="58941A39" w14:textId="77777777" w:rsidR="00C47AD9" w:rsidRPr="00C47AD9" w:rsidRDefault="00C47AD9" w:rsidP="00C47AD9">
      <w:pPr>
        <w:spacing w:line="360" w:lineRule="auto"/>
        <w:rPr>
          <w:sz w:val="24"/>
          <w:szCs w:val="24"/>
        </w:rPr>
      </w:pPr>
      <w:r w:rsidRPr="00C47AD9">
        <w:rPr>
          <w:rFonts w:hint="eastAsia"/>
          <w:sz w:val="24"/>
          <w:szCs w:val="24"/>
        </w:rPr>
        <w:t xml:space="preserve">I = </w:t>
      </w:r>
      <w:proofErr w:type="spellStart"/>
      <w:r w:rsidRPr="00C47AD9">
        <w:rPr>
          <w:rFonts w:hint="eastAsia"/>
          <w:sz w:val="24"/>
          <w:szCs w:val="24"/>
        </w:rPr>
        <w:t>imadjust</w:t>
      </w:r>
      <w:proofErr w:type="spellEnd"/>
      <w:r w:rsidRPr="00C47AD9">
        <w:rPr>
          <w:rFonts w:hint="eastAsia"/>
          <w:sz w:val="24"/>
          <w:szCs w:val="24"/>
        </w:rPr>
        <w:t xml:space="preserve">(I); % </w:t>
      </w:r>
      <w:r w:rsidRPr="00C47AD9">
        <w:rPr>
          <w:rFonts w:hint="eastAsia"/>
          <w:sz w:val="24"/>
          <w:szCs w:val="24"/>
        </w:rPr>
        <w:t>调整对比度</w:t>
      </w:r>
      <w:r w:rsidRPr="00C47AD9">
        <w:rPr>
          <w:rFonts w:hint="eastAsia"/>
          <w:sz w:val="24"/>
          <w:szCs w:val="24"/>
        </w:rPr>
        <w:t xml:space="preserve">    </w:t>
      </w:r>
    </w:p>
    <w:p w14:paraId="6930BF68" w14:textId="2EBC4848" w:rsidR="00C47AD9" w:rsidRPr="00C47AD9" w:rsidRDefault="00C47AD9" w:rsidP="00C47AD9">
      <w:pPr>
        <w:spacing w:line="360" w:lineRule="auto"/>
        <w:rPr>
          <w:sz w:val="24"/>
          <w:szCs w:val="24"/>
        </w:rPr>
      </w:pPr>
      <w:r w:rsidRPr="00C47AD9">
        <w:rPr>
          <w:rFonts w:hint="eastAsia"/>
          <w:sz w:val="24"/>
          <w:szCs w:val="24"/>
        </w:rPr>
        <w:t xml:space="preserve">I = </w:t>
      </w:r>
      <w:proofErr w:type="spellStart"/>
      <w:r w:rsidRPr="00C47AD9">
        <w:rPr>
          <w:rFonts w:hint="eastAsia"/>
          <w:sz w:val="24"/>
          <w:szCs w:val="24"/>
        </w:rPr>
        <w:t>imresize</w:t>
      </w:r>
      <w:proofErr w:type="spellEnd"/>
      <w:r w:rsidRPr="00C47AD9">
        <w:rPr>
          <w:rFonts w:hint="eastAsia"/>
          <w:sz w:val="24"/>
          <w:szCs w:val="24"/>
        </w:rPr>
        <w:t xml:space="preserve">(I,[40,40]); % </w:t>
      </w:r>
      <w:r w:rsidRPr="00C47AD9">
        <w:rPr>
          <w:rFonts w:hint="eastAsia"/>
          <w:sz w:val="24"/>
          <w:szCs w:val="24"/>
        </w:rPr>
        <w:t>都变成</w:t>
      </w:r>
      <w:r w:rsidRPr="00C47AD9">
        <w:rPr>
          <w:rFonts w:hint="eastAsia"/>
          <w:sz w:val="24"/>
          <w:szCs w:val="24"/>
        </w:rPr>
        <w:t>40*40</w:t>
      </w:r>
      <w:r w:rsidRPr="00C47AD9">
        <w:rPr>
          <w:rFonts w:hint="eastAsia"/>
          <w:sz w:val="24"/>
          <w:szCs w:val="24"/>
        </w:rPr>
        <w:t>的图像</w:t>
      </w:r>
    </w:p>
    <w:p w14:paraId="468BBDC6" w14:textId="082DC7F4" w:rsidR="00C47AD9" w:rsidRPr="00C47AD9" w:rsidRDefault="00C47AD9" w:rsidP="00C47AD9">
      <w:pPr>
        <w:spacing w:line="360" w:lineRule="auto"/>
        <w:rPr>
          <w:sz w:val="24"/>
          <w:szCs w:val="24"/>
        </w:rPr>
      </w:pPr>
      <w:r w:rsidRPr="00C47AD9">
        <w:rPr>
          <w:rFonts w:hint="eastAsia"/>
          <w:sz w:val="24"/>
          <w:szCs w:val="24"/>
        </w:rPr>
        <w:t xml:space="preserve">I = im2bw(I); % </w:t>
      </w:r>
      <w:r w:rsidRPr="00C47AD9">
        <w:rPr>
          <w:rFonts w:hint="eastAsia"/>
          <w:sz w:val="24"/>
          <w:szCs w:val="24"/>
        </w:rPr>
        <w:t>二值化</w:t>
      </w:r>
    </w:p>
    <w:p w14:paraId="79FC24BA" w14:textId="77777777" w:rsidR="00C47AD9" w:rsidRPr="00C47AD9" w:rsidRDefault="00C47AD9" w:rsidP="00C47AD9">
      <w:pPr>
        <w:spacing w:line="360" w:lineRule="auto"/>
        <w:rPr>
          <w:sz w:val="24"/>
          <w:szCs w:val="24"/>
        </w:rPr>
      </w:pPr>
      <w:r w:rsidRPr="00C47AD9">
        <w:rPr>
          <w:sz w:val="24"/>
          <w:szCs w:val="24"/>
        </w:rPr>
        <w:t>% axes(</w:t>
      </w:r>
      <w:proofErr w:type="gramStart"/>
      <w:r w:rsidRPr="00C47AD9">
        <w:rPr>
          <w:sz w:val="24"/>
          <w:szCs w:val="24"/>
        </w:rPr>
        <w:t>handles.axes</w:t>
      </w:r>
      <w:proofErr w:type="gramEnd"/>
      <w:r w:rsidRPr="00C47AD9">
        <w:rPr>
          <w:sz w:val="24"/>
          <w:szCs w:val="24"/>
        </w:rPr>
        <w:t>4);</w:t>
      </w:r>
    </w:p>
    <w:p w14:paraId="507C4933" w14:textId="5F5C8E4A" w:rsidR="00C47AD9" w:rsidRPr="00C47AD9" w:rsidRDefault="00C47AD9" w:rsidP="00C47AD9">
      <w:pPr>
        <w:spacing w:line="360" w:lineRule="auto"/>
        <w:rPr>
          <w:sz w:val="24"/>
          <w:szCs w:val="24"/>
        </w:rPr>
      </w:pPr>
      <w:r w:rsidRPr="00C47AD9">
        <w:rPr>
          <w:sz w:val="24"/>
          <w:szCs w:val="24"/>
        </w:rPr>
        <w:t xml:space="preserve">% </w:t>
      </w:r>
      <w:proofErr w:type="spellStart"/>
      <w:proofErr w:type="gramStart"/>
      <w:r w:rsidRPr="00C47AD9">
        <w:rPr>
          <w:sz w:val="24"/>
          <w:szCs w:val="24"/>
        </w:rPr>
        <w:t>imshow</w:t>
      </w:r>
      <w:proofErr w:type="spellEnd"/>
      <w:proofErr w:type="gramEnd"/>
      <w:r w:rsidRPr="00C47AD9">
        <w:rPr>
          <w:sz w:val="24"/>
          <w:szCs w:val="24"/>
        </w:rPr>
        <w:t>(I);</w:t>
      </w:r>
    </w:p>
    <w:p w14:paraId="68F70515" w14:textId="7CCBA4FD" w:rsidR="00C47AD9" w:rsidRPr="00C47AD9" w:rsidRDefault="00C47AD9" w:rsidP="00C47AD9">
      <w:pPr>
        <w:spacing w:line="360" w:lineRule="auto"/>
        <w:rPr>
          <w:sz w:val="24"/>
          <w:szCs w:val="24"/>
        </w:rPr>
      </w:pPr>
      <w:r w:rsidRPr="00C47AD9">
        <w:rPr>
          <w:sz w:val="24"/>
          <w:szCs w:val="24"/>
        </w:rPr>
        <w:t xml:space="preserve">I = </w:t>
      </w:r>
      <w:proofErr w:type="gramStart"/>
      <w:r w:rsidRPr="00C47AD9">
        <w:rPr>
          <w:sz w:val="24"/>
          <w:szCs w:val="24"/>
        </w:rPr>
        <w:t>I(</w:t>
      </w:r>
      <w:proofErr w:type="gramEnd"/>
      <w:r w:rsidRPr="00C47AD9">
        <w:rPr>
          <w:sz w:val="24"/>
          <w:szCs w:val="24"/>
        </w:rPr>
        <w:t>:);</w:t>
      </w:r>
    </w:p>
    <w:p w14:paraId="56F014C9" w14:textId="2B8584A2" w:rsidR="00C47AD9" w:rsidRPr="00C47AD9" w:rsidRDefault="00C47AD9" w:rsidP="00C47AD9">
      <w:pPr>
        <w:spacing w:line="360" w:lineRule="auto"/>
        <w:rPr>
          <w:sz w:val="24"/>
          <w:szCs w:val="24"/>
        </w:rPr>
      </w:pPr>
      <w:r w:rsidRPr="00C47AD9">
        <w:rPr>
          <w:sz w:val="24"/>
          <w:szCs w:val="24"/>
        </w:rPr>
        <w:t>distance = zeros(</w:t>
      </w:r>
      <w:proofErr w:type="gramStart"/>
      <w:r w:rsidRPr="00C47AD9">
        <w:rPr>
          <w:sz w:val="24"/>
          <w:szCs w:val="24"/>
        </w:rPr>
        <w:t>1,size</w:t>
      </w:r>
      <w:proofErr w:type="gramEnd"/>
      <w:r w:rsidRPr="00C47AD9">
        <w:rPr>
          <w:sz w:val="24"/>
          <w:szCs w:val="24"/>
        </w:rPr>
        <w:t>(Data,2));</w:t>
      </w:r>
    </w:p>
    <w:p w14:paraId="535A4ADF" w14:textId="77777777" w:rsidR="00C47AD9" w:rsidRPr="00C47AD9" w:rsidRDefault="00C47AD9" w:rsidP="00C47AD9">
      <w:pPr>
        <w:spacing w:line="360" w:lineRule="auto"/>
        <w:rPr>
          <w:sz w:val="24"/>
          <w:szCs w:val="24"/>
        </w:rPr>
      </w:pPr>
      <w:r w:rsidRPr="00C47AD9">
        <w:rPr>
          <w:sz w:val="24"/>
          <w:szCs w:val="24"/>
        </w:rPr>
        <w:t xml:space="preserve">for </w:t>
      </w:r>
      <w:proofErr w:type="spellStart"/>
      <w:r w:rsidRPr="00C47AD9">
        <w:rPr>
          <w:sz w:val="24"/>
          <w:szCs w:val="24"/>
        </w:rPr>
        <w:t>i</w:t>
      </w:r>
      <w:proofErr w:type="spellEnd"/>
      <w:r w:rsidRPr="00C47AD9">
        <w:rPr>
          <w:sz w:val="24"/>
          <w:szCs w:val="24"/>
        </w:rPr>
        <w:t xml:space="preserve"> = </w:t>
      </w:r>
      <w:proofErr w:type="gramStart"/>
      <w:r w:rsidRPr="00C47AD9">
        <w:rPr>
          <w:sz w:val="24"/>
          <w:szCs w:val="24"/>
        </w:rPr>
        <w:t>1:size</w:t>
      </w:r>
      <w:proofErr w:type="gramEnd"/>
      <w:r w:rsidRPr="00C47AD9">
        <w:rPr>
          <w:sz w:val="24"/>
          <w:szCs w:val="24"/>
        </w:rPr>
        <w:t>(Data,2)</w:t>
      </w:r>
    </w:p>
    <w:p w14:paraId="49F71D69" w14:textId="77777777" w:rsidR="00C47AD9" w:rsidRPr="00C47AD9" w:rsidRDefault="00C47AD9" w:rsidP="00C47AD9">
      <w:pPr>
        <w:spacing w:line="360" w:lineRule="auto"/>
        <w:rPr>
          <w:sz w:val="24"/>
          <w:szCs w:val="24"/>
        </w:rPr>
      </w:pPr>
      <w:r w:rsidRPr="00C47AD9">
        <w:rPr>
          <w:sz w:val="24"/>
          <w:szCs w:val="24"/>
        </w:rPr>
        <w:t xml:space="preserve">    distance(</w:t>
      </w:r>
      <w:proofErr w:type="spellStart"/>
      <w:r w:rsidRPr="00C47AD9">
        <w:rPr>
          <w:sz w:val="24"/>
          <w:szCs w:val="24"/>
        </w:rPr>
        <w:t>i</w:t>
      </w:r>
      <w:proofErr w:type="spellEnd"/>
      <w:r w:rsidRPr="00C47AD9">
        <w:rPr>
          <w:sz w:val="24"/>
          <w:szCs w:val="24"/>
        </w:rPr>
        <w:t>) = norm(I-Data</w:t>
      </w:r>
      <w:proofErr w:type="gramStart"/>
      <w:r w:rsidRPr="00C47AD9">
        <w:rPr>
          <w:sz w:val="24"/>
          <w:szCs w:val="24"/>
        </w:rPr>
        <w:t>(:,</w:t>
      </w:r>
      <w:proofErr w:type="spellStart"/>
      <w:proofErr w:type="gramEnd"/>
      <w:r w:rsidRPr="00C47AD9">
        <w:rPr>
          <w:sz w:val="24"/>
          <w:szCs w:val="24"/>
        </w:rPr>
        <w:t>i</w:t>
      </w:r>
      <w:proofErr w:type="spellEnd"/>
      <w:r w:rsidRPr="00C47AD9">
        <w:rPr>
          <w:sz w:val="24"/>
          <w:szCs w:val="24"/>
        </w:rPr>
        <w:t>),2);</w:t>
      </w:r>
    </w:p>
    <w:p w14:paraId="5CA1F023" w14:textId="4E4DF8DB" w:rsidR="007D4825" w:rsidRDefault="00C47AD9" w:rsidP="00C47AD9">
      <w:pPr>
        <w:spacing w:line="360" w:lineRule="auto"/>
        <w:rPr>
          <w:sz w:val="24"/>
          <w:szCs w:val="24"/>
        </w:rPr>
      </w:pPr>
      <w:r w:rsidRPr="00C47AD9">
        <w:rPr>
          <w:sz w:val="24"/>
          <w:szCs w:val="24"/>
        </w:rPr>
        <w:t>end</w:t>
      </w:r>
    </w:p>
    <w:p w14:paraId="76AF9889" w14:textId="00589BDF" w:rsidR="00C47AD9" w:rsidRPr="00C47AD9" w:rsidRDefault="00C47AD9" w:rsidP="00C47AD9">
      <w:pPr>
        <w:spacing w:line="360" w:lineRule="auto"/>
        <w:rPr>
          <w:sz w:val="24"/>
          <w:szCs w:val="24"/>
        </w:rPr>
      </w:pPr>
      <w:r w:rsidRPr="00C47AD9">
        <w:rPr>
          <w:rFonts w:hint="eastAsia"/>
          <w:sz w:val="24"/>
          <w:szCs w:val="24"/>
        </w:rPr>
        <w:t>%</w:t>
      </w:r>
      <w:r w:rsidRPr="00C47AD9">
        <w:rPr>
          <w:rFonts w:hint="eastAsia"/>
          <w:sz w:val="24"/>
          <w:szCs w:val="24"/>
        </w:rPr>
        <w:t>模板匹配</w:t>
      </w:r>
      <w:r w:rsidRPr="00C47AD9">
        <w:rPr>
          <w:rFonts w:hint="eastAsia"/>
          <w:sz w:val="24"/>
          <w:szCs w:val="24"/>
        </w:rPr>
        <w:t>:</w:t>
      </w:r>
      <w:r w:rsidRPr="00C47AD9">
        <w:rPr>
          <w:rFonts w:hint="eastAsia"/>
          <w:sz w:val="24"/>
          <w:szCs w:val="24"/>
        </w:rPr>
        <w:t>距离最小的就可以被认为是模版</w:t>
      </w:r>
      <w:r w:rsidRPr="00C47AD9">
        <w:rPr>
          <w:rFonts w:hint="eastAsia"/>
          <w:sz w:val="24"/>
          <w:szCs w:val="24"/>
        </w:rPr>
        <w:t xml:space="preserve"> </w:t>
      </w:r>
    </w:p>
    <w:p w14:paraId="497BC8AA" w14:textId="77777777" w:rsidR="00C47AD9" w:rsidRPr="00C47AD9" w:rsidRDefault="00C47AD9" w:rsidP="00C47AD9">
      <w:pPr>
        <w:spacing w:line="360" w:lineRule="auto"/>
        <w:rPr>
          <w:sz w:val="24"/>
          <w:szCs w:val="24"/>
        </w:rPr>
      </w:pPr>
      <w:r w:rsidRPr="00C47AD9">
        <w:rPr>
          <w:sz w:val="24"/>
          <w:szCs w:val="24"/>
        </w:rPr>
        <w:t xml:space="preserve">id = </w:t>
      </w:r>
      <w:proofErr w:type="gramStart"/>
      <w:r w:rsidRPr="00C47AD9">
        <w:rPr>
          <w:sz w:val="24"/>
          <w:szCs w:val="24"/>
        </w:rPr>
        <w:t>find(</w:t>
      </w:r>
      <w:proofErr w:type="gramEnd"/>
      <w:r w:rsidRPr="00C47AD9">
        <w:rPr>
          <w:sz w:val="24"/>
          <w:szCs w:val="24"/>
        </w:rPr>
        <w:t>distance == min(distance));</w:t>
      </w:r>
    </w:p>
    <w:p w14:paraId="746AF790" w14:textId="24047E79" w:rsidR="00C47AD9" w:rsidRPr="00C47AD9" w:rsidRDefault="00C47AD9" w:rsidP="00C47AD9">
      <w:pPr>
        <w:spacing w:line="360" w:lineRule="auto"/>
        <w:rPr>
          <w:sz w:val="24"/>
          <w:szCs w:val="24"/>
        </w:rPr>
      </w:pPr>
      <w:r w:rsidRPr="00C47AD9">
        <w:rPr>
          <w:sz w:val="24"/>
          <w:szCs w:val="24"/>
        </w:rPr>
        <w:t>str = Name{</w:t>
      </w:r>
      <w:proofErr w:type="gramStart"/>
      <w:r w:rsidRPr="00C47AD9">
        <w:rPr>
          <w:sz w:val="24"/>
          <w:szCs w:val="24"/>
        </w:rPr>
        <w:t>id(</w:t>
      </w:r>
      <w:proofErr w:type="gramEnd"/>
      <w:r w:rsidRPr="00C47AD9">
        <w:rPr>
          <w:sz w:val="24"/>
          <w:szCs w:val="24"/>
        </w:rPr>
        <w:t>1)};</w:t>
      </w:r>
    </w:p>
    <w:p w14:paraId="71499AE8" w14:textId="12A25F65" w:rsidR="00B45413" w:rsidRDefault="00C47AD9" w:rsidP="00261991">
      <w:pPr>
        <w:spacing w:line="360" w:lineRule="auto"/>
        <w:rPr>
          <w:sz w:val="24"/>
          <w:szCs w:val="24"/>
        </w:rPr>
      </w:pPr>
      <w:r w:rsidRPr="00C47AD9">
        <w:rPr>
          <w:sz w:val="24"/>
          <w:szCs w:val="24"/>
        </w:rPr>
        <w:t>set(handles.text2,'string</w:t>
      </w:r>
      <w:proofErr w:type="gramStart"/>
      <w:r w:rsidRPr="00C47AD9">
        <w:rPr>
          <w:sz w:val="24"/>
          <w:szCs w:val="24"/>
        </w:rPr>
        <w:t>',str</w:t>
      </w:r>
      <w:proofErr w:type="gramEnd"/>
      <w:r w:rsidRPr="00C47AD9">
        <w:rPr>
          <w:sz w:val="24"/>
          <w:szCs w:val="24"/>
        </w:rPr>
        <w:t>);</w:t>
      </w:r>
    </w:p>
    <w:p w14:paraId="407DF1B9" w14:textId="77777777" w:rsidR="00E80DEC" w:rsidRDefault="00E80DEC" w:rsidP="00E80DEC">
      <w:pPr>
        <w:pStyle w:val="aff5"/>
        <w:numPr>
          <w:ilvl w:val="0"/>
          <w:numId w:val="23"/>
        </w:numPr>
        <w:spacing w:beforeLines="100" w:before="240" w:afterLines="100" w:after="240"/>
        <w:ind w:firstLineChars="0"/>
        <w:jc w:val="center"/>
        <w:outlineLvl w:val="0"/>
        <w:rPr>
          <w:rFonts w:ascii="黑体" w:eastAsia="黑体" w:hAnsi="黑体"/>
          <w:sz w:val="32"/>
          <w:szCs w:val="32"/>
        </w:rPr>
      </w:pPr>
      <w:bookmarkStart w:id="21" w:name="_Toc88259799"/>
      <w:r>
        <w:rPr>
          <w:rFonts w:ascii="黑体" w:eastAsia="黑体" w:hAnsi="黑体" w:hint="eastAsia"/>
          <w:sz w:val="32"/>
          <w:szCs w:val="32"/>
        </w:rPr>
        <w:t>测试数据或截图</w:t>
      </w:r>
      <w:bookmarkEnd w:id="21"/>
    </w:p>
    <w:p w14:paraId="6D969CA5" w14:textId="42EEA321" w:rsidR="000C01BE" w:rsidRDefault="00E80DEC" w:rsidP="00996B9A">
      <w:pPr>
        <w:pStyle w:val="aff5"/>
        <w:numPr>
          <w:ilvl w:val="1"/>
          <w:numId w:val="23"/>
        </w:numPr>
        <w:spacing w:line="360" w:lineRule="auto"/>
        <w:ind w:firstLineChars="0"/>
        <w:rPr>
          <w:rFonts w:ascii="黑体" w:eastAsia="黑体" w:hAnsi="黑体"/>
          <w:sz w:val="24"/>
          <w:szCs w:val="24"/>
        </w:rPr>
      </w:pPr>
      <w:r w:rsidRPr="00261991">
        <w:rPr>
          <w:rFonts w:ascii="黑体" w:eastAsia="黑体" w:hAnsi="黑体" w:hint="eastAsia"/>
          <w:sz w:val="24"/>
          <w:szCs w:val="24"/>
        </w:rPr>
        <w:t>交通标志识别实验用图</w:t>
      </w:r>
    </w:p>
    <w:p w14:paraId="57F4F69D" w14:textId="4B133B6D" w:rsidR="00C912C7" w:rsidRPr="00996B9A" w:rsidRDefault="00C912C7" w:rsidP="00996B9A">
      <w:pPr>
        <w:spacing w:line="360" w:lineRule="auto"/>
        <w:ind w:firstLineChars="200" w:firstLine="480"/>
        <w:rPr>
          <w:bCs/>
          <w:sz w:val="24"/>
          <w:szCs w:val="24"/>
        </w:rPr>
      </w:pPr>
      <w:r w:rsidRPr="00996B9A">
        <w:rPr>
          <w:rFonts w:hint="eastAsia"/>
          <w:bCs/>
          <w:sz w:val="24"/>
          <w:szCs w:val="24"/>
        </w:rPr>
        <w:t>为了更好地</w:t>
      </w:r>
      <w:r w:rsidR="00996B9A">
        <w:rPr>
          <w:rFonts w:hint="eastAsia"/>
          <w:bCs/>
          <w:sz w:val="24"/>
          <w:szCs w:val="24"/>
        </w:rPr>
        <w:t>呈现</w:t>
      </w:r>
      <w:r w:rsidRPr="00996B9A">
        <w:rPr>
          <w:rFonts w:hint="eastAsia"/>
          <w:bCs/>
          <w:sz w:val="24"/>
          <w:szCs w:val="24"/>
        </w:rPr>
        <w:t>程序对多交通标志的处理，测试时选取了</w:t>
      </w:r>
      <w:r w:rsidR="00996B9A" w:rsidRPr="00996B9A">
        <w:rPr>
          <w:rFonts w:hint="eastAsia"/>
          <w:bCs/>
          <w:sz w:val="24"/>
          <w:szCs w:val="24"/>
        </w:rPr>
        <w:t>一幅</w:t>
      </w:r>
      <w:r w:rsidRPr="00996B9A">
        <w:rPr>
          <w:rFonts w:hint="eastAsia"/>
          <w:bCs/>
          <w:sz w:val="24"/>
          <w:szCs w:val="24"/>
        </w:rPr>
        <w:t>有三个标志两种不同颜色的图像，且</w:t>
      </w:r>
      <w:r w:rsidR="00996B9A" w:rsidRPr="00996B9A">
        <w:rPr>
          <w:rFonts w:hint="eastAsia"/>
          <w:bCs/>
          <w:sz w:val="24"/>
          <w:szCs w:val="24"/>
        </w:rPr>
        <w:t>需要识别的是黄色警</w:t>
      </w:r>
      <w:r w:rsidR="00FB021E">
        <w:rPr>
          <w:rFonts w:hint="eastAsia"/>
          <w:bCs/>
          <w:sz w:val="24"/>
          <w:szCs w:val="24"/>
        </w:rPr>
        <w:t>告</w:t>
      </w:r>
      <w:r w:rsidR="00996B9A" w:rsidRPr="00996B9A">
        <w:rPr>
          <w:rFonts w:hint="eastAsia"/>
          <w:bCs/>
          <w:sz w:val="24"/>
          <w:szCs w:val="24"/>
        </w:rPr>
        <w:t>类标志。</w:t>
      </w:r>
    </w:p>
    <w:p w14:paraId="3F95F3C1" w14:textId="1C51B7BF" w:rsidR="00261991" w:rsidRPr="000C01BE" w:rsidRDefault="00BA22D5" w:rsidP="000C01BE">
      <w:pPr>
        <w:jc w:val="center"/>
        <w:rPr>
          <w:rFonts w:ascii="黑体" w:eastAsia="黑体" w:hAnsi="黑体"/>
          <w:sz w:val="24"/>
          <w:szCs w:val="24"/>
        </w:rPr>
      </w:pPr>
      <w:r>
        <w:rPr>
          <w:rFonts w:ascii="黑体" w:eastAsia="黑体" w:hAnsi="黑体"/>
          <w:sz w:val="24"/>
          <w:szCs w:val="24"/>
        </w:rPr>
        <w:t xml:space="preserve">  </w:t>
      </w:r>
      <w:r>
        <w:rPr>
          <w:rFonts w:ascii="黑体" w:eastAsia="黑体" w:hAnsi="黑体" w:hint="eastAsia"/>
          <w:sz w:val="24"/>
          <w:szCs w:val="24"/>
        </w:rPr>
        <w:t xml:space="preserve"> </w:t>
      </w:r>
      <w:r w:rsidR="00261991">
        <w:rPr>
          <w:noProof/>
        </w:rPr>
        <w:drawing>
          <wp:inline distT="0" distB="0" distL="0" distR="0" wp14:anchorId="18E991A2" wp14:editId="67EE6284">
            <wp:extent cx="2235232" cy="29870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5796" cy="3067974"/>
                    </a:xfrm>
                    <a:prstGeom prst="rect">
                      <a:avLst/>
                    </a:prstGeom>
                    <a:noFill/>
                    <a:ln>
                      <a:noFill/>
                    </a:ln>
                  </pic:spPr>
                </pic:pic>
              </a:graphicData>
            </a:graphic>
          </wp:inline>
        </w:drawing>
      </w:r>
    </w:p>
    <w:p w14:paraId="63212726" w14:textId="0B604F2D" w:rsidR="00261991" w:rsidRPr="00C912C7" w:rsidRDefault="00261991" w:rsidP="000C01BE">
      <w:pPr>
        <w:jc w:val="center"/>
        <w:rPr>
          <w:rFonts w:ascii="宋体" w:hAnsi="宋体"/>
          <w:szCs w:val="18"/>
        </w:rPr>
      </w:pPr>
      <w:r w:rsidRPr="00C912C7">
        <w:rPr>
          <w:rFonts w:ascii="宋体" w:hAnsi="宋体" w:hint="eastAsia"/>
          <w:szCs w:val="18"/>
        </w:rPr>
        <w:t>图</w:t>
      </w:r>
      <w:r w:rsidR="00A079BF" w:rsidRPr="00C912C7">
        <w:rPr>
          <w:rFonts w:ascii="宋体" w:hAnsi="宋体"/>
          <w:szCs w:val="18"/>
        </w:rPr>
        <w:t>2</w:t>
      </w:r>
      <w:r w:rsidRPr="00C912C7">
        <w:rPr>
          <w:rFonts w:ascii="宋体" w:hAnsi="宋体"/>
          <w:szCs w:val="18"/>
        </w:rPr>
        <w:t xml:space="preserve"> </w:t>
      </w:r>
      <w:r w:rsidRPr="00C912C7">
        <w:rPr>
          <w:rFonts w:ascii="宋体" w:hAnsi="宋体" w:hint="eastAsia"/>
          <w:szCs w:val="18"/>
        </w:rPr>
        <w:t>交通标志实验用图</w:t>
      </w:r>
    </w:p>
    <w:p w14:paraId="3C1C293C" w14:textId="23FE288E" w:rsidR="00996B9A" w:rsidRPr="00996B9A" w:rsidRDefault="00261991" w:rsidP="00A66813">
      <w:pPr>
        <w:pStyle w:val="aff5"/>
        <w:numPr>
          <w:ilvl w:val="1"/>
          <w:numId w:val="23"/>
        </w:numPr>
        <w:spacing w:line="360" w:lineRule="auto"/>
        <w:ind w:firstLineChars="0"/>
        <w:rPr>
          <w:rFonts w:ascii="黑体" w:eastAsia="黑体" w:hAnsi="黑体"/>
          <w:sz w:val="24"/>
          <w:szCs w:val="24"/>
        </w:rPr>
      </w:pPr>
      <w:r w:rsidRPr="00261991">
        <w:rPr>
          <w:rFonts w:ascii="黑体" w:eastAsia="黑体" w:hAnsi="黑体" w:hint="eastAsia"/>
          <w:sz w:val="24"/>
          <w:szCs w:val="24"/>
        </w:rPr>
        <w:lastRenderedPageBreak/>
        <w:t>边缘检测</w:t>
      </w:r>
    </w:p>
    <w:p w14:paraId="545DC3B2" w14:textId="5A766E84" w:rsidR="00996B9A" w:rsidRDefault="00996B9A" w:rsidP="006F6138">
      <w:pPr>
        <w:spacing w:line="360" w:lineRule="auto"/>
        <w:ind w:firstLineChars="200" w:firstLine="480"/>
        <w:rPr>
          <w:bCs/>
          <w:sz w:val="24"/>
          <w:szCs w:val="24"/>
        </w:rPr>
      </w:pPr>
      <w:r w:rsidRPr="00A66813">
        <w:rPr>
          <w:bCs/>
          <w:sz w:val="24"/>
          <w:szCs w:val="24"/>
        </w:rPr>
        <w:t>边缘检测的目的是找到图像中亮度变化剧烈的像素点构成的集合，表现出来往往是轮廓。如果图像中边缘能够精确的测量和定位，那么就意味着实际的</w:t>
      </w:r>
      <w:r w:rsidR="0019626B">
        <w:rPr>
          <w:rFonts w:hint="eastAsia"/>
          <w:bCs/>
          <w:sz w:val="24"/>
          <w:szCs w:val="24"/>
        </w:rPr>
        <w:t>标志</w:t>
      </w:r>
      <w:r w:rsidRPr="00A66813">
        <w:rPr>
          <w:bCs/>
          <w:sz w:val="24"/>
          <w:szCs w:val="24"/>
        </w:rPr>
        <w:t>能够被定位和测量，包括</w:t>
      </w:r>
      <w:r w:rsidR="0019626B">
        <w:rPr>
          <w:rFonts w:hint="eastAsia"/>
          <w:bCs/>
          <w:sz w:val="24"/>
          <w:szCs w:val="24"/>
        </w:rPr>
        <w:t>标志</w:t>
      </w:r>
      <w:r w:rsidRPr="00A66813">
        <w:rPr>
          <w:bCs/>
          <w:sz w:val="24"/>
          <w:szCs w:val="24"/>
        </w:rPr>
        <w:t>的面积、直径、形状等就能被测量。</w:t>
      </w:r>
      <w:r w:rsidR="009C5163">
        <w:rPr>
          <w:rFonts w:hint="eastAsia"/>
          <w:bCs/>
          <w:sz w:val="24"/>
          <w:szCs w:val="24"/>
        </w:rPr>
        <w:t>边缘检测分为四个步骤，</w:t>
      </w:r>
      <w:r w:rsidR="00BB2A56">
        <w:rPr>
          <w:rFonts w:hint="eastAsia"/>
          <w:bCs/>
          <w:sz w:val="24"/>
          <w:szCs w:val="24"/>
        </w:rPr>
        <w:t>分别</w:t>
      </w:r>
      <w:r w:rsidR="009C5163">
        <w:rPr>
          <w:rFonts w:hint="eastAsia"/>
          <w:bCs/>
          <w:sz w:val="24"/>
          <w:szCs w:val="24"/>
        </w:rPr>
        <w:t>如下。</w:t>
      </w:r>
    </w:p>
    <w:p w14:paraId="5E53E727" w14:textId="76E8D8B5" w:rsidR="006F6138" w:rsidRPr="00223DB1" w:rsidRDefault="006F6138" w:rsidP="006F6138">
      <w:pPr>
        <w:spacing w:line="360" w:lineRule="auto"/>
        <w:ind w:firstLineChars="200" w:firstLine="480"/>
        <w:rPr>
          <w:rFonts w:ascii="黑体" w:eastAsia="黑体" w:hAnsi="黑体"/>
          <w:bCs/>
          <w:sz w:val="24"/>
          <w:szCs w:val="24"/>
        </w:rPr>
      </w:pPr>
      <w:r w:rsidRPr="00223DB1">
        <w:rPr>
          <w:rFonts w:ascii="黑体" w:eastAsia="黑体" w:hAnsi="黑体" w:hint="eastAsia"/>
          <w:bCs/>
          <w:sz w:val="24"/>
          <w:szCs w:val="24"/>
        </w:rPr>
        <w:t>5</w:t>
      </w:r>
      <w:r w:rsidRPr="00223DB1">
        <w:rPr>
          <w:rFonts w:ascii="黑体" w:eastAsia="黑体" w:hAnsi="黑体"/>
          <w:bCs/>
          <w:sz w:val="24"/>
          <w:szCs w:val="24"/>
        </w:rPr>
        <w:t>.2.1</w:t>
      </w:r>
      <w:r w:rsidRPr="00223DB1">
        <w:rPr>
          <w:rFonts w:ascii="黑体" w:eastAsia="黑体" w:hAnsi="黑体" w:hint="eastAsia"/>
          <w:bCs/>
          <w:sz w:val="24"/>
          <w:szCs w:val="24"/>
        </w:rPr>
        <w:t>噪声处理</w:t>
      </w:r>
    </w:p>
    <w:p w14:paraId="5DC2A867" w14:textId="13CAA888" w:rsidR="006F6138" w:rsidRPr="006F6138" w:rsidRDefault="006F6138" w:rsidP="006F6138">
      <w:pPr>
        <w:spacing w:line="360" w:lineRule="auto"/>
        <w:ind w:firstLine="360"/>
        <w:rPr>
          <w:bCs/>
          <w:sz w:val="24"/>
          <w:szCs w:val="24"/>
        </w:rPr>
      </w:pPr>
      <w:r w:rsidRPr="00027CED">
        <w:rPr>
          <w:bCs/>
          <w:sz w:val="24"/>
          <w:szCs w:val="24"/>
        </w:rPr>
        <w:t>噪声，简而言之就是图像中随机出现的灰度变化大的离散的像素点。噪声可能来自于图像采集，量化等过程，也可能产生于图像传送过程中，具有离散性和随机性等特点。</w:t>
      </w:r>
      <w:r>
        <w:rPr>
          <w:rFonts w:hint="eastAsia"/>
          <w:bCs/>
          <w:sz w:val="24"/>
          <w:szCs w:val="24"/>
        </w:rPr>
        <w:t>而</w:t>
      </w:r>
      <w:r w:rsidRPr="00027CED">
        <w:rPr>
          <w:bCs/>
          <w:sz w:val="24"/>
          <w:szCs w:val="24"/>
        </w:rPr>
        <w:t>高斯滤波实质上是一种信号的滤波器，其用途是信号的平滑处理</w:t>
      </w:r>
      <w:r w:rsidRPr="00027CED">
        <w:rPr>
          <w:rFonts w:hint="eastAsia"/>
          <w:bCs/>
          <w:sz w:val="24"/>
          <w:szCs w:val="24"/>
        </w:rPr>
        <w:t>。</w:t>
      </w:r>
    </w:p>
    <w:p w14:paraId="2698561C" w14:textId="6397363C" w:rsidR="006F6138" w:rsidRDefault="00FC4009" w:rsidP="006F6138">
      <w:pPr>
        <w:spacing w:line="360" w:lineRule="auto"/>
        <w:ind w:firstLine="360"/>
        <w:rPr>
          <w:bCs/>
          <w:sz w:val="24"/>
          <w:szCs w:val="24"/>
        </w:rPr>
      </w:pPr>
      <w:r w:rsidRPr="00027CED">
        <w:rPr>
          <w:rFonts w:hint="eastAsia"/>
          <w:bCs/>
          <w:sz w:val="24"/>
          <w:szCs w:val="24"/>
        </w:rPr>
        <w:t>首先进行噪声处理</w:t>
      </w:r>
      <w:r w:rsidR="006F6138">
        <w:rPr>
          <w:rFonts w:hint="eastAsia"/>
          <w:bCs/>
          <w:sz w:val="24"/>
          <w:szCs w:val="24"/>
        </w:rPr>
        <w:t>。</w:t>
      </w:r>
      <w:r w:rsidR="008A20BE" w:rsidRPr="00027CED">
        <w:rPr>
          <w:rFonts w:hint="eastAsia"/>
          <w:bCs/>
          <w:sz w:val="24"/>
          <w:szCs w:val="24"/>
        </w:rPr>
        <w:t>用</w:t>
      </w:r>
      <w:proofErr w:type="spellStart"/>
      <w:r w:rsidR="008A20BE" w:rsidRPr="00027CED">
        <w:rPr>
          <w:rFonts w:hint="eastAsia"/>
          <w:bCs/>
          <w:sz w:val="24"/>
          <w:szCs w:val="24"/>
        </w:rPr>
        <w:t>imnoise</w:t>
      </w:r>
      <w:proofErr w:type="spellEnd"/>
      <w:r w:rsidR="008A20BE" w:rsidRPr="00027CED">
        <w:rPr>
          <w:rFonts w:hint="eastAsia"/>
          <w:bCs/>
          <w:sz w:val="24"/>
          <w:szCs w:val="24"/>
        </w:rPr>
        <w:t>函数添加</w:t>
      </w:r>
      <w:r w:rsidR="006F6138">
        <w:rPr>
          <w:rFonts w:hint="eastAsia"/>
          <w:bCs/>
          <w:sz w:val="24"/>
          <w:szCs w:val="24"/>
        </w:rPr>
        <w:t>高斯</w:t>
      </w:r>
      <w:r w:rsidR="008A20BE" w:rsidRPr="00027CED">
        <w:rPr>
          <w:rFonts w:hint="eastAsia"/>
          <w:bCs/>
          <w:sz w:val="24"/>
          <w:szCs w:val="24"/>
        </w:rPr>
        <w:t>噪声</w:t>
      </w:r>
      <w:r w:rsidR="006F6138">
        <w:rPr>
          <w:rFonts w:hint="eastAsia"/>
          <w:bCs/>
          <w:sz w:val="24"/>
          <w:szCs w:val="24"/>
        </w:rPr>
        <w:t>并</w:t>
      </w:r>
      <w:r w:rsidR="00027CED" w:rsidRPr="00027CED">
        <w:rPr>
          <w:rFonts w:hint="eastAsia"/>
          <w:bCs/>
          <w:sz w:val="24"/>
          <w:szCs w:val="24"/>
        </w:rPr>
        <w:t>用</w:t>
      </w:r>
      <w:r w:rsidR="008A20BE" w:rsidRPr="00027CED">
        <w:rPr>
          <w:rFonts w:hint="eastAsia"/>
          <w:bCs/>
          <w:sz w:val="24"/>
          <w:szCs w:val="24"/>
        </w:rPr>
        <w:t>高斯滤波</w:t>
      </w:r>
      <w:r w:rsidR="00027CED" w:rsidRPr="00027CED">
        <w:rPr>
          <w:rFonts w:hint="eastAsia"/>
          <w:bCs/>
          <w:sz w:val="24"/>
          <w:szCs w:val="24"/>
        </w:rPr>
        <w:t>去除噪声。</w:t>
      </w:r>
      <w:r w:rsidR="006F6138">
        <w:rPr>
          <w:rFonts w:hint="eastAsia"/>
          <w:bCs/>
          <w:sz w:val="24"/>
          <w:szCs w:val="24"/>
        </w:rPr>
        <w:t>结果如下图</w:t>
      </w:r>
      <w:r w:rsidR="006F6138">
        <w:rPr>
          <w:bCs/>
          <w:sz w:val="24"/>
          <w:szCs w:val="24"/>
        </w:rPr>
        <w:t>3</w:t>
      </w:r>
      <w:r w:rsidR="006F6138">
        <w:rPr>
          <w:rFonts w:hint="eastAsia"/>
          <w:bCs/>
          <w:sz w:val="24"/>
          <w:szCs w:val="24"/>
        </w:rPr>
        <w:t>。</w:t>
      </w:r>
    </w:p>
    <w:p w14:paraId="3B08976E" w14:textId="7B2FC27B" w:rsidR="00223DB1" w:rsidRDefault="00223DB1" w:rsidP="00223DB1">
      <w:pPr>
        <w:spacing w:line="360" w:lineRule="auto"/>
        <w:ind w:firstLine="360"/>
        <w:jc w:val="center"/>
        <w:rPr>
          <w:bCs/>
          <w:sz w:val="24"/>
          <w:szCs w:val="24"/>
        </w:rPr>
      </w:pPr>
      <w:r>
        <w:rPr>
          <w:noProof/>
        </w:rPr>
        <w:drawing>
          <wp:inline distT="0" distB="0" distL="0" distR="0" wp14:anchorId="7E631B30" wp14:editId="3FB7BC85">
            <wp:extent cx="1968176" cy="265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1939" cy="2691488"/>
                    </a:xfrm>
                    <a:prstGeom prst="rect">
                      <a:avLst/>
                    </a:prstGeom>
                  </pic:spPr>
                </pic:pic>
              </a:graphicData>
            </a:graphic>
          </wp:inline>
        </w:drawing>
      </w:r>
      <w:r>
        <w:rPr>
          <w:noProof/>
        </w:rPr>
        <w:drawing>
          <wp:inline distT="0" distB="0" distL="0" distR="0" wp14:anchorId="45AB9A19" wp14:editId="699AE8CF">
            <wp:extent cx="1982132" cy="26441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7399" cy="2664506"/>
                    </a:xfrm>
                    <a:prstGeom prst="rect">
                      <a:avLst/>
                    </a:prstGeom>
                  </pic:spPr>
                </pic:pic>
              </a:graphicData>
            </a:graphic>
          </wp:inline>
        </w:drawing>
      </w:r>
    </w:p>
    <w:p w14:paraId="7244E583" w14:textId="4684F529" w:rsidR="00223DB1" w:rsidRDefault="00223DB1" w:rsidP="00223DB1">
      <w:pPr>
        <w:spacing w:line="360" w:lineRule="auto"/>
        <w:ind w:firstLine="360"/>
        <w:jc w:val="center"/>
        <w:rPr>
          <w:rFonts w:ascii="宋体" w:hAnsi="宋体"/>
          <w:bCs/>
          <w:szCs w:val="18"/>
        </w:rPr>
      </w:pPr>
      <w:r w:rsidRPr="00223DB1">
        <w:rPr>
          <w:rFonts w:ascii="宋体" w:hAnsi="宋体" w:hint="eastAsia"/>
          <w:bCs/>
          <w:szCs w:val="18"/>
        </w:rPr>
        <w:t>图3</w:t>
      </w:r>
      <w:r w:rsidRPr="00223DB1">
        <w:rPr>
          <w:rFonts w:ascii="宋体" w:hAnsi="宋体"/>
          <w:bCs/>
          <w:szCs w:val="18"/>
        </w:rPr>
        <w:t xml:space="preserve"> </w:t>
      </w:r>
      <w:r w:rsidRPr="00223DB1">
        <w:rPr>
          <w:rFonts w:ascii="宋体" w:hAnsi="宋体" w:hint="eastAsia"/>
          <w:bCs/>
          <w:szCs w:val="18"/>
        </w:rPr>
        <w:t>噪声处理的结果</w:t>
      </w:r>
    </w:p>
    <w:p w14:paraId="75BE0DAB" w14:textId="54ABE275" w:rsidR="00223DB1" w:rsidRPr="003B1912" w:rsidRDefault="00223DB1" w:rsidP="00223DB1">
      <w:pPr>
        <w:spacing w:line="360" w:lineRule="auto"/>
        <w:ind w:firstLine="360"/>
        <w:rPr>
          <w:rFonts w:ascii="黑体" w:eastAsia="黑体" w:hAnsi="黑体"/>
          <w:bCs/>
          <w:sz w:val="24"/>
          <w:szCs w:val="24"/>
        </w:rPr>
      </w:pPr>
      <w:r w:rsidRPr="003B1912">
        <w:rPr>
          <w:rFonts w:ascii="黑体" w:eastAsia="黑体" w:hAnsi="黑体" w:hint="eastAsia"/>
          <w:bCs/>
          <w:sz w:val="24"/>
          <w:szCs w:val="24"/>
        </w:rPr>
        <w:t>5</w:t>
      </w:r>
      <w:r w:rsidRPr="003B1912">
        <w:rPr>
          <w:rFonts w:ascii="黑体" w:eastAsia="黑体" w:hAnsi="黑体"/>
          <w:bCs/>
          <w:sz w:val="24"/>
          <w:szCs w:val="24"/>
        </w:rPr>
        <w:t xml:space="preserve">.2.2 </w:t>
      </w:r>
      <w:r w:rsidR="003B1912">
        <w:rPr>
          <w:rFonts w:ascii="黑体" w:eastAsia="黑体" w:hAnsi="黑体" w:hint="eastAsia"/>
          <w:bCs/>
          <w:sz w:val="24"/>
          <w:szCs w:val="24"/>
        </w:rPr>
        <w:t>对图像</w:t>
      </w:r>
      <w:r w:rsidR="005920CF">
        <w:rPr>
          <w:rFonts w:ascii="黑体" w:eastAsia="黑体" w:hAnsi="黑体" w:hint="eastAsia"/>
          <w:bCs/>
          <w:sz w:val="24"/>
          <w:szCs w:val="24"/>
        </w:rPr>
        <w:t>求</w:t>
      </w:r>
      <w:r w:rsidRPr="003B1912">
        <w:rPr>
          <w:rFonts w:ascii="黑体" w:eastAsia="黑体" w:hAnsi="黑体" w:hint="eastAsia"/>
          <w:bCs/>
          <w:sz w:val="24"/>
          <w:szCs w:val="24"/>
        </w:rPr>
        <w:t>梯度</w:t>
      </w:r>
    </w:p>
    <w:p w14:paraId="30ADCB30" w14:textId="1DD2F16E" w:rsidR="003B1912" w:rsidRPr="003B1912" w:rsidRDefault="005674D1" w:rsidP="00223DB1">
      <w:pPr>
        <w:spacing w:line="360" w:lineRule="auto"/>
        <w:ind w:firstLine="360"/>
        <w:rPr>
          <w:bCs/>
          <w:sz w:val="24"/>
          <w:szCs w:val="24"/>
        </w:rPr>
      </w:pPr>
      <w:r w:rsidRPr="003B1912">
        <w:rPr>
          <w:bCs/>
          <w:sz w:val="24"/>
          <w:szCs w:val="24"/>
        </w:rPr>
        <w:t>当用</w:t>
      </w:r>
      <w:r w:rsidR="00310F5E" w:rsidRPr="00310F5E">
        <w:rPr>
          <w:rFonts w:hint="eastAsia"/>
          <w:bCs/>
          <w:sz w:val="24"/>
          <w:szCs w:val="24"/>
        </w:rPr>
        <w:t>高斯滤波</w:t>
      </w:r>
      <w:r w:rsidRPr="003B1912">
        <w:rPr>
          <w:bCs/>
          <w:sz w:val="24"/>
          <w:szCs w:val="24"/>
        </w:rPr>
        <w:t>降低图像噪声的时候，会带来图像模糊的副作用。从逻辑上考虑，图像模糊是因为图像中物体的轮廓不明显，轮廓边缘灰度变化不强烈，层次感不强造成的</w:t>
      </w:r>
      <w:r w:rsidRPr="003B1912">
        <w:rPr>
          <w:rFonts w:hint="eastAsia"/>
          <w:bCs/>
          <w:sz w:val="24"/>
          <w:szCs w:val="24"/>
        </w:rPr>
        <w:t>。</w:t>
      </w:r>
    </w:p>
    <w:p w14:paraId="4C2127BC" w14:textId="77777777" w:rsidR="003B1912" w:rsidRDefault="005674D1" w:rsidP="003B1912">
      <w:pPr>
        <w:spacing w:line="360" w:lineRule="auto"/>
        <w:ind w:firstLine="360"/>
        <w:rPr>
          <w:bCs/>
          <w:sz w:val="24"/>
          <w:szCs w:val="24"/>
        </w:rPr>
      </w:pPr>
      <w:r w:rsidRPr="003B1912">
        <w:rPr>
          <w:rFonts w:hint="eastAsia"/>
          <w:bCs/>
          <w:sz w:val="24"/>
          <w:szCs w:val="24"/>
        </w:rPr>
        <w:t>我们知道</w:t>
      </w:r>
      <w:r w:rsidRPr="003B1912">
        <w:rPr>
          <w:bCs/>
          <w:sz w:val="24"/>
          <w:szCs w:val="24"/>
        </w:rPr>
        <w:t>微分就是求函数的变化率，即导数</w:t>
      </w:r>
      <w:r w:rsidRPr="003B1912">
        <w:rPr>
          <w:rFonts w:hint="eastAsia"/>
          <w:bCs/>
          <w:sz w:val="24"/>
          <w:szCs w:val="24"/>
        </w:rPr>
        <w:t>。</w:t>
      </w:r>
      <w:r w:rsidRPr="003B1912">
        <w:rPr>
          <w:bCs/>
          <w:sz w:val="24"/>
          <w:szCs w:val="24"/>
        </w:rPr>
        <w:t>由于梯度的定义只适用于连续的函数，而图像是二维的离散函数，因此对于图像来说我们需要使用有限差分来近似计算梯度。</w:t>
      </w:r>
    </w:p>
    <w:p w14:paraId="0F7B5AFA" w14:textId="57A415D7" w:rsidR="005674D1" w:rsidRPr="003B1912" w:rsidRDefault="005674D1" w:rsidP="001B21C2">
      <w:pPr>
        <w:spacing w:line="360" w:lineRule="auto"/>
        <w:ind w:firstLine="360"/>
        <w:rPr>
          <w:bCs/>
          <w:sz w:val="24"/>
          <w:szCs w:val="24"/>
        </w:rPr>
      </w:pPr>
      <w:r w:rsidRPr="003B1912">
        <w:rPr>
          <w:rFonts w:hint="eastAsia"/>
          <w:bCs/>
          <w:sz w:val="24"/>
          <w:szCs w:val="24"/>
        </w:rPr>
        <w:t>梯度提供了两种信息</w:t>
      </w:r>
      <w:r w:rsidR="003B1912" w:rsidRPr="003B1912">
        <w:rPr>
          <w:rFonts w:hint="eastAsia"/>
          <w:bCs/>
          <w:sz w:val="24"/>
          <w:szCs w:val="24"/>
        </w:rPr>
        <w:t>——</w:t>
      </w:r>
      <w:r w:rsidRPr="003B1912">
        <w:rPr>
          <w:rFonts w:hint="eastAsia"/>
          <w:bCs/>
          <w:sz w:val="24"/>
          <w:szCs w:val="24"/>
        </w:rPr>
        <w:t>大小和方向。梯度的方向告诉我们函数在这个点沿着这个方向上升最快</w:t>
      </w:r>
      <w:r w:rsidRPr="003B1912">
        <w:rPr>
          <w:rFonts w:hint="eastAsia"/>
          <w:bCs/>
          <w:sz w:val="24"/>
          <w:szCs w:val="24"/>
        </w:rPr>
        <w:t>(</w:t>
      </w:r>
      <w:r w:rsidRPr="003B1912">
        <w:rPr>
          <w:rFonts w:hint="eastAsia"/>
          <w:bCs/>
          <w:sz w:val="24"/>
          <w:szCs w:val="24"/>
        </w:rPr>
        <w:t>负梯度就代表函数在这个点沿着负梯度方向下降最快</w:t>
      </w:r>
      <w:r w:rsidRPr="003B1912">
        <w:rPr>
          <w:rFonts w:hint="eastAsia"/>
          <w:bCs/>
          <w:sz w:val="24"/>
          <w:szCs w:val="24"/>
        </w:rPr>
        <w:t>)</w:t>
      </w:r>
      <w:r w:rsidRPr="003B1912">
        <w:rPr>
          <w:rFonts w:hint="eastAsia"/>
          <w:bCs/>
          <w:sz w:val="24"/>
          <w:szCs w:val="24"/>
        </w:rPr>
        <w:t>。把函数比作一座“山”，我们站在半山腰上，如果我们要上山则沿着梯度方向可以最快到达山顶，如果是下山则沿着梯度的反方向（负梯度方向）则可以最快到达山脚。梯度的大小代表了沿着</w:t>
      </w:r>
      <w:r w:rsidRPr="003B1912">
        <w:rPr>
          <w:rFonts w:hint="eastAsia"/>
          <w:bCs/>
          <w:sz w:val="24"/>
          <w:szCs w:val="24"/>
        </w:rPr>
        <w:lastRenderedPageBreak/>
        <w:t>这个方向的变化率</w:t>
      </w:r>
      <w:r w:rsidR="003B1912" w:rsidRPr="003B1912">
        <w:rPr>
          <w:rFonts w:hint="eastAsia"/>
          <w:bCs/>
          <w:sz w:val="24"/>
          <w:szCs w:val="24"/>
        </w:rPr>
        <w:t>，即导数。所以我们用</w:t>
      </w:r>
      <w:r w:rsidR="003B1912" w:rsidRPr="003B1912">
        <w:rPr>
          <w:bCs/>
          <w:sz w:val="24"/>
          <w:szCs w:val="24"/>
        </w:rPr>
        <w:t>微分来表示图像灰度的变化率</w:t>
      </w:r>
      <w:r w:rsidR="003B1912" w:rsidRPr="003B1912">
        <w:rPr>
          <w:rFonts w:hint="eastAsia"/>
          <w:bCs/>
          <w:sz w:val="24"/>
          <w:szCs w:val="24"/>
        </w:rPr>
        <w:t>。</w:t>
      </w:r>
    </w:p>
    <w:p w14:paraId="7A3B4500" w14:textId="7862A4CF" w:rsidR="003B1912" w:rsidRDefault="003B1912" w:rsidP="003B1912">
      <w:pPr>
        <w:spacing w:line="360" w:lineRule="auto"/>
        <w:ind w:firstLine="360"/>
        <w:jc w:val="center"/>
        <w:rPr>
          <w:rFonts w:ascii="宋体" w:hAnsi="宋体"/>
          <w:bCs/>
          <w:sz w:val="24"/>
          <w:szCs w:val="24"/>
        </w:rPr>
      </w:pPr>
      <w:r>
        <w:rPr>
          <w:noProof/>
        </w:rPr>
        <w:drawing>
          <wp:inline distT="0" distB="0" distL="0" distR="0" wp14:anchorId="55ED8D13" wp14:editId="4919A701">
            <wp:extent cx="2130408" cy="28346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0067" cy="2874103"/>
                    </a:xfrm>
                    <a:prstGeom prst="rect">
                      <a:avLst/>
                    </a:prstGeom>
                  </pic:spPr>
                </pic:pic>
              </a:graphicData>
            </a:graphic>
          </wp:inline>
        </w:drawing>
      </w:r>
    </w:p>
    <w:p w14:paraId="7B598564" w14:textId="62F83BAD" w:rsidR="003B1912" w:rsidRDefault="003B1912" w:rsidP="003B1912">
      <w:pPr>
        <w:spacing w:line="360" w:lineRule="auto"/>
        <w:ind w:firstLine="360"/>
        <w:jc w:val="center"/>
        <w:rPr>
          <w:rFonts w:ascii="宋体" w:hAnsi="宋体"/>
          <w:bCs/>
          <w:szCs w:val="18"/>
        </w:rPr>
      </w:pPr>
      <w:r w:rsidRPr="003B1912">
        <w:rPr>
          <w:rFonts w:ascii="宋体" w:hAnsi="宋体" w:hint="eastAsia"/>
          <w:bCs/>
          <w:szCs w:val="18"/>
        </w:rPr>
        <w:t>图4</w:t>
      </w:r>
      <w:r w:rsidRPr="003B1912">
        <w:rPr>
          <w:rFonts w:ascii="宋体" w:hAnsi="宋体"/>
          <w:bCs/>
          <w:szCs w:val="18"/>
        </w:rPr>
        <w:t xml:space="preserve"> </w:t>
      </w:r>
      <w:r w:rsidRPr="003B1912">
        <w:rPr>
          <w:rFonts w:ascii="宋体" w:hAnsi="宋体" w:hint="eastAsia"/>
          <w:bCs/>
          <w:szCs w:val="18"/>
        </w:rPr>
        <w:t>求梯度后的结果</w:t>
      </w:r>
    </w:p>
    <w:p w14:paraId="68164FC2" w14:textId="2FCBCDE4" w:rsidR="003B1912" w:rsidRPr="001B21C2" w:rsidRDefault="003B1912" w:rsidP="003B1912">
      <w:pPr>
        <w:spacing w:line="360" w:lineRule="auto"/>
        <w:ind w:firstLine="360"/>
        <w:rPr>
          <w:rFonts w:ascii="黑体" w:eastAsia="黑体" w:hAnsi="黑体"/>
          <w:bCs/>
          <w:sz w:val="24"/>
          <w:szCs w:val="24"/>
        </w:rPr>
      </w:pPr>
      <w:r w:rsidRPr="001B21C2">
        <w:rPr>
          <w:rFonts w:ascii="黑体" w:eastAsia="黑体" w:hAnsi="黑体" w:hint="eastAsia"/>
          <w:bCs/>
          <w:sz w:val="24"/>
          <w:szCs w:val="24"/>
        </w:rPr>
        <w:t>5</w:t>
      </w:r>
      <w:r w:rsidRPr="001B21C2">
        <w:rPr>
          <w:rFonts w:ascii="黑体" w:eastAsia="黑体" w:hAnsi="黑体"/>
          <w:bCs/>
          <w:sz w:val="24"/>
          <w:szCs w:val="24"/>
        </w:rPr>
        <w:t xml:space="preserve">.2.3 </w:t>
      </w:r>
      <w:r w:rsidR="001B21C2" w:rsidRPr="001B21C2">
        <w:rPr>
          <w:rFonts w:ascii="黑体" w:eastAsia="黑体" w:hAnsi="黑体" w:hint="eastAsia"/>
          <w:bCs/>
          <w:sz w:val="24"/>
          <w:szCs w:val="24"/>
        </w:rPr>
        <w:t>非极大值抑制</w:t>
      </w:r>
    </w:p>
    <w:p w14:paraId="3A2BE3B0" w14:textId="3E8D44BD" w:rsidR="001B21C2" w:rsidRPr="001B21C2" w:rsidRDefault="001B21C2" w:rsidP="001B21C2">
      <w:pPr>
        <w:spacing w:line="360" w:lineRule="auto"/>
        <w:ind w:firstLine="360"/>
        <w:rPr>
          <w:rFonts w:ascii="宋体" w:hAnsi="宋体"/>
          <w:bCs/>
          <w:sz w:val="24"/>
          <w:szCs w:val="24"/>
        </w:rPr>
      </w:pPr>
      <w:r w:rsidRPr="001B21C2">
        <w:rPr>
          <w:rFonts w:ascii="宋体" w:hAnsi="宋体" w:hint="eastAsia"/>
          <w:bCs/>
          <w:sz w:val="24"/>
          <w:szCs w:val="24"/>
        </w:rPr>
        <w:t>非极大值抑制是抑制不是极大值的元素,可以理解为局部最大搜索，这个局部代表的是一个邻域,邻域有两个参数可变,一是邻域的维数,二是邻域的大小</w:t>
      </w:r>
      <w:r>
        <w:rPr>
          <w:rFonts w:ascii="宋体" w:hAnsi="宋体" w:hint="eastAsia"/>
          <w:bCs/>
          <w:sz w:val="24"/>
          <w:szCs w:val="24"/>
        </w:rPr>
        <w:t>。它</w:t>
      </w:r>
      <w:r w:rsidRPr="001B21C2">
        <w:rPr>
          <w:rFonts w:ascii="宋体" w:hAnsi="宋体" w:hint="eastAsia"/>
          <w:bCs/>
          <w:sz w:val="24"/>
          <w:szCs w:val="24"/>
        </w:rPr>
        <w:t>可以帮助抑制除局部最大值之外的所有梯度值,使其指示具有最强烈的强度值变化的位置。</w:t>
      </w:r>
    </w:p>
    <w:p w14:paraId="14533AF9" w14:textId="6EBEF320" w:rsidR="001B21C2" w:rsidRDefault="001B21C2" w:rsidP="001B21C2">
      <w:pPr>
        <w:spacing w:line="360" w:lineRule="auto"/>
        <w:ind w:firstLine="360"/>
        <w:rPr>
          <w:rFonts w:ascii="宋体" w:hAnsi="宋体"/>
          <w:bCs/>
          <w:sz w:val="24"/>
          <w:szCs w:val="24"/>
        </w:rPr>
      </w:pPr>
      <w:r w:rsidRPr="001B21C2">
        <w:rPr>
          <w:rFonts w:ascii="宋体" w:hAnsi="宋体" w:hint="eastAsia"/>
          <w:bCs/>
          <w:sz w:val="24"/>
          <w:szCs w:val="24"/>
        </w:rPr>
        <w:t>在交通标志检测</w:t>
      </w:r>
      <w:r w:rsidRPr="001B21C2">
        <w:rPr>
          <w:rFonts w:ascii="宋体" w:hAnsi="宋体"/>
          <w:bCs/>
          <w:sz w:val="24"/>
          <w:szCs w:val="24"/>
        </w:rPr>
        <w:t>过程中在同一目标的位置上会产生大量的候选框,这些候选</w:t>
      </w:r>
      <w:proofErr w:type="gramStart"/>
      <w:r w:rsidRPr="001B21C2">
        <w:rPr>
          <w:rFonts w:ascii="宋体" w:hAnsi="宋体"/>
          <w:bCs/>
          <w:sz w:val="24"/>
          <w:szCs w:val="24"/>
        </w:rPr>
        <w:t>框相互</w:t>
      </w:r>
      <w:proofErr w:type="gramEnd"/>
      <w:r w:rsidRPr="001B21C2">
        <w:rPr>
          <w:rFonts w:ascii="宋体" w:hAnsi="宋体"/>
          <w:bCs/>
          <w:sz w:val="24"/>
          <w:szCs w:val="24"/>
        </w:rPr>
        <w:t>之间可能会有重叠,此时我们需要利用非极大值抑制找到最佳的目标边界框,消除冗余的边界框</w:t>
      </w:r>
      <w:r>
        <w:rPr>
          <w:rFonts w:ascii="宋体" w:hAnsi="宋体" w:hint="eastAsia"/>
          <w:bCs/>
          <w:sz w:val="24"/>
          <w:szCs w:val="24"/>
        </w:rPr>
        <w:t>。</w:t>
      </w:r>
    </w:p>
    <w:p w14:paraId="2E81FDD9" w14:textId="09A8FD49" w:rsidR="001B21C2" w:rsidRDefault="001B21C2" w:rsidP="001B21C2">
      <w:pPr>
        <w:spacing w:line="360" w:lineRule="auto"/>
        <w:ind w:firstLine="360"/>
        <w:jc w:val="center"/>
        <w:rPr>
          <w:rFonts w:ascii="宋体" w:hAnsi="宋体"/>
          <w:bCs/>
          <w:sz w:val="24"/>
          <w:szCs w:val="24"/>
        </w:rPr>
      </w:pPr>
      <w:r>
        <w:rPr>
          <w:noProof/>
        </w:rPr>
        <w:drawing>
          <wp:inline distT="0" distB="0" distL="0" distR="0" wp14:anchorId="2C8E9A89" wp14:editId="17F5A125">
            <wp:extent cx="2099184" cy="2933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7926" cy="2987844"/>
                    </a:xfrm>
                    <a:prstGeom prst="rect">
                      <a:avLst/>
                    </a:prstGeom>
                  </pic:spPr>
                </pic:pic>
              </a:graphicData>
            </a:graphic>
          </wp:inline>
        </w:drawing>
      </w:r>
    </w:p>
    <w:p w14:paraId="33098880" w14:textId="5996B593" w:rsidR="008A2A5E" w:rsidRPr="008A2A5E" w:rsidRDefault="008A2A5E" w:rsidP="001B21C2">
      <w:pPr>
        <w:spacing w:line="360" w:lineRule="auto"/>
        <w:ind w:firstLine="360"/>
        <w:jc w:val="center"/>
        <w:rPr>
          <w:rFonts w:ascii="宋体" w:hAnsi="宋体"/>
          <w:bCs/>
          <w:szCs w:val="18"/>
        </w:rPr>
      </w:pPr>
      <w:r w:rsidRPr="008A2A5E">
        <w:rPr>
          <w:rFonts w:ascii="宋体" w:hAnsi="宋体" w:hint="eastAsia"/>
          <w:bCs/>
          <w:szCs w:val="18"/>
        </w:rPr>
        <w:t>图5</w:t>
      </w:r>
      <w:r w:rsidRPr="008A2A5E">
        <w:rPr>
          <w:rFonts w:ascii="宋体" w:hAnsi="宋体"/>
          <w:bCs/>
          <w:szCs w:val="18"/>
        </w:rPr>
        <w:t xml:space="preserve"> </w:t>
      </w:r>
      <w:r w:rsidRPr="008A2A5E">
        <w:rPr>
          <w:rFonts w:ascii="宋体" w:hAnsi="宋体" w:hint="eastAsia"/>
          <w:bCs/>
          <w:szCs w:val="18"/>
        </w:rPr>
        <w:t>非极大值抑制后的结果</w:t>
      </w:r>
    </w:p>
    <w:p w14:paraId="3511F8E0" w14:textId="7A8E498F" w:rsidR="008A2A5E" w:rsidRPr="00CB0276" w:rsidRDefault="008A2A5E" w:rsidP="001B21C2">
      <w:pPr>
        <w:spacing w:line="360" w:lineRule="auto"/>
        <w:ind w:firstLine="360"/>
        <w:rPr>
          <w:rFonts w:ascii="黑体" w:eastAsia="黑体" w:hAnsi="黑体"/>
          <w:sz w:val="24"/>
          <w:szCs w:val="24"/>
        </w:rPr>
      </w:pPr>
      <w:r w:rsidRPr="00CB0276">
        <w:rPr>
          <w:rFonts w:ascii="黑体" w:eastAsia="黑体" w:hAnsi="黑体" w:hint="eastAsia"/>
          <w:sz w:val="24"/>
          <w:szCs w:val="24"/>
        </w:rPr>
        <w:lastRenderedPageBreak/>
        <w:t>5</w:t>
      </w:r>
      <w:r w:rsidRPr="00CB0276">
        <w:rPr>
          <w:rFonts w:ascii="黑体" w:eastAsia="黑体" w:hAnsi="黑体"/>
          <w:sz w:val="24"/>
          <w:szCs w:val="24"/>
        </w:rPr>
        <w:t xml:space="preserve">.2.4 </w:t>
      </w:r>
      <w:r w:rsidRPr="00CB0276">
        <w:rPr>
          <w:rFonts w:ascii="黑体" w:eastAsia="黑体" w:hAnsi="黑体" w:hint="eastAsia"/>
          <w:sz w:val="24"/>
          <w:szCs w:val="24"/>
        </w:rPr>
        <w:t>双</w:t>
      </w:r>
      <w:r w:rsidR="00226E57" w:rsidRPr="00CB0276">
        <w:rPr>
          <w:rFonts w:ascii="黑体" w:eastAsia="黑体" w:hAnsi="黑体" w:hint="eastAsia"/>
          <w:sz w:val="24"/>
          <w:szCs w:val="24"/>
        </w:rPr>
        <w:t>阈</w:t>
      </w:r>
      <w:r w:rsidRPr="00CB0276">
        <w:rPr>
          <w:rFonts w:ascii="黑体" w:eastAsia="黑体" w:hAnsi="黑体" w:hint="eastAsia"/>
          <w:sz w:val="24"/>
          <w:szCs w:val="24"/>
        </w:rPr>
        <w:t>值</w:t>
      </w:r>
      <w:r w:rsidR="00CB0276" w:rsidRPr="00CB0276">
        <w:rPr>
          <w:rFonts w:ascii="黑体" w:eastAsia="黑体" w:hAnsi="黑体" w:hint="eastAsia"/>
          <w:sz w:val="24"/>
          <w:szCs w:val="24"/>
        </w:rPr>
        <w:t>检测和边缘连接</w:t>
      </w:r>
    </w:p>
    <w:p w14:paraId="401AE806" w14:textId="77777777" w:rsidR="00CB0276" w:rsidRPr="00CB0276" w:rsidRDefault="00226E57" w:rsidP="00CB0276">
      <w:pPr>
        <w:spacing w:line="360" w:lineRule="auto"/>
        <w:ind w:firstLine="360"/>
        <w:rPr>
          <w:rFonts w:ascii="宋体" w:hAnsi="宋体"/>
          <w:bCs/>
          <w:sz w:val="24"/>
          <w:szCs w:val="24"/>
        </w:rPr>
      </w:pPr>
      <w:r w:rsidRPr="00226E57">
        <w:rPr>
          <w:rFonts w:ascii="宋体" w:hAnsi="宋体"/>
          <w:bCs/>
          <w:sz w:val="24"/>
          <w:szCs w:val="24"/>
        </w:rPr>
        <w:t>它利用图像中要提取的目标与背景在灰度上的差异，通过设置阈值来把</w:t>
      </w:r>
      <w:proofErr w:type="gramStart"/>
      <w:r w:rsidRPr="00226E57">
        <w:rPr>
          <w:rFonts w:ascii="宋体" w:hAnsi="宋体"/>
          <w:bCs/>
          <w:sz w:val="24"/>
          <w:szCs w:val="24"/>
        </w:rPr>
        <w:t>像素级</w:t>
      </w:r>
      <w:proofErr w:type="gramEnd"/>
      <w:r w:rsidRPr="00226E57">
        <w:rPr>
          <w:rFonts w:ascii="宋体" w:hAnsi="宋体"/>
          <w:bCs/>
          <w:sz w:val="24"/>
          <w:szCs w:val="24"/>
        </w:rPr>
        <w:t>分成若干类，从而实现目标与背景的分离。</w:t>
      </w:r>
    </w:p>
    <w:p w14:paraId="60C263A3" w14:textId="0356BAA8" w:rsidR="00CB0276" w:rsidRPr="00CB0276" w:rsidRDefault="00CB0276" w:rsidP="00CB0276">
      <w:pPr>
        <w:spacing w:line="360" w:lineRule="auto"/>
        <w:ind w:firstLine="360"/>
        <w:rPr>
          <w:rFonts w:ascii="宋体" w:hAnsi="宋体"/>
          <w:bCs/>
          <w:sz w:val="24"/>
          <w:szCs w:val="24"/>
        </w:rPr>
      </w:pPr>
      <w:r w:rsidRPr="00CB0276">
        <w:rPr>
          <w:rFonts w:ascii="宋体" w:hAnsi="宋体" w:hint="eastAsia"/>
          <w:bCs/>
          <w:sz w:val="24"/>
          <w:szCs w:val="24"/>
        </w:rPr>
        <w:t>先设置高、低两个阈值（一般高阈值是低阈值的2</w:t>
      </w:r>
      <w:r>
        <w:rPr>
          <w:rFonts w:ascii="宋体" w:hAnsi="宋体" w:hint="eastAsia"/>
          <w:bCs/>
          <w:sz w:val="24"/>
          <w:szCs w:val="24"/>
        </w:rPr>
        <w:t>至</w:t>
      </w:r>
      <w:r w:rsidRPr="00CB0276">
        <w:rPr>
          <w:rFonts w:ascii="宋体" w:hAnsi="宋体" w:hint="eastAsia"/>
          <w:bCs/>
          <w:sz w:val="24"/>
          <w:szCs w:val="24"/>
        </w:rPr>
        <w:t>3倍），遍历整个灰度矩阵，若某点的梯度高于高阈值，则在结果中置1，若该点的梯度值</w:t>
      </w:r>
      <w:proofErr w:type="gramStart"/>
      <w:r w:rsidRPr="00CB0276">
        <w:rPr>
          <w:rFonts w:ascii="宋体" w:hAnsi="宋体" w:hint="eastAsia"/>
          <w:bCs/>
          <w:sz w:val="24"/>
          <w:szCs w:val="24"/>
        </w:rPr>
        <w:t>低于低</w:t>
      </w:r>
      <w:proofErr w:type="gramEnd"/>
      <w:r w:rsidRPr="00CB0276">
        <w:rPr>
          <w:rFonts w:ascii="宋体" w:hAnsi="宋体" w:hint="eastAsia"/>
          <w:bCs/>
          <w:sz w:val="24"/>
          <w:szCs w:val="24"/>
        </w:rPr>
        <w:t>阈值，则在结果中置0，若该点的梯度值介于高低阈值之间，则需要进行如下判断：检查该点（将其视为中心点）的8邻域点，看是否存在梯度值高于高阈值的点，若存在，则说明该中心点和确定的边缘点相连接，故在结果中置1，否则置0。</w:t>
      </w:r>
      <w:r>
        <w:rPr>
          <w:rFonts w:ascii="宋体" w:hAnsi="宋体" w:hint="eastAsia"/>
          <w:bCs/>
          <w:sz w:val="24"/>
          <w:szCs w:val="24"/>
        </w:rPr>
        <w:t>结果如下图6</w:t>
      </w:r>
      <w:r>
        <w:rPr>
          <w:rFonts w:ascii="宋体" w:hAnsi="宋体"/>
          <w:bCs/>
          <w:sz w:val="24"/>
          <w:szCs w:val="24"/>
        </w:rPr>
        <w:t xml:space="preserve"> </w:t>
      </w:r>
      <w:r>
        <w:rPr>
          <w:rFonts w:ascii="宋体" w:hAnsi="宋体" w:hint="eastAsia"/>
          <w:bCs/>
          <w:sz w:val="24"/>
          <w:szCs w:val="24"/>
        </w:rPr>
        <w:t>。</w:t>
      </w:r>
    </w:p>
    <w:p w14:paraId="024B357C" w14:textId="51CCB393" w:rsidR="00261991" w:rsidRDefault="00261991" w:rsidP="008A2A5E">
      <w:pPr>
        <w:spacing w:line="360" w:lineRule="auto"/>
        <w:ind w:firstLine="360"/>
        <w:jc w:val="center"/>
        <w:rPr>
          <w:sz w:val="24"/>
          <w:szCs w:val="24"/>
        </w:rPr>
      </w:pPr>
      <w:r>
        <w:rPr>
          <w:noProof/>
        </w:rPr>
        <w:drawing>
          <wp:inline distT="0" distB="0" distL="0" distR="0" wp14:anchorId="166BCD3B" wp14:editId="3B904D25">
            <wp:extent cx="2796540" cy="3734942"/>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6851" cy="3788779"/>
                    </a:xfrm>
                    <a:prstGeom prst="rect">
                      <a:avLst/>
                    </a:prstGeom>
                    <a:noFill/>
                    <a:ln>
                      <a:noFill/>
                    </a:ln>
                  </pic:spPr>
                </pic:pic>
              </a:graphicData>
            </a:graphic>
          </wp:inline>
        </w:drawing>
      </w:r>
    </w:p>
    <w:p w14:paraId="3662D87E" w14:textId="5317D344" w:rsidR="00261991" w:rsidRPr="00C912C7" w:rsidRDefault="00261991" w:rsidP="00C912C7">
      <w:pPr>
        <w:jc w:val="center"/>
        <w:rPr>
          <w:rFonts w:ascii="宋体" w:hAnsi="宋体"/>
          <w:szCs w:val="18"/>
        </w:rPr>
      </w:pPr>
      <w:r w:rsidRPr="00C912C7">
        <w:rPr>
          <w:rFonts w:ascii="宋体" w:hAnsi="宋体" w:hint="eastAsia"/>
          <w:szCs w:val="18"/>
        </w:rPr>
        <w:t>图</w:t>
      </w:r>
      <w:r w:rsidR="00FE593B">
        <w:rPr>
          <w:rFonts w:ascii="宋体" w:hAnsi="宋体"/>
          <w:szCs w:val="18"/>
        </w:rPr>
        <w:t>6</w:t>
      </w:r>
      <w:r w:rsidRPr="00C912C7">
        <w:rPr>
          <w:rFonts w:ascii="宋体" w:hAnsi="宋体"/>
          <w:szCs w:val="18"/>
        </w:rPr>
        <w:t xml:space="preserve"> </w:t>
      </w:r>
      <w:r w:rsidRPr="00C912C7">
        <w:rPr>
          <w:rFonts w:ascii="宋体" w:hAnsi="宋体" w:hint="eastAsia"/>
          <w:szCs w:val="18"/>
        </w:rPr>
        <w:t>边缘检测结果</w:t>
      </w:r>
    </w:p>
    <w:p w14:paraId="64A6E39A" w14:textId="5410AA0C" w:rsidR="00261991" w:rsidRDefault="00261991" w:rsidP="00746C88">
      <w:pPr>
        <w:pStyle w:val="aff5"/>
        <w:numPr>
          <w:ilvl w:val="1"/>
          <w:numId w:val="23"/>
        </w:numPr>
        <w:spacing w:line="360" w:lineRule="auto"/>
        <w:ind w:firstLineChars="0"/>
        <w:rPr>
          <w:rFonts w:ascii="黑体" w:eastAsia="黑体" w:hAnsi="黑体"/>
          <w:sz w:val="24"/>
          <w:szCs w:val="24"/>
        </w:rPr>
      </w:pPr>
      <w:r w:rsidRPr="00061408">
        <w:rPr>
          <w:rFonts w:ascii="黑体" w:eastAsia="黑体" w:hAnsi="黑体" w:hint="eastAsia"/>
          <w:sz w:val="24"/>
          <w:szCs w:val="24"/>
        </w:rPr>
        <w:t>腐蚀膨胀</w:t>
      </w:r>
    </w:p>
    <w:p w14:paraId="20CFA6DA" w14:textId="77777777" w:rsidR="00FE593B" w:rsidRDefault="00FE593B" w:rsidP="00746C88">
      <w:pPr>
        <w:spacing w:line="360" w:lineRule="auto"/>
        <w:ind w:firstLine="360"/>
        <w:rPr>
          <w:rFonts w:ascii="宋体" w:hAnsi="宋体"/>
          <w:bCs/>
          <w:sz w:val="24"/>
          <w:szCs w:val="24"/>
        </w:rPr>
      </w:pPr>
      <w:r w:rsidRPr="00FE593B">
        <w:rPr>
          <w:rFonts w:ascii="宋体" w:hAnsi="宋体"/>
          <w:bCs/>
          <w:sz w:val="24"/>
          <w:szCs w:val="24"/>
        </w:rPr>
        <w:t>图像的腐蚀操作类似于中值平滑，首先要取每个位置的一个邻域内的最小值(中值平滑是取中间值)，将其作为该位置的输出像素值。这里的邻域不局限于矩形结构，还包括椭圆形结构和十字交叉形结构。它的具体定义为结构元，作用类似于平滑操作中的卷积核。</w:t>
      </w:r>
    </w:p>
    <w:p w14:paraId="1E58801A" w14:textId="19376E42" w:rsidR="00FE593B" w:rsidRPr="00FE593B" w:rsidRDefault="00FE593B" w:rsidP="00FE593B">
      <w:pPr>
        <w:spacing w:line="360" w:lineRule="auto"/>
        <w:ind w:firstLine="360"/>
        <w:rPr>
          <w:rFonts w:ascii="宋体" w:hAnsi="宋体"/>
          <w:bCs/>
          <w:sz w:val="24"/>
          <w:szCs w:val="24"/>
        </w:rPr>
      </w:pPr>
      <w:r w:rsidRPr="00FE593B">
        <w:rPr>
          <w:rFonts w:ascii="宋体" w:hAnsi="宋体"/>
          <w:bCs/>
          <w:sz w:val="24"/>
          <w:szCs w:val="24"/>
        </w:rPr>
        <w:t>膨胀和腐蚀操作原理相似，膨胀是选取每个位置邻域内的最大值作为输出灰度值。膨胀后的图像的整体亮度会有提高，图形中较亮物体的尺寸变大，而较暗物体的尺寸会减小甚至消失。</w:t>
      </w:r>
      <w:r>
        <w:rPr>
          <w:rFonts w:ascii="宋体" w:hAnsi="宋体" w:hint="eastAsia"/>
          <w:bCs/>
          <w:sz w:val="24"/>
          <w:szCs w:val="24"/>
        </w:rPr>
        <w:t>结果如图7。</w:t>
      </w:r>
    </w:p>
    <w:p w14:paraId="150112E1" w14:textId="3F0FEC89" w:rsidR="000C01BE" w:rsidRDefault="000C01BE" w:rsidP="000C01BE">
      <w:pPr>
        <w:pStyle w:val="aff5"/>
        <w:ind w:left="360" w:firstLineChars="0" w:firstLine="0"/>
        <w:jc w:val="center"/>
        <w:rPr>
          <w:sz w:val="24"/>
          <w:szCs w:val="24"/>
        </w:rPr>
      </w:pPr>
      <w:r>
        <w:rPr>
          <w:noProof/>
        </w:rPr>
        <w:lastRenderedPageBreak/>
        <w:drawing>
          <wp:inline distT="0" distB="0" distL="0" distR="0" wp14:anchorId="34174711" wp14:editId="3F748D85">
            <wp:extent cx="2580640" cy="34137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028"/>
                    <a:stretch/>
                  </pic:blipFill>
                  <pic:spPr bwMode="auto">
                    <a:xfrm>
                      <a:off x="0" y="0"/>
                      <a:ext cx="2605547" cy="3446708"/>
                    </a:xfrm>
                    <a:prstGeom prst="rect">
                      <a:avLst/>
                    </a:prstGeom>
                    <a:ln>
                      <a:noFill/>
                    </a:ln>
                    <a:extLst>
                      <a:ext uri="{53640926-AAD7-44D8-BBD7-CCE9431645EC}">
                        <a14:shadowObscured xmlns:a14="http://schemas.microsoft.com/office/drawing/2010/main"/>
                      </a:ext>
                    </a:extLst>
                  </pic:spPr>
                </pic:pic>
              </a:graphicData>
            </a:graphic>
          </wp:inline>
        </w:drawing>
      </w:r>
    </w:p>
    <w:p w14:paraId="60F22433" w14:textId="1935F8C5" w:rsidR="000C01BE" w:rsidRPr="00C912C7" w:rsidRDefault="000C01BE" w:rsidP="00C912C7">
      <w:pPr>
        <w:jc w:val="center"/>
        <w:rPr>
          <w:rFonts w:ascii="宋体" w:hAnsi="宋体"/>
          <w:szCs w:val="18"/>
        </w:rPr>
      </w:pPr>
      <w:r w:rsidRPr="00C912C7">
        <w:rPr>
          <w:rFonts w:ascii="宋体" w:hAnsi="宋体" w:hint="eastAsia"/>
          <w:szCs w:val="18"/>
        </w:rPr>
        <w:t>图</w:t>
      </w:r>
      <w:r w:rsidR="00FE593B">
        <w:rPr>
          <w:rFonts w:ascii="宋体" w:hAnsi="宋体"/>
          <w:szCs w:val="18"/>
        </w:rPr>
        <w:t>7</w:t>
      </w:r>
      <w:r w:rsidRPr="00C912C7">
        <w:rPr>
          <w:rFonts w:ascii="宋体" w:hAnsi="宋体"/>
          <w:szCs w:val="18"/>
        </w:rPr>
        <w:t xml:space="preserve"> </w:t>
      </w:r>
      <w:r w:rsidRPr="00C912C7">
        <w:rPr>
          <w:rFonts w:ascii="宋体" w:hAnsi="宋体" w:hint="eastAsia"/>
          <w:szCs w:val="18"/>
        </w:rPr>
        <w:t>腐蚀膨胀结果</w:t>
      </w:r>
    </w:p>
    <w:p w14:paraId="263FBB34" w14:textId="6018817C" w:rsidR="00261991" w:rsidRDefault="00261991" w:rsidP="00595602">
      <w:pPr>
        <w:pStyle w:val="aff5"/>
        <w:numPr>
          <w:ilvl w:val="1"/>
          <w:numId w:val="23"/>
        </w:numPr>
        <w:spacing w:line="360" w:lineRule="auto"/>
        <w:ind w:firstLineChars="0"/>
        <w:rPr>
          <w:rFonts w:ascii="黑体" w:eastAsia="黑体" w:hAnsi="黑体"/>
          <w:sz w:val="24"/>
          <w:szCs w:val="24"/>
        </w:rPr>
      </w:pPr>
      <w:r w:rsidRPr="00061408">
        <w:rPr>
          <w:rFonts w:ascii="黑体" w:eastAsia="黑体" w:hAnsi="黑体" w:hint="eastAsia"/>
          <w:sz w:val="24"/>
          <w:szCs w:val="24"/>
        </w:rPr>
        <w:t>切割标志</w:t>
      </w:r>
    </w:p>
    <w:p w14:paraId="1CCFD7C6" w14:textId="4BCFA431" w:rsidR="0054080A" w:rsidRDefault="0054080A" w:rsidP="0054080A">
      <w:pPr>
        <w:spacing w:line="360" w:lineRule="auto"/>
        <w:ind w:firstLine="360"/>
        <w:rPr>
          <w:rFonts w:ascii="宋体" w:hAnsi="宋体"/>
          <w:bCs/>
          <w:sz w:val="24"/>
          <w:szCs w:val="24"/>
        </w:rPr>
      </w:pPr>
      <w:r>
        <w:rPr>
          <w:rFonts w:ascii="宋体" w:hAnsi="宋体" w:hint="eastAsia"/>
          <w:bCs/>
          <w:sz w:val="24"/>
          <w:szCs w:val="24"/>
        </w:rPr>
        <w:t>根据</w:t>
      </w:r>
      <w:r w:rsidRPr="00C6360F">
        <w:rPr>
          <w:sz w:val="24"/>
        </w:rPr>
        <w:t>MATLAB</w:t>
      </w:r>
      <w:r>
        <w:rPr>
          <w:rFonts w:hint="eastAsia"/>
          <w:sz w:val="24"/>
        </w:rPr>
        <w:t>工具箱中的颜色阈值器</w:t>
      </w:r>
      <w:r>
        <w:rPr>
          <w:rFonts w:hint="eastAsia"/>
          <w:sz w:val="24"/>
        </w:rPr>
        <w:t>Color</w:t>
      </w:r>
      <w:r>
        <w:rPr>
          <w:sz w:val="24"/>
        </w:rPr>
        <w:t xml:space="preserve"> T</w:t>
      </w:r>
      <w:r>
        <w:rPr>
          <w:rFonts w:hint="eastAsia"/>
          <w:sz w:val="24"/>
        </w:rPr>
        <w:t>hresholder</w:t>
      </w:r>
      <w:r>
        <w:rPr>
          <w:rFonts w:hint="eastAsia"/>
          <w:sz w:val="24"/>
        </w:rPr>
        <w:t>的</w:t>
      </w:r>
      <w:r>
        <w:rPr>
          <w:rFonts w:hint="eastAsia"/>
          <w:sz w:val="24"/>
        </w:rPr>
        <w:t>R</w:t>
      </w:r>
      <w:r>
        <w:rPr>
          <w:sz w:val="24"/>
        </w:rPr>
        <w:t>GB</w:t>
      </w:r>
      <w:r>
        <w:rPr>
          <w:rFonts w:hint="eastAsia"/>
          <w:sz w:val="24"/>
        </w:rPr>
        <w:t>颜色空间，在点云上绘制</w:t>
      </w:r>
      <w:r>
        <w:rPr>
          <w:rFonts w:hint="eastAsia"/>
          <w:sz w:val="24"/>
        </w:rPr>
        <w:t>R</w:t>
      </w:r>
      <w:r>
        <w:rPr>
          <w:sz w:val="24"/>
        </w:rPr>
        <w:t>OI</w:t>
      </w:r>
      <w:r>
        <w:rPr>
          <w:rFonts w:hint="eastAsia"/>
          <w:sz w:val="24"/>
        </w:rPr>
        <w:t>选择黄色并</w:t>
      </w:r>
      <w:r w:rsidR="0026251B">
        <w:rPr>
          <w:rFonts w:hint="eastAsia"/>
          <w:sz w:val="24"/>
        </w:rPr>
        <w:t>确定标志位置</w:t>
      </w:r>
      <w:r>
        <w:rPr>
          <w:rFonts w:hint="eastAsia"/>
          <w:sz w:val="24"/>
        </w:rPr>
        <w:t>。</w:t>
      </w:r>
    </w:p>
    <w:p w14:paraId="6EF4925A" w14:textId="0E4C9B4C" w:rsidR="0054080A" w:rsidRDefault="0054080A" w:rsidP="000C01BE">
      <w:pPr>
        <w:pStyle w:val="aff5"/>
        <w:ind w:left="360" w:firstLineChars="0" w:firstLine="0"/>
        <w:jc w:val="center"/>
        <w:rPr>
          <w:noProof/>
        </w:rPr>
      </w:pPr>
      <w:r>
        <w:rPr>
          <w:noProof/>
        </w:rPr>
        <w:drawing>
          <wp:inline distT="0" distB="0" distL="0" distR="0" wp14:anchorId="53C38E68" wp14:editId="31DFE41A">
            <wp:extent cx="5760085" cy="3430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430905"/>
                    </a:xfrm>
                    <a:prstGeom prst="rect">
                      <a:avLst/>
                    </a:prstGeom>
                  </pic:spPr>
                </pic:pic>
              </a:graphicData>
            </a:graphic>
          </wp:inline>
        </w:drawing>
      </w:r>
      <w:r>
        <w:rPr>
          <w:noProof/>
        </w:rPr>
        <w:t xml:space="preserve"> </w:t>
      </w:r>
    </w:p>
    <w:p w14:paraId="7E2F357D" w14:textId="3BDF8083" w:rsidR="0054080A" w:rsidRPr="00697286" w:rsidRDefault="00697286" w:rsidP="00697286">
      <w:pPr>
        <w:spacing w:line="360" w:lineRule="auto"/>
        <w:jc w:val="center"/>
        <w:rPr>
          <w:rFonts w:ascii="宋体" w:hAnsi="宋体"/>
          <w:szCs w:val="18"/>
        </w:rPr>
      </w:pPr>
      <w:r w:rsidRPr="00697286">
        <w:rPr>
          <w:rFonts w:ascii="宋体" w:hAnsi="宋体" w:hint="eastAsia"/>
          <w:szCs w:val="18"/>
        </w:rPr>
        <w:t>图8</w:t>
      </w:r>
      <w:r w:rsidRPr="00697286">
        <w:rPr>
          <w:rFonts w:ascii="宋体" w:hAnsi="宋体"/>
          <w:szCs w:val="18"/>
        </w:rPr>
        <w:t xml:space="preserve">  </w:t>
      </w:r>
      <w:r w:rsidRPr="00697286">
        <w:rPr>
          <w:szCs w:val="18"/>
        </w:rPr>
        <w:t>Color Thresholder</w:t>
      </w:r>
      <w:r w:rsidRPr="00697286">
        <w:rPr>
          <w:rFonts w:ascii="宋体" w:hAnsi="宋体" w:hint="eastAsia"/>
          <w:szCs w:val="18"/>
        </w:rPr>
        <w:t>确定的结果</w:t>
      </w:r>
    </w:p>
    <w:p w14:paraId="06E97D4D" w14:textId="243F216C" w:rsidR="0054080A" w:rsidRPr="00697286" w:rsidRDefault="0054080A" w:rsidP="00697286">
      <w:pPr>
        <w:spacing w:line="360" w:lineRule="auto"/>
        <w:ind w:firstLine="360"/>
        <w:rPr>
          <w:rFonts w:ascii="宋体" w:hAnsi="宋体"/>
          <w:bCs/>
          <w:sz w:val="24"/>
          <w:szCs w:val="24"/>
        </w:rPr>
      </w:pPr>
      <w:r w:rsidRPr="00595602">
        <w:rPr>
          <w:rFonts w:ascii="宋体" w:hAnsi="宋体" w:hint="eastAsia"/>
          <w:bCs/>
          <w:sz w:val="24"/>
          <w:szCs w:val="24"/>
        </w:rPr>
        <w:t>根据图像处理后的结果</w:t>
      </w:r>
      <w:r>
        <w:rPr>
          <w:rFonts w:ascii="宋体" w:hAnsi="宋体" w:hint="eastAsia"/>
          <w:bCs/>
          <w:sz w:val="24"/>
          <w:szCs w:val="24"/>
        </w:rPr>
        <w:t>及</w:t>
      </w:r>
      <w:r>
        <w:rPr>
          <w:rFonts w:hint="eastAsia"/>
          <w:sz w:val="24"/>
        </w:rPr>
        <w:t>颜色阈值器</w:t>
      </w:r>
      <w:r>
        <w:rPr>
          <w:rFonts w:hint="eastAsia"/>
          <w:sz w:val="24"/>
        </w:rPr>
        <w:t>Color</w:t>
      </w:r>
      <w:r>
        <w:rPr>
          <w:sz w:val="24"/>
        </w:rPr>
        <w:t xml:space="preserve"> T</w:t>
      </w:r>
      <w:r>
        <w:rPr>
          <w:rFonts w:hint="eastAsia"/>
          <w:sz w:val="24"/>
        </w:rPr>
        <w:t>hresholder</w:t>
      </w:r>
      <w:r>
        <w:rPr>
          <w:rFonts w:hint="eastAsia"/>
          <w:sz w:val="24"/>
        </w:rPr>
        <w:t>确定的位置</w:t>
      </w:r>
      <w:r w:rsidRPr="00595602">
        <w:rPr>
          <w:rFonts w:ascii="宋体" w:hAnsi="宋体" w:hint="eastAsia"/>
          <w:bCs/>
          <w:sz w:val="24"/>
          <w:szCs w:val="24"/>
        </w:rPr>
        <w:t>对原图像进行切割，得到交通标志，如图</w:t>
      </w:r>
      <w:r w:rsidR="00697286">
        <w:rPr>
          <w:rFonts w:ascii="宋体" w:hAnsi="宋体"/>
          <w:bCs/>
          <w:sz w:val="24"/>
          <w:szCs w:val="24"/>
        </w:rPr>
        <w:t>9</w:t>
      </w:r>
      <w:r w:rsidRPr="00595602">
        <w:rPr>
          <w:rFonts w:ascii="宋体" w:hAnsi="宋体" w:hint="eastAsia"/>
          <w:bCs/>
          <w:sz w:val="24"/>
          <w:szCs w:val="24"/>
        </w:rPr>
        <w:t>。</w:t>
      </w:r>
    </w:p>
    <w:p w14:paraId="44CDF477" w14:textId="074F43D2" w:rsidR="000C01BE" w:rsidRDefault="00746C88" w:rsidP="000C01BE">
      <w:pPr>
        <w:pStyle w:val="aff5"/>
        <w:ind w:left="360" w:firstLineChars="0" w:firstLine="0"/>
        <w:jc w:val="center"/>
        <w:rPr>
          <w:sz w:val="24"/>
          <w:szCs w:val="24"/>
        </w:rPr>
      </w:pPr>
      <w:r>
        <w:rPr>
          <w:noProof/>
        </w:rPr>
        <w:lastRenderedPageBreak/>
        <w:drawing>
          <wp:inline distT="0" distB="0" distL="0" distR="0" wp14:anchorId="16141AF6" wp14:editId="44328176">
            <wp:extent cx="2590800" cy="2133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0510" cy="2141596"/>
                    </a:xfrm>
                    <a:prstGeom prst="rect">
                      <a:avLst/>
                    </a:prstGeom>
                  </pic:spPr>
                </pic:pic>
              </a:graphicData>
            </a:graphic>
          </wp:inline>
        </w:drawing>
      </w:r>
    </w:p>
    <w:p w14:paraId="44B7A837" w14:textId="703102FE" w:rsidR="000C01BE" w:rsidRPr="00C912C7" w:rsidRDefault="000C01BE" w:rsidP="00C912C7">
      <w:pPr>
        <w:jc w:val="center"/>
        <w:rPr>
          <w:rFonts w:ascii="宋体" w:hAnsi="宋体"/>
          <w:szCs w:val="18"/>
        </w:rPr>
      </w:pPr>
      <w:r w:rsidRPr="00C912C7">
        <w:rPr>
          <w:rFonts w:ascii="宋体" w:hAnsi="宋体" w:hint="eastAsia"/>
          <w:szCs w:val="18"/>
        </w:rPr>
        <w:t>图</w:t>
      </w:r>
      <w:r w:rsidR="00697286">
        <w:rPr>
          <w:rFonts w:ascii="宋体" w:hAnsi="宋体"/>
          <w:szCs w:val="18"/>
        </w:rPr>
        <w:t>9</w:t>
      </w:r>
      <w:r w:rsidRPr="00C912C7">
        <w:rPr>
          <w:rFonts w:ascii="宋体" w:hAnsi="宋体"/>
          <w:szCs w:val="18"/>
        </w:rPr>
        <w:t xml:space="preserve"> </w:t>
      </w:r>
      <w:r w:rsidRPr="00C912C7">
        <w:rPr>
          <w:rFonts w:ascii="宋体" w:hAnsi="宋体" w:hint="eastAsia"/>
          <w:szCs w:val="18"/>
        </w:rPr>
        <w:t>切割标志结果</w:t>
      </w:r>
    </w:p>
    <w:p w14:paraId="15B4BA78" w14:textId="0BB96A6A" w:rsidR="00261991" w:rsidRDefault="00261991" w:rsidP="00595602">
      <w:pPr>
        <w:pStyle w:val="aff5"/>
        <w:numPr>
          <w:ilvl w:val="1"/>
          <w:numId w:val="23"/>
        </w:numPr>
        <w:spacing w:line="360" w:lineRule="auto"/>
        <w:ind w:firstLineChars="0"/>
        <w:rPr>
          <w:rFonts w:ascii="黑体" w:eastAsia="黑体" w:hAnsi="黑体"/>
          <w:sz w:val="24"/>
          <w:szCs w:val="24"/>
        </w:rPr>
      </w:pPr>
      <w:r w:rsidRPr="00061408">
        <w:rPr>
          <w:rFonts w:ascii="黑体" w:eastAsia="黑体" w:hAnsi="黑体" w:hint="eastAsia"/>
          <w:sz w:val="24"/>
          <w:szCs w:val="24"/>
        </w:rPr>
        <w:t>识别结果</w:t>
      </w:r>
    </w:p>
    <w:p w14:paraId="289AF3AA" w14:textId="47F167E0" w:rsidR="00595602" w:rsidRPr="00595602" w:rsidRDefault="00595602" w:rsidP="00595602">
      <w:pPr>
        <w:spacing w:line="360" w:lineRule="auto"/>
        <w:ind w:firstLine="360"/>
        <w:rPr>
          <w:rFonts w:ascii="宋体" w:hAnsi="宋体"/>
          <w:bCs/>
          <w:sz w:val="24"/>
          <w:szCs w:val="24"/>
        </w:rPr>
      </w:pPr>
      <w:r w:rsidRPr="00595602">
        <w:rPr>
          <w:rFonts w:ascii="宋体" w:hAnsi="宋体"/>
          <w:bCs/>
          <w:sz w:val="24"/>
          <w:szCs w:val="24"/>
        </w:rPr>
        <w:t>模板匹配是数字图像处理的重要组成部分之一。把不同传感器或同一传感器在不同时间、不同成像条件下对同一景物获取的两幅或多幅图像在空间上对准,或根据已知</w:t>
      </w:r>
      <w:r>
        <w:rPr>
          <w:rFonts w:ascii="宋体" w:hAnsi="宋体" w:hint="eastAsia"/>
          <w:bCs/>
          <w:sz w:val="24"/>
          <w:szCs w:val="24"/>
        </w:rPr>
        <w:t>模</w:t>
      </w:r>
      <w:r w:rsidRPr="00595602">
        <w:rPr>
          <w:rFonts w:ascii="宋体" w:hAnsi="宋体"/>
          <w:bCs/>
          <w:sz w:val="24"/>
          <w:szCs w:val="24"/>
        </w:rPr>
        <w:t>式到另一幅图中寻找相应模式的处理方法就叫做模板匹配。简单而言，模板就是一幅已知的小图像。模板匹配就是在一幅大图像中搜寻目标，已知该图中有要找的目标，且该目标同模板有相同的尺寸、方向和图像，通过一定的算法可以在图中找到目标，确定其坐标位置。</w:t>
      </w:r>
    </w:p>
    <w:p w14:paraId="63340EEA" w14:textId="62F131B1" w:rsidR="00595602" w:rsidRDefault="00595602" w:rsidP="00595602">
      <w:pPr>
        <w:spacing w:line="360" w:lineRule="auto"/>
        <w:ind w:firstLine="360"/>
        <w:rPr>
          <w:rFonts w:ascii="宋体" w:hAnsi="宋体"/>
          <w:bCs/>
          <w:sz w:val="24"/>
          <w:szCs w:val="24"/>
        </w:rPr>
      </w:pPr>
      <w:r w:rsidRPr="00595602">
        <w:rPr>
          <w:rFonts w:ascii="宋体" w:hAnsi="宋体" w:hint="eastAsia"/>
          <w:bCs/>
          <w:sz w:val="24"/>
          <w:szCs w:val="24"/>
        </w:rPr>
        <w:t>采用模板匹配法对切割后的标志进行识别，</w:t>
      </w:r>
      <w:r>
        <w:rPr>
          <w:rFonts w:ascii="宋体" w:hAnsi="宋体" w:hint="eastAsia"/>
          <w:bCs/>
          <w:sz w:val="24"/>
          <w:szCs w:val="24"/>
        </w:rPr>
        <w:t>系统</w:t>
      </w:r>
      <w:r w:rsidRPr="00595602">
        <w:rPr>
          <w:rFonts w:ascii="宋体" w:hAnsi="宋体" w:hint="eastAsia"/>
          <w:bCs/>
          <w:sz w:val="24"/>
          <w:szCs w:val="24"/>
        </w:rPr>
        <w:t>成功识别出结果——注意行人。</w:t>
      </w:r>
    </w:p>
    <w:p w14:paraId="38C3CE68" w14:textId="0B6BB7D7" w:rsidR="00061408" w:rsidRPr="00310F5E" w:rsidRDefault="00310F5E" w:rsidP="00310F5E">
      <w:pPr>
        <w:spacing w:line="360" w:lineRule="auto"/>
        <w:ind w:firstLine="360"/>
        <w:jc w:val="center"/>
        <w:rPr>
          <w:rFonts w:ascii="宋体" w:hAnsi="宋体"/>
          <w:bCs/>
          <w:sz w:val="24"/>
          <w:szCs w:val="24"/>
        </w:rPr>
      </w:pPr>
      <w:r>
        <w:rPr>
          <w:noProof/>
        </w:rPr>
        <w:drawing>
          <wp:inline distT="0" distB="0" distL="0" distR="0" wp14:anchorId="2BCC5B19" wp14:editId="3B30331D">
            <wp:extent cx="4389120" cy="35849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6506" cy="3607309"/>
                    </a:xfrm>
                    <a:prstGeom prst="rect">
                      <a:avLst/>
                    </a:prstGeom>
                  </pic:spPr>
                </pic:pic>
              </a:graphicData>
            </a:graphic>
          </wp:inline>
        </w:drawing>
      </w:r>
    </w:p>
    <w:p w14:paraId="67A24305" w14:textId="633DB3B9" w:rsidR="00BD44E8" w:rsidRPr="00697286" w:rsidRDefault="00061408" w:rsidP="00697286">
      <w:pPr>
        <w:jc w:val="center"/>
        <w:rPr>
          <w:rFonts w:ascii="宋体" w:hAnsi="宋体"/>
          <w:szCs w:val="18"/>
        </w:rPr>
      </w:pPr>
      <w:r w:rsidRPr="00C912C7">
        <w:rPr>
          <w:rFonts w:ascii="宋体" w:hAnsi="宋体" w:hint="eastAsia"/>
          <w:szCs w:val="18"/>
        </w:rPr>
        <w:t>图</w:t>
      </w:r>
      <w:r w:rsidR="00697286">
        <w:rPr>
          <w:rFonts w:ascii="宋体" w:hAnsi="宋体"/>
          <w:szCs w:val="18"/>
        </w:rPr>
        <w:t>10</w:t>
      </w:r>
      <w:r w:rsidRPr="00C912C7">
        <w:rPr>
          <w:rFonts w:ascii="宋体" w:hAnsi="宋体"/>
          <w:szCs w:val="18"/>
        </w:rPr>
        <w:t xml:space="preserve"> </w:t>
      </w:r>
      <w:r w:rsidRPr="00C912C7">
        <w:rPr>
          <w:rFonts w:ascii="宋体" w:hAnsi="宋体" w:hint="eastAsia"/>
          <w:szCs w:val="18"/>
        </w:rPr>
        <w:t>识别</w:t>
      </w:r>
      <w:r w:rsidR="00310F5E">
        <w:rPr>
          <w:rFonts w:ascii="宋体" w:hAnsi="宋体" w:hint="eastAsia"/>
          <w:szCs w:val="18"/>
        </w:rPr>
        <w:t>界面及</w:t>
      </w:r>
      <w:r w:rsidRPr="00C912C7">
        <w:rPr>
          <w:rFonts w:ascii="宋体" w:hAnsi="宋体" w:hint="eastAsia"/>
          <w:szCs w:val="18"/>
        </w:rPr>
        <w:t>结果图</w:t>
      </w:r>
      <w:bookmarkStart w:id="22" w:name="_Toc88259800"/>
    </w:p>
    <w:p w14:paraId="4E83548E" w14:textId="6F2488D5" w:rsidR="009A68CF" w:rsidRDefault="009A68CF" w:rsidP="0026251B">
      <w:pPr>
        <w:pStyle w:val="aff5"/>
        <w:spacing w:beforeLines="100" w:before="240" w:afterLines="100" w:after="240" w:line="360" w:lineRule="auto"/>
        <w:ind w:left="360" w:firstLineChars="0" w:firstLine="0"/>
        <w:jc w:val="center"/>
        <w:outlineLvl w:val="0"/>
        <w:rPr>
          <w:rFonts w:ascii="黑体" w:eastAsia="黑体" w:hAnsi="黑体"/>
          <w:sz w:val="32"/>
          <w:szCs w:val="32"/>
        </w:rPr>
      </w:pPr>
      <w:r>
        <w:rPr>
          <w:rFonts w:ascii="黑体" w:eastAsia="黑体" w:hAnsi="黑体" w:hint="eastAsia"/>
          <w:sz w:val="32"/>
          <w:szCs w:val="32"/>
        </w:rPr>
        <w:lastRenderedPageBreak/>
        <w:t>结论</w:t>
      </w:r>
      <w:bookmarkEnd w:id="22"/>
    </w:p>
    <w:p w14:paraId="7C604660" w14:textId="77777777" w:rsidR="002A047D" w:rsidRDefault="008E2343" w:rsidP="0026251B">
      <w:pPr>
        <w:spacing w:line="360" w:lineRule="auto"/>
        <w:ind w:firstLine="482"/>
        <w:rPr>
          <w:sz w:val="24"/>
          <w:szCs w:val="24"/>
        </w:rPr>
      </w:pPr>
      <w:r>
        <w:rPr>
          <w:rFonts w:hAnsi="宋体" w:hint="eastAsia"/>
          <w:sz w:val="24"/>
          <w:szCs w:val="24"/>
        </w:rPr>
        <w:t>正如绪论中所说的一样，</w:t>
      </w:r>
      <w:r>
        <w:rPr>
          <w:rFonts w:hAnsi="宋体" w:hint="eastAsia"/>
          <w:sz w:val="24"/>
          <w:szCs w:val="24"/>
        </w:rPr>
        <w:t>MATLAB</w:t>
      </w:r>
      <w:r>
        <w:rPr>
          <w:rFonts w:hAnsi="宋体" w:hint="eastAsia"/>
          <w:sz w:val="24"/>
          <w:szCs w:val="24"/>
        </w:rPr>
        <w:t>软件在</w:t>
      </w:r>
      <w:r w:rsidRPr="00A94645">
        <w:rPr>
          <w:rFonts w:hAnsi="宋体" w:hint="eastAsia"/>
          <w:sz w:val="24"/>
          <w:szCs w:val="24"/>
        </w:rPr>
        <w:t>数值计算，矩阵运算，信号处理和图形生成等</w:t>
      </w:r>
      <w:r>
        <w:rPr>
          <w:rFonts w:hAnsi="宋体" w:hint="eastAsia"/>
          <w:sz w:val="24"/>
          <w:szCs w:val="24"/>
        </w:rPr>
        <w:t>方面有着强大的实现功能和广泛的应用</w:t>
      </w:r>
      <w:r w:rsidR="00382063">
        <w:rPr>
          <w:rFonts w:hAnsi="宋体" w:hint="eastAsia"/>
          <w:sz w:val="24"/>
          <w:szCs w:val="24"/>
        </w:rPr>
        <w:t>。</w:t>
      </w:r>
      <w:r>
        <w:rPr>
          <w:rFonts w:hAnsi="宋体" w:hint="eastAsia"/>
          <w:sz w:val="24"/>
          <w:szCs w:val="24"/>
        </w:rPr>
        <w:t>本次</w:t>
      </w:r>
      <w:r>
        <w:rPr>
          <w:rFonts w:hAnsi="宋体" w:hint="eastAsia"/>
          <w:sz w:val="24"/>
          <w:szCs w:val="24"/>
        </w:rPr>
        <w:t>MATLAB</w:t>
      </w:r>
      <w:r>
        <w:rPr>
          <w:rFonts w:hAnsi="宋体" w:hint="eastAsia"/>
          <w:sz w:val="24"/>
          <w:szCs w:val="24"/>
        </w:rPr>
        <w:t>软件实习，我主要选取了</w:t>
      </w:r>
      <w:r>
        <w:rPr>
          <w:rFonts w:hAnsi="宋体" w:hint="eastAsia"/>
          <w:sz w:val="24"/>
          <w:szCs w:val="24"/>
        </w:rPr>
        <w:t>MATLAB</w:t>
      </w:r>
      <w:r>
        <w:rPr>
          <w:rFonts w:hAnsi="宋体" w:hint="eastAsia"/>
          <w:sz w:val="24"/>
          <w:szCs w:val="24"/>
        </w:rPr>
        <w:t>在</w:t>
      </w:r>
      <w:r w:rsidR="00382063">
        <w:rPr>
          <w:rFonts w:hAnsi="宋体" w:hint="eastAsia"/>
          <w:sz w:val="24"/>
          <w:szCs w:val="24"/>
        </w:rPr>
        <w:t>软件应用</w:t>
      </w:r>
      <w:r>
        <w:rPr>
          <w:rFonts w:hAnsi="宋体" w:hint="eastAsia"/>
          <w:sz w:val="24"/>
          <w:szCs w:val="24"/>
        </w:rPr>
        <w:t>方面进行探究</w:t>
      </w:r>
      <w:r w:rsidR="00382063">
        <w:rPr>
          <w:rFonts w:hAnsi="宋体" w:hint="eastAsia"/>
          <w:sz w:val="24"/>
          <w:szCs w:val="24"/>
        </w:rPr>
        <w:t>，</w:t>
      </w:r>
      <w:r w:rsidR="00D95E3F">
        <w:rPr>
          <w:rFonts w:hint="eastAsia"/>
          <w:sz w:val="24"/>
          <w:szCs w:val="24"/>
        </w:rPr>
        <w:t>分别从图像预处理、交通标志定位、腐蚀膨胀以及标志识别几个方面对系统进行分析。</w:t>
      </w:r>
    </w:p>
    <w:p w14:paraId="5C9E099C" w14:textId="4CEB5D1F" w:rsidR="00D95E3F" w:rsidRPr="00382063" w:rsidRDefault="00D95E3F" w:rsidP="00382063">
      <w:pPr>
        <w:spacing w:line="360" w:lineRule="auto"/>
        <w:ind w:firstLine="482"/>
        <w:rPr>
          <w:rFonts w:hAnsi="宋体"/>
          <w:sz w:val="24"/>
          <w:szCs w:val="24"/>
        </w:rPr>
      </w:pPr>
      <w:r>
        <w:rPr>
          <w:rFonts w:hint="eastAsia"/>
          <w:sz w:val="24"/>
          <w:szCs w:val="24"/>
        </w:rPr>
        <w:t>主要工作内容如下：</w:t>
      </w:r>
    </w:p>
    <w:p w14:paraId="35E37E63" w14:textId="334963F1" w:rsidR="00D95E3F" w:rsidRPr="00EA41FF" w:rsidRDefault="00D95E3F" w:rsidP="00D95E3F">
      <w:pPr>
        <w:pStyle w:val="aff5"/>
        <w:numPr>
          <w:ilvl w:val="0"/>
          <w:numId w:val="27"/>
        </w:numPr>
        <w:tabs>
          <w:tab w:val="left" w:pos="504"/>
        </w:tabs>
        <w:spacing w:line="360" w:lineRule="auto"/>
        <w:ind w:firstLineChars="0"/>
        <w:rPr>
          <w:rFonts w:ascii="宋体" w:hAnsi="宋体"/>
          <w:sz w:val="24"/>
          <w:szCs w:val="24"/>
        </w:rPr>
      </w:pPr>
      <w:r w:rsidRPr="00EA41FF">
        <w:rPr>
          <w:rFonts w:ascii="宋体" w:hAnsi="宋体" w:hint="eastAsia"/>
          <w:sz w:val="24"/>
          <w:szCs w:val="24"/>
        </w:rPr>
        <w:t>收集，整理和总结了国内外在</w:t>
      </w:r>
      <w:r>
        <w:rPr>
          <w:rFonts w:ascii="宋体" w:hAnsi="宋体" w:hint="eastAsia"/>
          <w:sz w:val="24"/>
          <w:szCs w:val="24"/>
        </w:rPr>
        <w:t>交通标志</w:t>
      </w:r>
      <w:r w:rsidRPr="00EA41FF">
        <w:rPr>
          <w:rFonts w:ascii="宋体" w:hAnsi="宋体" w:hint="eastAsia"/>
          <w:sz w:val="24"/>
          <w:szCs w:val="24"/>
        </w:rPr>
        <w:t>定位、分割、识别方面的研究成果和发展方向，系统介绍了我国</w:t>
      </w:r>
      <w:r w:rsidR="001C54FC">
        <w:rPr>
          <w:rFonts w:ascii="宋体" w:hAnsi="宋体" w:hint="eastAsia"/>
          <w:sz w:val="24"/>
          <w:szCs w:val="24"/>
        </w:rPr>
        <w:t>交通标志</w:t>
      </w:r>
      <w:r w:rsidRPr="00EA41FF">
        <w:rPr>
          <w:rFonts w:ascii="宋体" w:hAnsi="宋体" w:hint="eastAsia"/>
          <w:sz w:val="24"/>
          <w:szCs w:val="24"/>
        </w:rPr>
        <w:t>的固有特征，以及</w:t>
      </w:r>
      <w:r w:rsidR="001C54FC">
        <w:rPr>
          <w:rFonts w:ascii="宋体" w:hAnsi="宋体" w:hint="eastAsia"/>
          <w:sz w:val="24"/>
          <w:szCs w:val="24"/>
        </w:rPr>
        <w:t>标志</w:t>
      </w:r>
      <w:r w:rsidRPr="00EA41FF">
        <w:rPr>
          <w:rFonts w:ascii="宋体" w:hAnsi="宋体" w:hint="eastAsia"/>
          <w:sz w:val="24"/>
          <w:szCs w:val="24"/>
        </w:rPr>
        <w:t>识别等特点。</w:t>
      </w:r>
    </w:p>
    <w:p w14:paraId="73747833" w14:textId="3E2AB496" w:rsidR="00D95E3F" w:rsidRPr="00EA41FF" w:rsidRDefault="00D95E3F" w:rsidP="00D95E3F">
      <w:pPr>
        <w:pStyle w:val="aff5"/>
        <w:numPr>
          <w:ilvl w:val="0"/>
          <w:numId w:val="27"/>
        </w:numPr>
        <w:tabs>
          <w:tab w:val="left" w:pos="504"/>
        </w:tabs>
        <w:spacing w:line="360" w:lineRule="auto"/>
        <w:ind w:firstLineChars="0"/>
        <w:rPr>
          <w:rFonts w:ascii="宋体" w:hAnsi="宋体"/>
          <w:sz w:val="24"/>
          <w:szCs w:val="24"/>
        </w:rPr>
      </w:pPr>
      <w:r w:rsidRPr="00EA41FF">
        <w:rPr>
          <w:rFonts w:ascii="宋体" w:hAnsi="宋体" w:hint="eastAsia"/>
          <w:sz w:val="24"/>
          <w:szCs w:val="24"/>
        </w:rPr>
        <w:t>在</w:t>
      </w:r>
      <w:r w:rsidR="003B2BB1">
        <w:rPr>
          <w:rFonts w:hint="eastAsia"/>
          <w:sz w:val="24"/>
        </w:rPr>
        <w:t>Color</w:t>
      </w:r>
      <w:r w:rsidR="003B2BB1">
        <w:rPr>
          <w:sz w:val="24"/>
        </w:rPr>
        <w:t xml:space="preserve"> T</w:t>
      </w:r>
      <w:r w:rsidR="003B2BB1">
        <w:rPr>
          <w:rFonts w:hint="eastAsia"/>
          <w:sz w:val="24"/>
        </w:rPr>
        <w:t>hresholder</w:t>
      </w:r>
      <w:r w:rsidR="003B2BB1">
        <w:rPr>
          <w:rFonts w:hint="eastAsia"/>
          <w:sz w:val="24"/>
        </w:rPr>
        <w:t>中采用点云选取</w:t>
      </w:r>
      <w:r w:rsidR="003B2BB1">
        <w:rPr>
          <w:rFonts w:hint="eastAsia"/>
          <w:sz w:val="24"/>
        </w:rPr>
        <w:t>R</w:t>
      </w:r>
      <w:r w:rsidR="003B2BB1">
        <w:rPr>
          <w:sz w:val="24"/>
        </w:rPr>
        <w:t>OI</w:t>
      </w:r>
      <w:proofErr w:type="gramStart"/>
      <w:r w:rsidR="003B2BB1">
        <w:rPr>
          <w:rFonts w:hint="eastAsia"/>
          <w:sz w:val="24"/>
        </w:rPr>
        <w:t>对</w:t>
      </w:r>
      <w:r w:rsidR="001C54FC">
        <w:rPr>
          <w:rFonts w:ascii="宋体" w:hAnsi="宋体" w:hint="eastAsia"/>
          <w:sz w:val="24"/>
          <w:szCs w:val="24"/>
        </w:rPr>
        <w:t>标志</w:t>
      </w:r>
      <w:proofErr w:type="gramEnd"/>
      <w:r w:rsidRPr="00EA41FF">
        <w:rPr>
          <w:rFonts w:ascii="宋体" w:hAnsi="宋体" w:hint="eastAsia"/>
          <w:sz w:val="24"/>
          <w:szCs w:val="24"/>
        </w:rPr>
        <w:t>定位后</w:t>
      </w:r>
      <w:r w:rsidR="003B2BB1">
        <w:rPr>
          <w:rFonts w:ascii="宋体" w:hAnsi="宋体" w:hint="eastAsia"/>
          <w:sz w:val="24"/>
          <w:szCs w:val="24"/>
        </w:rPr>
        <w:t>，</w:t>
      </w:r>
      <w:r w:rsidRPr="00EA41FF">
        <w:rPr>
          <w:rFonts w:ascii="宋体" w:hAnsi="宋体" w:hint="eastAsia"/>
          <w:sz w:val="24"/>
          <w:szCs w:val="24"/>
        </w:rPr>
        <w:t>我们</w:t>
      </w:r>
      <w:r w:rsidR="009C5163">
        <w:rPr>
          <w:rFonts w:ascii="宋体" w:hAnsi="宋体" w:hint="eastAsia"/>
          <w:sz w:val="24"/>
          <w:szCs w:val="24"/>
        </w:rPr>
        <w:t>对先</w:t>
      </w:r>
      <w:r w:rsidRPr="00EA41FF">
        <w:rPr>
          <w:rFonts w:ascii="宋体" w:hAnsi="宋体" w:hint="eastAsia"/>
          <w:sz w:val="24"/>
          <w:szCs w:val="24"/>
        </w:rPr>
        <w:t>图像</w:t>
      </w:r>
      <w:r w:rsidR="009C5163">
        <w:rPr>
          <w:rFonts w:ascii="宋体" w:hAnsi="宋体" w:hint="eastAsia"/>
          <w:sz w:val="24"/>
          <w:szCs w:val="24"/>
        </w:rPr>
        <w:t>进行噪声</w:t>
      </w:r>
      <w:r w:rsidRPr="00EA41FF">
        <w:rPr>
          <w:rFonts w:ascii="宋体" w:hAnsi="宋体" w:hint="eastAsia"/>
          <w:sz w:val="24"/>
          <w:szCs w:val="24"/>
        </w:rPr>
        <w:t>处理</w:t>
      </w:r>
      <w:r w:rsidR="009C5163">
        <w:rPr>
          <w:rFonts w:ascii="宋体" w:hAnsi="宋体" w:hint="eastAsia"/>
          <w:sz w:val="24"/>
          <w:szCs w:val="24"/>
        </w:rPr>
        <w:t>、求梯度、非极大值抑制、双阈值检测和边缘连接，再进行腐蚀、膨胀处理，得到标志区域的结果图</w:t>
      </w:r>
      <w:r w:rsidR="0030304B">
        <w:rPr>
          <w:rFonts w:ascii="宋体" w:hAnsi="宋体" w:hint="eastAsia"/>
          <w:sz w:val="24"/>
          <w:szCs w:val="24"/>
        </w:rPr>
        <w:t>。</w:t>
      </w:r>
      <w:r w:rsidRPr="00EA41FF">
        <w:rPr>
          <w:rFonts w:ascii="宋体" w:hAnsi="宋体" w:hint="eastAsia"/>
          <w:sz w:val="24"/>
          <w:szCs w:val="24"/>
        </w:rPr>
        <w:t>实验表明本方法不仅保留了</w:t>
      </w:r>
      <w:r w:rsidR="001C54FC">
        <w:rPr>
          <w:rFonts w:ascii="宋体" w:hAnsi="宋体" w:hint="eastAsia"/>
          <w:sz w:val="24"/>
          <w:szCs w:val="24"/>
        </w:rPr>
        <w:t>标志</w:t>
      </w:r>
      <w:r w:rsidRPr="00EA41FF">
        <w:rPr>
          <w:rFonts w:ascii="宋体" w:hAnsi="宋体" w:hint="eastAsia"/>
          <w:sz w:val="24"/>
          <w:szCs w:val="24"/>
        </w:rPr>
        <w:t>区域的信息，又减少了噪声的干扰，从而简化了处理过程，提高了后面分割的准确性。</w:t>
      </w:r>
    </w:p>
    <w:p w14:paraId="56342D5E" w14:textId="27D54AD8" w:rsidR="00D95E3F" w:rsidRDefault="00D95E3F" w:rsidP="00D95E3F">
      <w:pPr>
        <w:pStyle w:val="aff5"/>
        <w:numPr>
          <w:ilvl w:val="0"/>
          <w:numId w:val="27"/>
        </w:numPr>
        <w:tabs>
          <w:tab w:val="left" w:pos="504"/>
        </w:tabs>
        <w:spacing w:line="360" w:lineRule="auto"/>
        <w:ind w:firstLineChars="0"/>
        <w:rPr>
          <w:rFonts w:ascii="宋体" w:hAnsi="宋体"/>
          <w:sz w:val="24"/>
          <w:szCs w:val="24"/>
        </w:rPr>
      </w:pPr>
      <w:r w:rsidRPr="00EA41FF">
        <w:rPr>
          <w:rFonts w:ascii="宋体" w:hAnsi="宋体" w:hint="eastAsia"/>
          <w:sz w:val="24"/>
          <w:szCs w:val="24"/>
        </w:rPr>
        <w:t>采用彩色分量的定位</w:t>
      </w:r>
      <w:r>
        <w:rPr>
          <w:rFonts w:ascii="宋体" w:hAnsi="宋体" w:hint="eastAsia"/>
          <w:sz w:val="24"/>
          <w:szCs w:val="24"/>
        </w:rPr>
        <w:t>方法，通过对</w:t>
      </w:r>
      <w:r w:rsidR="001C54FC">
        <w:rPr>
          <w:rFonts w:ascii="宋体" w:hAnsi="宋体" w:hint="eastAsia"/>
          <w:sz w:val="24"/>
          <w:szCs w:val="24"/>
        </w:rPr>
        <w:t>黄色</w:t>
      </w:r>
      <w:r>
        <w:rPr>
          <w:rFonts w:ascii="宋体" w:hAnsi="宋体" w:hint="eastAsia"/>
          <w:sz w:val="24"/>
          <w:szCs w:val="24"/>
        </w:rPr>
        <w:t>像素点的统计是对车牌是</w:t>
      </w:r>
      <w:r w:rsidR="001C54FC">
        <w:rPr>
          <w:rFonts w:ascii="宋体" w:hAnsi="宋体" w:hint="eastAsia"/>
          <w:sz w:val="24"/>
          <w:szCs w:val="24"/>
        </w:rPr>
        <w:t>黄色</w:t>
      </w:r>
      <w:r>
        <w:rPr>
          <w:rFonts w:ascii="宋体" w:hAnsi="宋体" w:hint="eastAsia"/>
          <w:sz w:val="24"/>
          <w:szCs w:val="24"/>
        </w:rPr>
        <w:t>的</w:t>
      </w:r>
      <w:r w:rsidR="001C54FC">
        <w:rPr>
          <w:rFonts w:ascii="宋体" w:hAnsi="宋体" w:hint="eastAsia"/>
          <w:sz w:val="24"/>
          <w:szCs w:val="24"/>
        </w:rPr>
        <w:t>警</w:t>
      </w:r>
      <w:r w:rsidR="006934C6">
        <w:rPr>
          <w:rFonts w:ascii="宋体" w:hAnsi="宋体" w:hint="eastAsia"/>
          <w:sz w:val="24"/>
          <w:szCs w:val="24"/>
        </w:rPr>
        <w:t>告</w:t>
      </w:r>
      <w:r w:rsidR="001C54FC">
        <w:rPr>
          <w:rFonts w:ascii="宋体" w:hAnsi="宋体" w:hint="eastAsia"/>
          <w:sz w:val="24"/>
          <w:szCs w:val="24"/>
        </w:rPr>
        <w:t>类标志</w:t>
      </w:r>
      <w:r>
        <w:rPr>
          <w:rFonts w:ascii="宋体" w:hAnsi="宋体" w:hint="eastAsia"/>
          <w:sz w:val="24"/>
          <w:szCs w:val="24"/>
        </w:rPr>
        <w:t>进行定位，实验表明，通过该方法得到的</w:t>
      </w:r>
      <w:r w:rsidR="001C54FC">
        <w:rPr>
          <w:rFonts w:ascii="宋体" w:hAnsi="宋体" w:hint="eastAsia"/>
          <w:sz w:val="24"/>
          <w:szCs w:val="24"/>
        </w:rPr>
        <w:t>标志</w:t>
      </w:r>
      <w:r>
        <w:rPr>
          <w:rFonts w:ascii="宋体" w:hAnsi="宋体" w:hint="eastAsia"/>
          <w:sz w:val="24"/>
          <w:szCs w:val="24"/>
        </w:rPr>
        <w:t>定位准确率较为理想。</w:t>
      </w:r>
    </w:p>
    <w:p w14:paraId="5ABB4049" w14:textId="2245D906" w:rsidR="00D95E3F" w:rsidRPr="00382063" w:rsidRDefault="00D95E3F" w:rsidP="000457A9">
      <w:pPr>
        <w:pStyle w:val="aff5"/>
        <w:numPr>
          <w:ilvl w:val="0"/>
          <w:numId w:val="27"/>
        </w:numPr>
        <w:tabs>
          <w:tab w:val="left" w:pos="504"/>
        </w:tabs>
        <w:spacing w:line="360" w:lineRule="auto"/>
        <w:ind w:firstLineChars="0"/>
        <w:rPr>
          <w:rFonts w:ascii="宋体" w:hAnsi="宋体"/>
          <w:sz w:val="24"/>
          <w:szCs w:val="24"/>
        </w:rPr>
      </w:pPr>
      <w:r>
        <w:rPr>
          <w:rFonts w:ascii="宋体" w:hAnsi="宋体" w:hint="eastAsia"/>
          <w:sz w:val="24"/>
          <w:szCs w:val="24"/>
        </w:rPr>
        <w:t>该设计采用的图像预处理、边缘检测、</w:t>
      </w:r>
      <w:r w:rsidR="00382063">
        <w:rPr>
          <w:rFonts w:ascii="宋体" w:hAnsi="宋体" w:hint="eastAsia"/>
          <w:sz w:val="24"/>
          <w:szCs w:val="24"/>
        </w:rPr>
        <w:t>交通标志颜色</w:t>
      </w:r>
      <w:r>
        <w:rPr>
          <w:rFonts w:ascii="宋体" w:hAnsi="宋体" w:hint="eastAsia"/>
          <w:sz w:val="24"/>
          <w:szCs w:val="24"/>
        </w:rPr>
        <w:t>特征识别等</w:t>
      </w:r>
      <w:proofErr w:type="gramStart"/>
      <w:r>
        <w:rPr>
          <w:rFonts w:ascii="宋体" w:hAnsi="宋体" w:hint="eastAsia"/>
          <w:sz w:val="24"/>
          <w:szCs w:val="24"/>
        </w:rPr>
        <w:t>对</w:t>
      </w:r>
      <w:r w:rsidR="00382063">
        <w:rPr>
          <w:rFonts w:ascii="宋体" w:hAnsi="宋体" w:hint="eastAsia"/>
          <w:sz w:val="24"/>
          <w:szCs w:val="24"/>
        </w:rPr>
        <w:t>标志</w:t>
      </w:r>
      <w:proofErr w:type="gramEnd"/>
      <w:r>
        <w:rPr>
          <w:rFonts w:ascii="宋体" w:hAnsi="宋体" w:hint="eastAsia"/>
          <w:sz w:val="24"/>
          <w:szCs w:val="24"/>
        </w:rPr>
        <w:t>的定位都比较成功。</w:t>
      </w:r>
      <w:r w:rsidR="00382063">
        <w:rPr>
          <w:rFonts w:ascii="宋体" w:hAnsi="宋体" w:hint="eastAsia"/>
          <w:sz w:val="24"/>
          <w:szCs w:val="24"/>
        </w:rPr>
        <w:t>而且对我国的三种颜色红色禁止类、黄色警</w:t>
      </w:r>
      <w:r w:rsidR="006934C6">
        <w:rPr>
          <w:rFonts w:ascii="宋体" w:hAnsi="宋体" w:hint="eastAsia"/>
          <w:sz w:val="24"/>
          <w:szCs w:val="24"/>
        </w:rPr>
        <w:t>告</w:t>
      </w:r>
      <w:r w:rsidR="00382063">
        <w:rPr>
          <w:rFonts w:ascii="宋体" w:hAnsi="宋体" w:hint="eastAsia"/>
          <w:sz w:val="24"/>
          <w:szCs w:val="24"/>
        </w:rPr>
        <w:t>类以及蓝色</w:t>
      </w:r>
      <w:proofErr w:type="gramStart"/>
      <w:r w:rsidR="00382063">
        <w:rPr>
          <w:rFonts w:ascii="宋体" w:hAnsi="宋体" w:hint="eastAsia"/>
          <w:sz w:val="24"/>
          <w:szCs w:val="24"/>
        </w:rPr>
        <w:t>指示类都适用</w:t>
      </w:r>
      <w:proofErr w:type="gramEnd"/>
      <w:r w:rsidR="00382063">
        <w:rPr>
          <w:rFonts w:ascii="宋体" w:hAnsi="宋体" w:hint="eastAsia"/>
          <w:sz w:val="24"/>
          <w:szCs w:val="24"/>
        </w:rPr>
        <w:t>，且结果较好。</w:t>
      </w:r>
      <w:r>
        <w:rPr>
          <w:rFonts w:ascii="宋体" w:hAnsi="宋体" w:hint="eastAsia"/>
          <w:sz w:val="24"/>
          <w:szCs w:val="24"/>
        </w:rPr>
        <w:t>因此，此课设提出的</w:t>
      </w:r>
      <w:r w:rsidR="00382063">
        <w:rPr>
          <w:rFonts w:ascii="宋体" w:hAnsi="宋体" w:hint="eastAsia"/>
          <w:sz w:val="24"/>
          <w:szCs w:val="24"/>
        </w:rPr>
        <w:t>交通标志</w:t>
      </w:r>
      <w:r>
        <w:rPr>
          <w:rFonts w:ascii="宋体" w:hAnsi="宋体" w:hint="eastAsia"/>
          <w:sz w:val="24"/>
          <w:szCs w:val="24"/>
        </w:rPr>
        <w:t>的分割算法实验证明在实际运用中是准确</w:t>
      </w:r>
      <w:r w:rsidR="002A047D">
        <w:rPr>
          <w:rFonts w:ascii="宋体" w:hAnsi="宋体" w:hint="eastAsia"/>
          <w:sz w:val="24"/>
          <w:szCs w:val="24"/>
        </w:rPr>
        <w:t>、</w:t>
      </w:r>
      <w:r>
        <w:rPr>
          <w:rFonts w:ascii="宋体" w:hAnsi="宋体" w:hint="eastAsia"/>
          <w:sz w:val="24"/>
          <w:szCs w:val="24"/>
        </w:rPr>
        <w:t>有效、可行的。</w:t>
      </w:r>
    </w:p>
    <w:p w14:paraId="5E7F20F2" w14:textId="53E703ED" w:rsidR="00B45413" w:rsidRDefault="008E2343" w:rsidP="009B0C92">
      <w:pPr>
        <w:spacing w:line="360" w:lineRule="auto"/>
        <w:ind w:firstLine="482"/>
        <w:rPr>
          <w:rFonts w:hAnsi="宋体"/>
          <w:sz w:val="24"/>
          <w:szCs w:val="24"/>
        </w:rPr>
      </w:pPr>
      <w:r>
        <w:rPr>
          <w:rFonts w:hAnsi="宋体" w:hint="eastAsia"/>
          <w:sz w:val="24"/>
          <w:szCs w:val="24"/>
        </w:rPr>
        <w:t>在整个实习过程中，我学习了</w:t>
      </w:r>
      <w:r w:rsidR="003B2BB1">
        <w:rPr>
          <w:rFonts w:hint="eastAsia"/>
          <w:sz w:val="24"/>
        </w:rPr>
        <w:t>Color</w:t>
      </w:r>
      <w:r w:rsidR="003B2BB1">
        <w:rPr>
          <w:sz w:val="24"/>
        </w:rPr>
        <w:t xml:space="preserve"> T</w:t>
      </w:r>
      <w:r w:rsidR="003B2BB1">
        <w:rPr>
          <w:rFonts w:hint="eastAsia"/>
          <w:sz w:val="24"/>
        </w:rPr>
        <w:t>hresholder</w:t>
      </w:r>
      <w:r w:rsidR="003B2BB1">
        <w:rPr>
          <w:rFonts w:hint="eastAsia"/>
          <w:sz w:val="24"/>
        </w:rPr>
        <w:t>工具箱用法、</w:t>
      </w:r>
      <w:r w:rsidR="00892F19">
        <w:rPr>
          <w:rFonts w:hAnsi="宋体" w:hint="eastAsia"/>
          <w:sz w:val="24"/>
          <w:szCs w:val="24"/>
        </w:rPr>
        <w:t>特征色彩提取法、</w:t>
      </w:r>
      <w:r w:rsidR="00892F19">
        <w:rPr>
          <w:rFonts w:hAnsi="宋体" w:hint="eastAsia"/>
          <w:sz w:val="24"/>
          <w:szCs w:val="24"/>
        </w:rPr>
        <w:t>Canny</w:t>
      </w:r>
      <w:r w:rsidR="002E31B5">
        <w:rPr>
          <w:rFonts w:hAnsi="宋体" w:hint="eastAsia"/>
          <w:sz w:val="24"/>
          <w:szCs w:val="24"/>
        </w:rPr>
        <w:t>算子</w:t>
      </w:r>
      <w:r w:rsidR="00892F19">
        <w:rPr>
          <w:rFonts w:hAnsi="宋体" w:hint="eastAsia"/>
          <w:sz w:val="24"/>
          <w:szCs w:val="24"/>
        </w:rPr>
        <w:t>边缘检测、腐蚀膨胀处理及模式匹配识别法</w:t>
      </w:r>
      <w:r>
        <w:rPr>
          <w:rFonts w:hAnsi="宋体" w:hint="eastAsia"/>
          <w:sz w:val="24"/>
          <w:szCs w:val="24"/>
        </w:rPr>
        <w:t>，进一步地提高了自己发现问题，分析问题和解决问题的能力</w:t>
      </w:r>
      <w:r w:rsidR="00892F19">
        <w:rPr>
          <w:rFonts w:hAnsi="宋体" w:hint="eastAsia"/>
          <w:sz w:val="24"/>
          <w:szCs w:val="24"/>
        </w:rPr>
        <w:t>；</w:t>
      </w:r>
      <w:r w:rsidRPr="001C29C2">
        <w:rPr>
          <w:rFonts w:hAnsi="宋体" w:hint="eastAsia"/>
          <w:sz w:val="24"/>
          <w:szCs w:val="24"/>
        </w:rPr>
        <w:t>与此同时还看到</w:t>
      </w:r>
      <w:r w:rsidRPr="001C29C2">
        <w:rPr>
          <w:rFonts w:hAnsi="宋体" w:hint="eastAsia"/>
          <w:sz w:val="24"/>
          <w:szCs w:val="24"/>
        </w:rPr>
        <w:t>MATLAB</w:t>
      </w:r>
      <w:r w:rsidRPr="001C29C2">
        <w:rPr>
          <w:rFonts w:hAnsi="宋体" w:hint="eastAsia"/>
          <w:sz w:val="24"/>
          <w:szCs w:val="24"/>
        </w:rPr>
        <w:t>软件在作图</w:t>
      </w:r>
      <w:r w:rsidR="00892F19">
        <w:rPr>
          <w:rFonts w:hAnsi="宋体" w:hint="eastAsia"/>
          <w:sz w:val="24"/>
          <w:szCs w:val="24"/>
        </w:rPr>
        <w:t>及</w:t>
      </w:r>
      <w:r w:rsidR="00892F19">
        <w:rPr>
          <w:rFonts w:hAnsi="宋体" w:hint="eastAsia"/>
          <w:sz w:val="24"/>
          <w:szCs w:val="24"/>
        </w:rPr>
        <w:t>G</w:t>
      </w:r>
      <w:r w:rsidR="00892F19">
        <w:rPr>
          <w:rFonts w:hAnsi="宋体"/>
          <w:sz w:val="24"/>
          <w:szCs w:val="24"/>
        </w:rPr>
        <w:t>UI</w:t>
      </w:r>
      <w:r w:rsidR="00892F19">
        <w:rPr>
          <w:rFonts w:hAnsi="宋体" w:hint="eastAsia"/>
          <w:sz w:val="24"/>
          <w:szCs w:val="24"/>
        </w:rPr>
        <w:t>呈现</w:t>
      </w:r>
      <w:r w:rsidRPr="001C29C2">
        <w:rPr>
          <w:rFonts w:hAnsi="宋体" w:hint="eastAsia"/>
          <w:sz w:val="24"/>
          <w:szCs w:val="24"/>
        </w:rPr>
        <w:t>方面的功能强大，使用起来也较为方便</w:t>
      </w:r>
      <w:r w:rsidR="00042341">
        <w:rPr>
          <w:rFonts w:hAnsi="宋体" w:hint="eastAsia"/>
          <w:sz w:val="24"/>
          <w:szCs w:val="24"/>
        </w:rPr>
        <w:t>。</w:t>
      </w:r>
      <w:r w:rsidRPr="001C29C2">
        <w:rPr>
          <w:rFonts w:hAnsi="宋体" w:hint="eastAsia"/>
          <w:sz w:val="24"/>
          <w:szCs w:val="24"/>
        </w:rPr>
        <w:t>因此，在今后的学习中我将进一步地学习</w:t>
      </w:r>
      <w:r w:rsidR="00F14ED5">
        <w:rPr>
          <w:rFonts w:hAnsi="宋体" w:hint="eastAsia"/>
          <w:sz w:val="24"/>
          <w:szCs w:val="24"/>
        </w:rPr>
        <w:t>图像处理的理论知识</w:t>
      </w:r>
      <w:r w:rsidRPr="001C29C2">
        <w:rPr>
          <w:rFonts w:hAnsi="宋体" w:hint="eastAsia"/>
          <w:sz w:val="24"/>
          <w:szCs w:val="24"/>
        </w:rPr>
        <w:t>和</w:t>
      </w:r>
      <w:r w:rsidRPr="001C29C2">
        <w:rPr>
          <w:rFonts w:hAnsi="宋体" w:hint="eastAsia"/>
          <w:sz w:val="24"/>
          <w:szCs w:val="24"/>
        </w:rPr>
        <w:t>MATLAB</w:t>
      </w:r>
      <w:r w:rsidRPr="001C29C2">
        <w:rPr>
          <w:rFonts w:hAnsi="宋体" w:hint="eastAsia"/>
          <w:sz w:val="24"/>
          <w:szCs w:val="24"/>
        </w:rPr>
        <w:t>在</w:t>
      </w:r>
      <w:r w:rsidR="00F14ED5">
        <w:rPr>
          <w:rFonts w:hAnsi="宋体" w:hint="eastAsia"/>
          <w:sz w:val="24"/>
          <w:szCs w:val="24"/>
        </w:rPr>
        <w:t>此方面的应用。</w:t>
      </w:r>
    </w:p>
    <w:p w14:paraId="628D503F" w14:textId="3B1D320D" w:rsidR="009B0C92" w:rsidRDefault="009B0C92" w:rsidP="009B0C92">
      <w:pPr>
        <w:spacing w:line="360" w:lineRule="auto"/>
        <w:ind w:firstLine="482"/>
        <w:rPr>
          <w:rFonts w:hAnsi="宋体"/>
          <w:sz w:val="24"/>
          <w:szCs w:val="24"/>
        </w:rPr>
      </w:pPr>
    </w:p>
    <w:p w14:paraId="6A15F330" w14:textId="75817349" w:rsidR="00310F5E" w:rsidRDefault="00310F5E" w:rsidP="009B0C92">
      <w:pPr>
        <w:spacing w:line="360" w:lineRule="auto"/>
        <w:ind w:firstLine="482"/>
        <w:rPr>
          <w:rFonts w:hAnsi="宋体"/>
          <w:sz w:val="24"/>
          <w:szCs w:val="24"/>
        </w:rPr>
      </w:pPr>
    </w:p>
    <w:p w14:paraId="0230AEA9" w14:textId="467690EF" w:rsidR="00310F5E" w:rsidRDefault="00310F5E" w:rsidP="009B0C92">
      <w:pPr>
        <w:spacing w:line="360" w:lineRule="auto"/>
        <w:ind w:firstLine="482"/>
        <w:rPr>
          <w:rFonts w:hAnsi="宋体"/>
          <w:sz w:val="24"/>
          <w:szCs w:val="24"/>
        </w:rPr>
      </w:pPr>
    </w:p>
    <w:p w14:paraId="4DA2EB74" w14:textId="77777777" w:rsidR="002D19ED" w:rsidRDefault="002D19ED" w:rsidP="009B0C92">
      <w:pPr>
        <w:spacing w:line="360" w:lineRule="auto"/>
        <w:ind w:firstLine="482"/>
        <w:rPr>
          <w:rFonts w:hAnsi="宋体"/>
          <w:sz w:val="24"/>
          <w:szCs w:val="24"/>
        </w:rPr>
      </w:pPr>
    </w:p>
    <w:p w14:paraId="17AB08CA" w14:textId="7CC46179" w:rsidR="00310F5E" w:rsidRDefault="00310F5E" w:rsidP="009B0C92">
      <w:pPr>
        <w:spacing w:line="360" w:lineRule="auto"/>
        <w:ind w:firstLine="482"/>
        <w:rPr>
          <w:rFonts w:hAnsi="宋体"/>
          <w:sz w:val="24"/>
          <w:szCs w:val="24"/>
        </w:rPr>
      </w:pPr>
    </w:p>
    <w:p w14:paraId="11814448" w14:textId="77777777" w:rsidR="00310F5E" w:rsidRPr="001C29C2" w:rsidRDefault="00310F5E" w:rsidP="009622DA">
      <w:pPr>
        <w:spacing w:line="360" w:lineRule="auto"/>
        <w:rPr>
          <w:rFonts w:hAnsi="宋体"/>
          <w:sz w:val="24"/>
          <w:szCs w:val="24"/>
        </w:rPr>
      </w:pPr>
    </w:p>
    <w:p w14:paraId="233BD630" w14:textId="483D0ECD" w:rsidR="008E2343" w:rsidRPr="000426E8" w:rsidRDefault="001C29C2" w:rsidP="0026251B">
      <w:pPr>
        <w:pStyle w:val="aff5"/>
        <w:spacing w:beforeLines="100" w:before="240" w:afterLines="100" w:after="240" w:line="360" w:lineRule="auto"/>
        <w:ind w:left="360" w:firstLineChars="0" w:firstLine="0"/>
        <w:jc w:val="center"/>
        <w:outlineLvl w:val="0"/>
        <w:rPr>
          <w:rFonts w:ascii="黑体" w:eastAsia="黑体" w:hAnsi="黑体"/>
          <w:sz w:val="32"/>
          <w:szCs w:val="32"/>
        </w:rPr>
      </w:pPr>
      <w:bookmarkStart w:id="23" w:name="_Toc88259801"/>
      <w:r>
        <w:rPr>
          <w:rFonts w:ascii="黑体" w:eastAsia="黑体" w:hAnsi="黑体" w:hint="eastAsia"/>
          <w:sz w:val="32"/>
          <w:szCs w:val="32"/>
        </w:rPr>
        <w:lastRenderedPageBreak/>
        <w:t>参考文献</w:t>
      </w:r>
      <w:bookmarkEnd w:id="23"/>
    </w:p>
    <w:p w14:paraId="407EB9B8" w14:textId="77777777" w:rsidR="00225C11" w:rsidRPr="000751D8" w:rsidRDefault="00225C11" w:rsidP="0026251B">
      <w:pPr>
        <w:numPr>
          <w:ilvl w:val="0"/>
          <w:numId w:val="1"/>
        </w:numPr>
        <w:tabs>
          <w:tab w:val="left" w:pos="504"/>
        </w:tabs>
        <w:spacing w:line="360" w:lineRule="auto"/>
        <w:rPr>
          <w:rFonts w:hAnsi="宋体"/>
          <w:sz w:val="24"/>
          <w:szCs w:val="24"/>
        </w:rPr>
      </w:pPr>
      <w:r w:rsidRPr="000751D8">
        <w:rPr>
          <w:rFonts w:hAnsi="宋体" w:hint="eastAsia"/>
          <w:sz w:val="24"/>
          <w:szCs w:val="24"/>
        </w:rPr>
        <w:t>张建波</w:t>
      </w:r>
      <w:r w:rsidRPr="000751D8">
        <w:rPr>
          <w:rFonts w:hAnsi="宋体" w:hint="eastAsia"/>
          <w:sz w:val="24"/>
          <w:szCs w:val="24"/>
        </w:rPr>
        <w:t>.</w:t>
      </w:r>
      <w:r w:rsidRPr="000751D8">
        <w:rPr>
          <w:rFonts w:hAnsi="宋体"/>
          <w:sz w:val="24"/>
          <w:szCs w:val="24"/>
        </w:rPr>
        <w:t xml:space="preserve"> </w:t>
      </w:r>
      <w:r w:rsidRPr="000751D8">
        <w:rPr>
          <w:rFonts w:hAnsi="宋体" w:hint="eastAsia"/>
          <w:sz w:val="24"/>
          <w:szCs w:val="24"/>
        </w:rPr>
        <w:t>大学数学实验：</w:t>
      </w:r>
      <w:r w:rsidRPr="000751D8">
        <w:rPr>
          <w:rFonts w:hAnsi="宋体" w:hint="eastAsia"/>
          <w:sz w:val="24"/>
          <w:szCs w:val="24"/>
        </w:rPr>
        <w:t>M</w:t>
      </w:r>
      <w:r w:rsidRPr="000751D8">
        <w:rPr>
          <w:rFonts w:hAnsi="宋体"/>
          <w:sz w:val="24"/>
          <w:szCs w:val="24"/>
        </w:rPr>
        <w:t>ATLAB</w:t>
      </w:r>
      <w:r w:rsidRPr="000751D8">
        <w:rPr>
          <w:rFonts w:hAnsi="宋体" w:hint="eastAsia"/>
          <w:sz w:val="24"/>
          <w:szCs w:val="24"/>
        </w:rPr>
        <w:t>版</w:t>
      </w:r>
      <w:r w:rsidRPr="000751D8">
        <w:rPr>
          <w:rFonts w:hAnsi="宋体" w:hint="eastAsia"/>
          <w:sz w:val="24"/>
          <w:szCs w:val="24"/>
        </w:rPr>
        <w:t>[</w:t>
      </w:r>
      <w:r w:rsidRPr="000751D8">
        <w:rPr>
          <w:rFonts w:hAnsi="宋体"/>
          <w:sz w:val="24"/>
          <w:szCs w:val="24"/>
        </w:rPr>
        <w:t xml:space="preserve">M]. </w:t>
      </w:r>
      <w:r w:rsidRPr="000751D8">
        <w:rPr>
          <w:rFonts w:hAnsi="宋体" w:hint="eastAsia"/>
          <w:sz w:val="24"/>
          <w:szCs w:val="24"/>
        </w:rPr>
        <w:t>北京：人民邮电出版社，</w:t>
      </w:r>
      <w:r w:rsidRPr="000751D8">
        <w:rPr>
          <w:rFonts w:hAnsi="宋体" w:hint="eastAsia"/>
          <w:sz w:val="24"/>
          <w:szCs w:val="24"/>
        </w:rPr>
        <w:t>2</w:t>
      </w:r>
      <w:r w:rsidRPr="000751D8">
        <w:rPr>
          <w:rFonts w:hAnsi="宋体"/>
          <w:sz w:val="24"/>
          <w:szCs w:val="24"/>
        </w:rPr>
        <w:t>020.8.</w:t>
      </w:r>
    </w:p>
    <w:p w14:paraId="1B10E295" w14:textId="48954B98" w:rsidR="00DB0681" w:rsidRPr="000751D8" w:rsidRDefault="00283A29" w:rsidP="0026251B">
      <w:pPr>
        <w:numPr>
          <w:ilvl w:val="0"/>
          <w:numId w:val="1"/>
        </w:numPr>
        <w:tabs>
          <w:tab w:val="clear" w:pos="420"/>
          <w:tab w:val="left" w:pos="504"/>
        </w:tabs>
        <w:spacing w:line="360" w:lineRule="auto"/>
        <w:rPr>
          <w:rFonts w:hAnsi="宋体"/>
          <w:sz w:val="24"/>
          <w:szCs w:val="24"/>
        </w:rPr>
      </w:pPr>
      <w:r w:rsidRPr="000751D8">
        <w:rPr>
          <w:rFonts w:hAnsi="宋体" w:hint="eastAsia"/>
          <w:sz w:val="24"/>
          <w:szCs w:val="24"/>
        </w:rPr>
        <w:t>崔盼</w:t>
      </w:r>
      <w:r w:rsidRPr="000751D8">
        <w:rPr>
          <w:rFonts w:hAnsi="宋体" w:hint="eastAsia"/>
          <w:sz w:val="24"/>
          <w:szCs w:val="24"/>
        </w:rPr>
        <w:t>,</w:t>
      </w:r>
      <w:r w:rsidRPr="000751D8">
        <w:rPr>
          <w:rFonts w:hAnsi="宋体" w:hint="eastAsia"/>
          <w:sz w:val="24"/>
          <w:szCs w:val="24"/>
        </w:rPr>
        <w:t>张荣辉</w:t>
      </w:r>
      <w:r w:rsidRPr="000751D8">
        <w:rPr>
          <w:rFonts w:hAnsi="宋体" w:hint="eastAsia"/>
          <w:sz w:val="24"/>
          <w:szCs w:val="24"/>
        </w:rPr>
        <w:t xml:space="preserve">. </w:t>
      </w:r>
      <w:r w:rsidRPr="000751D8">
        <w:rPr>
          <w:rFonts w:hAnsi="宋体" w:hint="eastAsia"/>
          <w:sz w:val="24"/>
          <w:szCs w:val="24"/>
        </w:rPr>
        <w:t>基于</w:t>
      </w:r>
      <w:r w:rsidRPr="000751D8">
        <w:rPr>
          <w:rFonts w:hAnsi="宋体" w:hint="eastAsia"/>
          <w:sz w:val="24"/>
          <w:szCs w:val="24"/>
        </w:rPr>
        <w:t>MATLAB</w:t>
      </w:r>
      <w:r w:rsidRPr="000751D8">
        <w:rPr>
          <w:rFonts w:hAnsi="宋体" w:hint="eastAsia"/>
          <w:sz w:val="24"/>
          <w:szCs w:val="24"/>
        </w:rPr>
        <w:t>图像处理的道路交通标志处理技术的研究</w:t>
      </w:r>
      <w:r w:rsidRPr="000751D8">
        <w:rPr>
          <w:rFonts w:hAnsi="宋体" w:hint="eastAsia"/>
          <w:sz w:val="24"/>
          <w:szCs w:val="24"/>
        </w:rPr>
        <w:t xml:space="preserve">[J]. </w:t>
      </w:r>
      <w:r w:rsidRPr="000751D8">
        <w:rPr>
          <w:rFonts w:hAnsi="宋体" w:hint="eastAsia"/>
          <w:sz w:val="24"/>
          <w:szCs w:val="24"/>
        </w:rPr>
        <w:t>黑龙江交通科技</w:t>
      </w:r>
      <w:r w:rsidRPr="000751D8">
        <w:rPr>
          <w:rFonts w:hAnsi="宋体" w:hint="eastAsia"/>
          <w:sz w:val="24"/>
          <w:szCs w:val="24"/>
        </w:rPr>
        <w:t xml:space="preserve">,2017,40(10):182-183. </w:t>
      </w:r>
    </w:p>
    <w:p w14:paraId="3CE266F1" w14:textId="77777777" w:rsidR="00283A29" w:rsidRPr="000751D8" w:rsidRDefault="00283A29" w:rsidP="0026251B">
      <w:pPr>
        <w:numPr>
          <w:ilvl w:val="0"/>
          <w:numId w:val="1"/>
        </w:numPr>
        <w:tabs>
          <w:tab w:val="left" w:pos="504"/>
        </w:tabs>
        <w:spacing w:line="360" w:lineRule="auto"/>
        <w:rPr>
          <w:rFonts w:hAnsi="宋体"/>
          <w:sz w:val="24"/>
          <w:szCs w:val="24"/>
        </w:rPr>
      </w:pPr>
      <w:proofErr w:type="gramStart"/>
      <w:r w:rsidRPr="000751D8">
        <w:rPr>
          <w:rFonts w:hAnsi="宋体"/>
          <w:sz w:val="24"/>
          <w:szCs w:val="24"/>
        </w:rPr>
        <w:t>房泽平</w:t>
      </w:r>
      <w:proofErr w:type="gramEnd"/>
      <w:r w:rsidRPr="000751D8">
        <w:rPr>
          <w:rFonts w:hAnsi="宋体"/>
          <w:sz w:val="24"/>
          <w:szCs w:val="24"/>
        </w:rPr>
        <w:t>,</w:t>
      </w:r>
      <w:r w:rsidRPr="000751D8">
        <w:rPr>
          <w:rFonts w:hAnsi="宋体"/>
          <w:sz w:val="24"/>
          <w:szCs w:val="24"/>
        </w:rPr>
        <w:t>段建民</w:t>
      </w:r>
      <w:r w:rsidRPr="000751D8">
        <w:rPr>
          <w:rFonts w:hAnsi="宋体"/>
          <w:sz w:val="24"/>
          <w:szCs w:val="24"/>
        </w:rPr>
        <w:t>,</w:t>
      </w:r>
      <w:proofErr w:type="gramStart"/>
      <w:r w:rsidRPr="000751D8">
        <w:rPr>
          <w:rFonts w:hAnsi="宋体"/>
          <w:sz w:val="24"/>
          <w:szCs w:val="24"/>
        </w:rPr>
        <w:t>郑榜贵</w:t>
      </w:r>
      <w:proofErr w:type="gramEnd"/>
      <w:r w:rsidRPr="000751D8">
        <w:rPr>
          <w:rFonts w:hAnsi="宋体"/>
          <w:sz w:val="24"/>
          <w:szCs w:val="24"/>
        </w:rPr>
        <w:t xml:space="preserve">. </w:t>
      </w:r>
      <w:r w:rsidRPr="000751D8">
        <w:rPr>
          <w:rFonts w:hAnsi="宋体"/>
          <w:sz w:val="24"/>
          <w:szCs w:val="24"/>
        </w:rPr>
        <w:t>基于特征颜色和</w:t>
      </w:r>
      <w:r w:rsidRPr="000751D8">
        <w:rPr>
          <w:rFonts w:hAnsi="宋体"/>
          <w:sz w:val="24"/>
          <w:szCs w:val="24"/>
        </w:rPr>
        <w:t>SNCC</w:t>
      </w:r>
      <w:r w:rsidRPr="000751D8">
        <w:rPr>
          <w:rFonts w:hAnsi="宋体"/>
          <w:sz w:val="24"/>
          <w:szCs w:val="24"/>
        </w:rPr>
        <w:t>的交通标志识别与跟踪</w:t>
      </w:r>
      <w:r w:rsidRPr="000751D8">
        <w:rPr>
          <w:rFonts w:hAnsi="宋体"/>
          <w:sz w:val="24"/>
          <w:szCs w:val="24"/>
        </w:rPr>
        <w:t xml:space="preserve">[J]. </w:t>
      </w:r>
      <w:r w:rsidRPr="000751D8">
        <w:rPr>
          <w:rFonts w:hAnsi="宋体"/>
          <w:sz w:val="24"/>
          <w:szCs w:val="24"/>
        </w:rPr>
        <w:t>交通运输系统工程与信息</w:t>
      </w:r>
      <w:r w:rsidRPr="000751D8">
        <w:rPr>
          <w:rFonts w:hAnsi="宋体"/>
          <w:sz w:val="24"/>
          <w:szCs w:val="24"/>
        </w:rPr>
        <w:t>,2014,14(1):47-52.</w:t>
      </w:r>
      <w:r w:rsidRPr="000751D8">
        <w:rPr>
          <w:rFonts w:hAnsi="宋体"/>
          <w:sz w:val="24"/>
          <w:szCs w:val="24"/>
        </w:rPr>
        <w:t> </w:t>
      </w:r>
    </w:p>
    <w:bookmarkEnd w:id="3"/>
    <w:p w14:paraId="28D314D2" w14:textId="54EBAE2A" w:rsidR="006F3C87" w:rsidRDefault="000751D8" w:rsidP="0026251B">
      <w:pPr>
        <w:numPr>
          <w:ilvl w:val="0"/>
          <w:numId w:val="1"/>
        </w:numPr>
        <w:tabs>
          <w:tab w:val="left" w:pos="504"/>
        </w:tabs>
        <w:spacing w:line="360" w:lineRule="auto"/>
        <w:rPr>
          <w:rFonts w:hAnsi="宋体"/>
          <w:sz w:val="24"/>
          <w:szCs w:val="24"/>
        </w:rPr>
      </w:pPr>
      <w:r w:rsidRPr="000751D8">
        <w:rPr>
          <w:rFonts w:hAnsi="宋体"/>
          <w:sz w:val="24"/>
          <w:szCs w:val="24"/>
        </w:rPr>
        <w:t>关鑫</w:t>
      </w:r>
      <w:r w:rsidRPr="000751D8">
        <w:rPr>
          <w:rFonts w:hAnsi="宋体"/>
          <w:sz w:val="24"/>
          <w:szCs w:val="24"/>
        </w:rPr>
        <w:t xml:space="preserve">. </w:t>
      </w:r>
      <w:r w:rsidRPr="000751D8">
        <w:rPr>
          <w:rFonts w:hAnsi="宋体"/>
          <w:sz w:val="24"/>
          <w:szCs w:val="24"/>
        </w:rPr>
        <w:t>自然环境下交通标志牌的检测与识别</w:t>
      </w:r>
      <w:r w:rsidRPr="000751D8">
        <w:rPr>
          <w:rFonts w:hAnsi="宋体"/>
          <w:sz w:val="24"/>
          <w:szCs w:val="24"/>
        </w:rPr>
        <w:t xml:space="preserve">[J]. </w:t>
      </w:r>
      <w:r w:rsidRPr="000751D8">
        <w:rPr>
          <w:rFonts w:hAnsi="宋体"/>
          <w:sz w:val="24"/>
          <w:szCs w:val="24"/>
        </w:rPr>
        <w:t>电脑知识与技术</w:t>
      </w:r>
      <w:r w:rsidRPr="000751D8">
        <w:rPr>
          <w:rFonts w:hAnsi="宋体"/>
          <w:sz w:val="24"/>
          <w:szCs w:val="24"/>
        </w:rPr>
        <w:t>,2016,12(15):190-192.</w:t>
      </w:r>
    </w:p>
    <w:p w14:paraId="708569B5" w14:textId="684F4A65" w:rsidR="000751D8" w:rsidRDefault="000751D8" w:rsidP="0026251B">
      <w:pPr>
        <w:numPr>
          <w:ilvl w:val="0"/>
          <w:numId w:val="1"/>
        </w:numPr>
        <w:tabs>
          <w:tab w:val="clear" w:pos="420"/>
          <w:tab w:val="left" w:pos="504"/>
        </w:tabs>
        <w:spacing w:line="360" w:lineRule="auto"/>
        <w:rPr>
          <w:rFonts w:hAnsi="宋体"/>
          <w:sz w:val="24"/>
          <w:szCs w:val="24"/>
        </w:rPr>
      </w:pPr>
      <w:r w:rsidRPr="000751D8">
        <w:rPr>
          <w:rFonts w:hAnsi="宋体"/>
          <w:sz w:val="24"/>
          <w:szCs w:val="24"/>
        </w:rPr>
        <w:t>娄月新</w:t>
      </w:r>
      <w:r w:rsidRPr="000751D8">
        <w:rPr>
          <w:rFonts w:hAnsi="宋体"/>
          <w:sz w:val="24"/>
          <w:szCs w:val="24"/>
        </w:rPr>
        <w:t xml:space="preserve">. </w:t>
      </w:r>
      <w:r w:rsidRPr="000751D8">
        <w:rPr>
          <w:rFonts w:hAnsi="宋体"/>
          <w:sz w:val="24"/>
          <w:szCs w:val="24"/>
        </w:rPr>
        <w:t>基于</w:t>
      </w:r>
      <w:proofErr w:type="spellStart"/>
      <w:r w:rsidRPr="000751D8">
        <w:rPr>
          <w:rFonts w:hAnsi="宋体"/>
          <w:sz w:val="24"/>
          <w:szCs w:val="24"/>
        </w:rPr>
        <w:t>Matlab</w:t>
      </w:r>
      <w:proofErr w:type="spellEnd"/>
      <w:r w:rsidRPr="000751D8">
        <w:rPr>
          <w:rFonts w:hAnsi="宋体"/>
          <w:sz w:val="24"/>
          <w:szCs w:val="24"/>
        </w:rPr>
        <w:t>的交通标志识别系统设计与实现</w:t>
      </w:r>
      <w:r w:rsidRPr="000751D8">
        <w:rPr>
          <w:rFonts w:hAnsi="宋体"/>
          <w:sz w:val="24"/>
          <w:szCs w:val="24"/>
        </w:rPr>
        <w:t xml:space="preserve">[J]. </w:t>
      </w:r>
      <w:r w:rsidRPr="000751D8">
        <w:rPr>
          <w:rFonts w:hAnsi="宋体"/>
          <w:sz w:val="24"/>
          <w:szCs w:val="24"/>
        </w:rPr>
        <w:t>电脑编程技巧与维护</w:t>
      </w:r>
      <w:r w:rsidRPr="000751D8">
        <w:rPr>
          <w:rFonts w:hAnsi="宋体"/>
          <w:sz w:val="24"/>
          <w:szCs w:val="24"/>
        </w:rPr>
        <w:t xml:space="preserve">,2014(6):83-84. </w:t>
      </w:r>
    </w:p>
    <w:p w14:paraId="44E5E5F3" w14:textId="65F06652" w:rsidR="00AD54A1" w:rsidRDefault="00AD54A1" w:rsidP="0026251B">
      <w:pPr>
        <w:numPr>
          <w:ilvl w:val="0"/>
          <w:numId w:val="1"/>
        </w:numPr>
        <w:tabs>
          <w:tab w:val="clear" w:pos="420"/>
          <w:tab w:val="left" w:pos="504"/>
        </w:tabs>
        <w:spacing w:line="360" w:lineRule="auto"/>
        <w:rPr>
          <w:rFonts w:hAnsi="宋体"/>
          <w:sz w:val="24"/>
          <w:szCs w:val="24"/>
        </w:rPr>
      </w:pPr>
      <w:r w:rsidRPr="00AD54A1">
        <w:rPr>
          <w:rFonts w:hAnsi="宋体"/>
          <w:sz w:val="24"/>
          <w:szCs w:val="24"/>
        </w:rPr>
        <w:t>孙巍</w:t>
      </w:r>
      <w:r w:rsidRPr="00AD54A1">
        <w:rPr>
          <w:rFonts w:hAnsi="宋体"/>
          <w:sz w:val="24"/>
          <w:szCs w:val="24"/>
        </w:rPr>
        <w:t>,</w:t>
      </w:r>
      <w:r w:rsidRPr="00AD54A1">
        <w:rPr>
          <w:rFonts w:hAnsi="宋体"/>
          <w:sz w:val="24"/>
          <w:szCs w:val="24"/>
        </w:rPr>
        <w:t>孙国荣</w:t>
      </w:r>
      <w:r w:rsidRPr="00AD54A1">
        <w:rPr>
          <w:rFonts w:hAnsi="宋体"/>
          <w:sz w:val="24"/>
          <w:szCs w:val="24"/>
        </w:rPr>
        <w:t>,</w:t>
      </w:r>
      <w:r w:rsidRPr="00AD54A1">
        <w:rPr>
          <w:rFonts w:hAnsi="宋体"/>
          <w:sz w:val="24"/>
          <w:szCs w:val="24"/>
        </w:rPr>
        <w:t>张瑞龙</w:t>
      </w:r>
      <w:r w:rsidRPr="00AD54A1">
        <w:rPr>
          <w:rFonts w:hAnsi="宋体"/>
          <w:sz w:val="24"/>
          <w:szCs w:val="24"/>
        </w:rPr>
        <w:t xml:space="preserve">. </w:t>
      </w:r>
      <w:r w:rsidRPr="00AD54A1">
        <w:rPr>
          <w:rFonts w:hAnsi="宋体"/>
          <w:sz w:val="24"/>
          <w:szCs w:val="24"/>
        </w:rPr>
        <w:t>基于</w:t>
      </w:r>
      <w:r w:rsidRPr="00AD54A1">
        <w:rPr>
          <w:rFonts w:hAnsi="宋体"/>
          <w:sz w:val="24"/>
          <w:szCs w:val="24"/>
        </w:rPr>
        <w:t>MATLAB</w:t>
      </w:r>
      <w:r w:rsidRPr="00AD54A1">
        <w:rPr>
          <w:rFonts w:hAnsi="宋体"/>
          <w:sz w:val="24"/>
          <w:szCs w:val="24"/>
        </w:rPr>
        <w:t>的道路交通标志识别</w:t>
      </w:r>
      <w:r w:rsidRPr="00AD54A1">
        <w:rPr>
          <w:rFonts w:hAnsi="宋体"/>
          <w:sz w:val="24"/>
          <w:szCs w:val="24"/>
        </w:rPr>
        <w:t xml:space="preserve">[J]. </w:t>
      </w:r>
      <w:r w:rsidRPr="00AD54A1">
        <w:rPr>
          <w:rFonts w:hAnsi="宋体"/>
          <w:sz w:val="24"/>
          <w:szCs w:val="24"/>
        </w:rPr>
        <w:t>教育教学论坛</w:t>
      </w:r>
      <w:r w:rsidRPr="00AD54A1">
        <w:rPr>
          <w:rFonts w:hAnsi="宋体"/>
          <w:sz w:val="24"/>
          <w:szCs w:val="24"/>
        </w:rPr>
        <w:t>,2016(12):55-57.</w:t>
      </w:r>
      <w:r w:rsidRPr="00AD54A1">
        <w:rPr>
          <w:rFonts w:hAnsi="宋体"/>
          <w:sz w:val="24"/>
          <w:szCs w:val="24"/>
        </w:rPr>
        <w:t> </w:t>
      </w:r>
    </w:p>
    <w:p w14:paraId="529255E4" w14:textId="003F3E9D" w:rsidR="00D95E3F" w:rsidRPr="000426E8" w:rsidRDefault="00C05307" w:rsidP="0026251B">
      <w:pPr>
        <w:numPr>
          <w:ilvl w:val="0"/>
          <w:numId w:val="1"/>
        </w:numPr>
        <w:tabs>
          <w:tab w:val="clear" w:pos="420"/>
          <w:tab w:val="left" w:pos="504"/>
        </w:tabs>
        <w:spacing w:line="360" w:lineRule="auto"/>
        <w:rPr>
          <w:rFonts w:hAnsi="宋体"/>
          <w:sz w:val="24"/>
          <w:szCs w:val="24"/>
        </w:rPr>
      </w:pPr>
      <w:r w:rsidRPr="000426E8">
        <w:rPr>
          <w:rFonts w:hAnsi="宋体"/>
          <w:sz w:val="24"/>
          <w:szCs w:val="24"/>
        </w:rPr>
        <w:t>王国栋</w:t>
      </w:r>
      <w:r w:rsidRPr="000426E8">
        <w:rPr>
          <w:rFonts w:hAnsi="宋体"/>
          <w:sz w:val="24"/>
          <w:szCs w:val="24"/>
        </w:rPr>
        <w:t>,</w:t>
      </w:r>
      <w:r w:rsidRPr="000426E8">
        <w:rPr>
          <w:rFonts w:hAnsi="宋体"/>
          <w:sz w:val="24"/>
          <w:szCs w:val="24"/>
        </w:rPr>
        <w:t>姚力</w:t>
      </w:r>
      <w:r w:rsidRPr="000426E8">
        <w:rPr>
          <w:rFonts w:hAnsi="宋体"/>
          <w:sz w:val="24"/>
          <w:szCs w:val="24"/>
        </w:rPr>
        <w:t xml:space="preserve">. </w:t>
      </w:r>
      <w:r w:rsidRPr="000426E8">
        <w:rPr>
          <w:rFonts w:hAnsi="宋体"/>
          <w:sz w:val="24"/>
          <w:szCs w:val="24"/>
        </w:rPr>
        <w:t>基于</w:t>
      </w:r>
      <w:r w:rsidRPr="000426E8">
        <w:rPr>
          <w:rFonts w:hAnsi="宋体"/>
          <w:sz w:val="24"/>
          <w:szCs w:val="24"/>
        </w:rPr>
        <w:t>MATLAB</w:t>
      </w:r>
      <w:r w:rsidRPr="000426E8">
        <w:rPr>
          <w:rFonts w:hAnsi="宋体"/>
          <w:sz w:val="24"/>
          <w:szCs w:val="24"/>
        </w:rPr>
        <w:t>的图像处理技术在足迹图像中的应用</w:t>
      </w:r>
      <w:r w:rsidRPr="000426E8">
        <w:rPr>
          <w:rFonts w:hAnsi="宋体"/>
          <w:sz w:val="24"/>
          <w:szCs w:val="24"/>
        </w:rPr>
        <w:t xml:space="preserve">[J]. </w:t>
      </w:r>
      <w:r w:rsidRPr="000426E8">
        <w:rPr>
          <w:rFonts w:hAnsi="宋体"/>
          <w:sz w:val="24"/>
          <w:szCs w:val="24"/>
        </w:rPr>
        <w:t>云南警官学院学报</w:t>
      </w:r>
      <w:r w:rsidRPr="000426E8">
        <w:rPr>
          <w:rFonts w:hAnsi="宋体"/>
          <w:sz w:val="24"/>
          <w:szCs w:val="24"/>
        </w:rPr>
        <w:t>,2019(5):107-113.</w:t>
      </w:r>
    </w:p>
    <w:p w14:paraId="406BBD05" w14:textId="4469624B" w:rsidR="00C05307" w:rsidRPr="00702A66" w:rsidRDefault="00C05307" w:rsidP="00702A66">
      <w:pPr>
        <w:widowControl/>
        <w:jc w:val="left"/>
        <w:rPr>
          <w:rFonts w:ascii="Segoe UI" w:hAnsi="Segoe UI" w:cs="Segoe UI"/>
          <w:color w:val="333333"/>
          <w:sz w:val="21"/>
          <w:szCs w:val="21"/>
          <w:shd w:val="clear" w:color="auto" w:fill="FFFFFF"/>
        </w:rPr>
      </w:pPr>
    </w:p>
    <w:sectPr w:rsidR="00C05307" w:rsidRPr="00702A66" w:rsidSect="00B93339">
      <w:headerReference w:type="default" r:id="rId27"/>
      <w:pgSz w:w="11906" w:h="16838" w:code="9"/>
      <w:pgMar w:top="1701" w:right="1134" w:bottom="1418" w:left="1701" w:header="567" w:footer="851"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0DF0C" w14:textId="77777777" w:rsidR="00B33D32" w:rsidRDefault="00B33D32">
      <w:r>
        <w:separator/>
      </w:r>
    </w:p>
  </w:endnote>
  <w:endnote w:type="continuationSeparator" w:id="0">
    <w:p w14:paraId="2BB0DB16" w14:textId="77777777" w:rsidR="00B33D32" w:rsidRDefault="00B33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24988" w14:textId="77777777" w:rsidR="00B33D32" w:rsidRDefault="00B33D32">
      <w:r>
        <w:separator/>
      </w:r>
    </w:p>
  </w:footnote>
  <w:footnote w:type="continuationSeparator" w:id="0">
    <w:p w14:paraId="4437133A" w14:textId="77777777" w:rsidR="00B33D32" w:rsidRDefault="00B33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507E" w14:textId="404E1D46" w:rsidR="005C5F86" w:rsidRPr="00B93339" w:rsidRDefault="005C5F86" w:rsidP="00B93339">
    <w:pPr>
      <w:pStyle w:val="a9"/>
      <w:pBdr>
        <w:bottom w:val="none" w:sz="0" w:space="0" w:color="auto"/>
      </w:pBdr>
      <w:tabs>
        <w:tab w:val="clear" w:pos="8306"/>
        <w:tab w:val="right" w:pos="9057"/>
      </w:tabs>
      <w:spacing w:afterLines="100" w:after="240"/>
      <w:jc w:val="distribute"/>
      <w:rPr>
        <w:rFonts w:ascii="宋体" w:eastAsia="宋体" w:hAnsi="宋体"/>
        <w:sz w:val="24"/>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5E2D" w14:textId="1692A2B1" w:rsidR="005C5F86" w:rsidRDefault="005C5F86" w:rsidP="00F819DF">
    <w:pPr>
      <w:pStyle w:val="a9"/>
      <w:pBdr>
        <w:bottom w:val="none" w:sz="0" w:space="0" w:color="auto"/>
      </w:pBdr>
      <w:tabs>
        <w:tab w:val="clear" w:pos="8306"/>
        <w:tab w:val="right" w:pos="9057"/>
      </w:tabs>
      <w:spacing w:afterLines="100" w:after="240"/>
      <w:jc w:val="distribute"/>
      <w:rPr>
        <w:rFonts w:ascii="宋体" w:eastAsia="宋体" w:hAnsi="宋体"/>
        <w:sz w:val="24"/>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953BD8"/>
    <w:multiLevelType w:val="singleLevel"/>
    <w:tmpl w:val="87953BD8"/>
    <w:lvl w:ilvl="0">
      <w:start w:val="1"/>
      <w:numFmt w:val="decimal"/>
      <w:lvlText w:val="%1."/>
      <w:lvlJc w:val="left"/>
      <w:pPr>
        <w:tabs>
          <w:tab w:val="left" w:pos="312"/>
        </w:tabs>
      </w:pPr>
    </w:lvl>
  </w:abstractNum>
  <w:abstractNum w:abstractNumId="1" w15:restartNumberingAfterBreak="0">
    <w:nsid w:val="00000001"/>
    <w:multiLevelType w:val="multilevel"/>
    <w:tmpl w:val="00000001"/>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0000002"/>
    <w:multiLevelType w:val="multilevel"/>
    <w:tmpl w:val="00000002"/>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06"/>
    <w:multiLevelType w:val="multilevel"/>
    <w:tmpl w:val="00000006"/>
    <w:lvl w:ilvl="0">
      <w:start w:val="1"/>
      <w:numFmt w:val="decimal"/>
      <w:lvlText w:val="%1．"/>
      <w:lvlJc w:val="left"/>
      <w:pPr>
        <w:tabs>
          <w:tab w:val="num" w:pos="900"/>
        </w:tabs>
        <w:ind w:left="900" w:hanging="42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3713A83"/>
    <w:multiLevelType w:val="multilevel"/>
    <w:tmpl w:val="51708BEE"/>
    <w:lvl w:ilvl="0">
      <w:start w:val="1"/>
      <w:numFmt w:val="decimal"/>
      <w:lvlText w:val="%1"/>
      <w:lvlJc w:val="left"/>
      <w:pPr>
        <w:tabs>
          <w:tab w:val="num" w:pos="495"/>
        </w:tabs>
        <w:ind w:left="495" w:hanging="495"/>
      </w:pPr>
      <w:rPr>
        <w:rFonts w:hint="default"/>
      </w:rPr>
    </w:lvl>
    <w:lvl w:ilvl="1">
      <w:start w:val="1"/>
      <w:numFmt w:val="decimal"/>
      <w:isLgl/>
      <w:lvlText w:val="%1.%2"/>
      <w:lvlJc w:val="left"/>
      <w:pPr>
        <w:tabs>
          <w:tab w:val="num" w:pos="480"/>
        </w:tabs>
        <w:ind w:left="480" w:hanging="48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5" w15:restartNumberingAfterBreak="0">
    <w:nsid w:val="07196D08"/>
    <w:multiLevelType w:val="hybridMultilevel"/>
    <w:tmpl w:val="160E9C02"/>
    <w:lvl w:ilvl="0" w:tplc="7FC65F70">
      <w:start w:val="1"/>
      <w:numFmt w:val="decimal"/>
      <w:lvlText w:val="%1"/>
      <w:lvlJc w:val="left"/>
      <w:pPr>
        <w:tabs>
          <w:tab w:val="num" w:pos="495"/>
        </w:tabs>
        <w:ind w:left="495" w:hanging="49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D0652A6"/>
    <w:multiLevelType w:val="multilevel"/>
    <w:tmpl w:val="ED98A062"/>
    <w:lvl w:ilvl="0">
      <w:start w:val="1"/>
      <w:numFmt w:val="decimal"/>
      <w:lvlText w:val="%1"/>
      <w:lvlJc w:val="left"/>
      <w:pPr>
        <w:tabs>
          <w:tab w:val="num" w:pos="495"/>
        </w:tabs>
        <w:ind w:left="495" w:hanging="495"/>
      </w:pPr>
      <w:rPr>
        <w:rFonts w:hint="default"/>
      </w:rPr>
    </w:lvl>
    <w:lvl w:ilvl="1">
      <w:start w:val="1"/>
      <w:numFmt w:val="decimal"/>
      <w:isLgl/>
      <w:lvlText w:val="%1.%2"/>
      <w:lvlJc w:val="left"/>
      <w:pPr>
        <w:tabs>
          <w:tab w:val="num" w:pos="480"/>
        </w:tabs>
        <w:ind w:left="480" w:hanging="48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7" w15:restartNumberingAfterBreak="0">
    <w:nsid w:val="0DCA32FC"/>
    <w:multiLevelType w:val="multilevel"/>
    <w:tmpl w:val="71740B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720AF2"/>
    <w:multiLevelType w:val="multilevel"/>
    <w:tmpl w:val="526A1376"/>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14F11C3F"/>
    <w:multiLevelType w:val="multilevel"/>
    <w:tmpl w:val="160E9C02"/>
    <w:lvl w:ilvl="0">
      <w:start w:val="1"/>
      <w:numFmt w:val="decimal"/>
      <w:lvlText w:val="%1"/>
      <w:lvlJc w:val="left"/>
      <w:pPr>
        <w:tabs>
          <w:tab w:val="num" w:pos="495"/>
        </w:tabs>
        <w:ind w:left="495" w:hanging="49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177F1066"/>
    <w:multiLevelType w:val="multilevel"/>
    <w:tmpl w:val="0E5E6F50"/>
    <w:lvl w:ilvl="0">
      <w:start w:val="1"/>
      <w:numFmt w:val="decimal"/>
      <w:lvlText w:val="%1、"/>
      <w:lvlJc w:val="left"/>
      <w:pPr>
        <w:tabs>
          <w:tab w:val="num" w:pos="842"/>
        </w:tabs>
        <w:ind w:left="842" w:hanging="842"/>
      </w:pPr>
      <w:rPr>
        <w:rFonts w:hint="default"/>
      </w:rPr>
    </w:lvl>
    <w:lvl w:ilvl="1">
      <w:start w:val="1"/>
      <w:numFmt w:val="lowerLetter"/>
      <w:lvlText w:val="%2)"/>
      <w:lvlJc w:val="left"/>
      <w:pPr>
        <w:tabs>
          <w:tab w:val="num" w:pos="1322"/>
        </w:tabs>
        <w:ind w:left="1322" w:hanging="420"/>
      </w:pPr>
    </w:lvl>
    <w:lvl w:ilvl="2">
      <w:start w:val="1"/>
      <w:numFmt w:val="lowerRoman"/>
      <w:lvlText w:val="%3."/>
      <w:lvlJc w:val="right"/>
      <w:pPr>
        <w:tabs>
          <w:tab w:val="num" w:pos="1742"/>
        </w:tabs>
        <w:ind w:left="1742" w:hanging="420"/>
      </w:pPr>
    </w:lvl>
    <w:lvl w:ilvl="3">
      <w:start w:val="1"/>
      <w:numFmt w:val="decimal"/>
      <w:lvlText w:val="%4."/>
      <w:lvlJc w:val="left"/>
      <w:pPr>
        <w:tabs>
          <w:tab w:val="num" w:pos="2162"/>
        </w:tabs>
        <w:ind w:left="2162" w:hanging="420"/>
      </w:pPr>
    </w:lvl>
    <w:lvl w:ilvl="4">
      <w:start w:val="1"/>
      <w:numFmt w:val="lowerLetter"/>
      <w:lvlText w:val="%5)"/>
      <w:lvlJc w:val="left"/>
      <w:pPr>
        <w:tabs>
          <w:tab w:val="num" w:pos="2582"/>
        </w:tabs>
        <w:ind w:left="2582" w:hanging="420"/>
      </w:pPr>
    </w:lvl>
    <w:lvl w:ilvl="5">
      <w:start w:val="1"/>
      <w:numFmt w:val="lowerRoman"/>
      <w:lvlText w:val="%6."/>
      <w:lvlJc w:val="right"/>
      <w:pPr>
        <w:tabs>
          <w:tab w:val="num" w:pos="3002"/>
        </w:tabs>
        <w:ind w:left="3002" w:hanging="420"/>
      </w:pPr>
    </w:lvl>
    <w:lvl w:ilvl="6">
      <w:start w:val="1"/>
      <w:numFmt w:val="decimal"/>
      <w:lvlText w:val="%7."/>
      <w:lvlJc w:val="left"/>
      <w:pPr>
        <w:tabs>
          <w:tab w:val="num" w:pos="3422"/>
        </w:tabs>
        <w:ind w:left="3422" w:hanging="420"/>
      </w:pPr>
    </w:lvl>
    <w:lvl w:ilvl="7">
      <w:start w:val="1"/>
      <w:numFmt w:val="lowerLetter"/>
      <w:lvlText w:val="%8)"/>
      <w:lvlJc w:val="left"/>
      <w:pPr>
        <w:tabs>
          <w:tab w:val="num" w:pos="3842"/>
        </w:tabs>
        <w:ind w:left="3842" w:hanging="420"/>
      </w:pPr>
    </w:lvl>
    <w:lvl w:ilvl="8">
      <w:start w:val="1"/>
      <w:numFmt w:val="lowerRoman"/>
      <w:lvlText w:val="%9."/>
      <w:lvlJc w:val="right"/>
      <w:pPr>
        <w:tabs>
          <w:tab w:val="num" w:pos="4262"/>
        </w:tabs>
        <w:ind w:left="4262" w:hanging="420"/>
      </w:pPr>
    </w:lvl>
  </w:abstractNum>
  <w:abstractNum w:abstractNumId="11" w15:restartNumberingAfterBreak="0">
    <w:nsid w:val="19C257BA"/>
    <w:multiLevelType w:val="hybridMultilevel"/>
    <w:tmpl w:val="A9968C0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0353CDD"/>
    <w:multiLevelType w:val="singleLevel"/>
    <w:tmpl w:val="300EDE14"/>
    <w:lvl w:ilvl="0">
      <w:start w:val="1"/>
      <w:numFmt w:val="decimal"/>
      <w:lvlText w:val="(%1)"/>
      <w:lvlJc w:val="left"/>
      <w:pPr>
        <w:tabs>
          <w:tab w:val="num" w:pos="870"/>
        </w:tabs>
        <w:ind w:left="870" w:hanging="390"/>
      </w:pPr>
      <w:rPr>
        <w:rFonts w:hint="default"/>
      </w:rPr>
    </w:lvl>
  </w:abstractNum>
  <w:abstractNum w:abstractNumId="13" w15:restartNumberingAfterBreak="0">
    <w:nsid w:val="24FB6240"/>
    <w:multiLevelType w:val="multilevel"/>
    <w:tmpl w:val="594046BC"/>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15:restartNumberingAfterBreak="0">
    <w:nsid w:val="38AB48F9"/>
    <w:multiLevelType w:val="multilevel"/>
    <w:tmpl w:val="594046BC"/>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3FC80FFA"/>
    <w:multiLevelType w:val="hybridMultilevel"/>
    <w:tmpl w:val="6838B3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A891CCD"/>
    <w:multiLevelType w:val="multilevel"/>
    <w:tmpl w:val="EEC0BF32"/>
    <w:lvl w:ilvl="0">
      <w:start w:val="1"/>
      <w:numFmt w:val="decimal"/>
      <w:lvlText w:val="%1．"/>
      <w:lvlJc w:val="left"/>
      <w:pPr>
        <w:tabs>
          <w:tab w:val="num" w:pos="842"/>
        </w:tabs>
        <w:ind w:left="842" w:hanging="360"/>
      </w:pPr>
      <w:rPr>
        <w:rFonts w:hint="default"/>
      </w:rPr>
    </w:lvl>
    <w:lvl w:ilvl="1">
      <w:start w:val="1"/>
      <w:numFmt w:val="lowerLetter"/>
      <w:lvlText w:val="%2)"/>
      <w:lvlJc w:val="left"/>
      <w:pPr>
        <w:tabs>
          <w:tab w:val="num" w:pos="1322"/>
        </w:tabs>
        <w:ind w:left="1322" w:hanging="420"/>
      </w:pPr>
    </w:lvl>
    <w:lvl w:ilvl="2">
      <w:start w:val="1"/>
      <w:numFmt w:val="lowerRoman"/>
      <w:lvlText w:val="%3."/>
      <w:lvlJc w:val="right"/>
      <w:pPr>
        <w:tabs>
          <w:tab w:val="num" w:pos="1742"/>
        </w:tabs>
        <w:ind w:left="1742" w:hanging="420"/>
      </w:pPr>
    </w:lvl>
    <w:lvl w:ilvl="3">
      <w:start w:val="1"/>
      <w:numFmt w:val="decimal"/>
      <w:lvlText w:val="%4."/>
      <w:lvlJc w:val="left"/>
      <w:pPr>
        <w:tabs>
          <w:tab w:val="num" w:pos="2162"/>
        </w:tabs>
        <w:ind w:left="2162" w:hanging="420"/>
      </w:pPr>
    </w:lvl>
    <w:lvl w:ilvl="4">
      <w:start w:val="1"/>
      <w:numFmt w:val="lowerLetter"/>
      <w:lvlText w:val="%5)"/>
      <w:lvlJc w:val="left"/>
      <w:pPr>
        <w:tabs>
          <w:tab w:val="num" w:pos="2582"/>
        </w:tabs>
        <w:ind w:left="2582" w:hanging="420"/>
      </w:pPr>
    </w:lvl>
    <w:lvl w:ilvl="5">
      <w:start w:val="1"/>
      <w:numFmt w:val="lowerRoman"/>
      <w:lvlText w:val="%6."/>
      <w:lvlJc w:val="right"/>
      <w:pPr>
        <w:tabs>
          <w:tab w:val="num" w:pos="3002"/>
        </w:tabs>
        <w:ind w:left="3002" w:hanging="420"/>
      </w:pPr>
    </w:lvl>
    <w:lvl w:ilvl="6">
      <w:start w:val="1"/>
      <w:numFmt w:val="decimal"/>
      <w:lvlText w:val="%7."/>
      <w:lvlJc w:val="left"/>
      <w:pPr>
        <w:tabs>
          <w:tab w:val="num" w:pos="3422"/>
        </w:tabs>
        <w:ind w:left="3422" w:hanging="420"/>
      </w:pPr>
    </w:lvl>
    <w:lvl w:ilvl="7">
      <w:start w:val="1"/>
      <w:numFmt w:val="lowerLetter"/>
      <w:lvlText w:val="%8)"/>
      <w:lvlJc w:val="left"/>
      <w:pPr>
        <w:tabs>
          <w:tab w:val="num" w:pos="3842"/>
        </w:tabs>
        <w:ind w:left="3842" w:hanging="420"/>
      </w:pPr>
    </w:lvl>
    <w:lvl w:ilvl="8">
      <w:start w:val="1"/>
      <w:numFmt w:val="lowerRoman"/>
      <w:lvlText w:val="%9."/>
      <w:lvlJc w:val="right"/>
      <w:pPr>
        <w:tabs>
          <w:tab w:val="num" w:pos="4262"/>
        </w:tabs>
        <w:ind w:left="4262" w:hanging="420"/>
      </w:pPr>
    </w:lvl>
  </w:abstractNum>
  <w:abstractNum w:abstractNumId="17" w15:restartNumberingAfterBreak="0">
    <w:nsid w:val="4B0843D5"/>
    <w:multiLevelType w:val="multilevel"/>
    <w:tmpl w:val="CC881046"/>
    <w:lvl w:ilvl="0">
      <w:start w:val="1"/>
      <w:numFmt w:val="decimal"/>
      <w:lvlText w:val="%1"/>
      <w:lvlJc w:val="left"/>
      <w:pPr>
        <w:tabs>
          <w:tab w:val="num" w:pos="495"/>
        </w:tabs>
        <w:ind w:left="495" w:hanging="49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55585271"/>
    <w:multiLevelType w:val="hybridMultilevel"/>
    <w:tmpl w:val="05863872"/>
    <w:lvl w:ilvl="0" w:tplc="2D36FEEC">
      <w:start w:val="1"/>
      <w:numFmt w:val="decimal"/>
      <w:lvlText w:val="[%1]"/>
      <w:lvlJc w:val="left"/>
      <w:pPr>
        <w:tabs>
          <w:tab w:val="num" w:pos="495"/>
        </w:tabs>
        <w:ind w:left="495" w:hanging="49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A3F5C66"/>
    <w:multiLevelType w:val="hybridMultilevel"/>
    <w:tmpl w:val="553EBC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8F3FA3"/>
    <w:multiLevelType w:val="hybridMultilevel"/>
    <w:tmpl w:val="07582C92"/>
    <w:lvl w:ilvl="0" w:tplc="0409000F">
      <w:start w:val="1"/>
      <w:numFmt w:val="decimal"/>
      <w:lvlText w:val="%1."/>
      <w:lvlJc w:val="left"/>
      <w:pPr>
        <w:ind w:left="794" w:hanging="420"/>
      </w:pPr>
    </w:lvl>
    <w:lvl w:ilvl="1" w:tplc="04090019" w:tentative="1">
      <w:start w:val="1"/>
      <w:numFmt w:val="lowerLetter"/>
      <w:lvlText w:val="%2)"/>
      <w:lvlJc w:val="left"/>
      <w:pPr>
        <w:ind w:left="1214" w:hanging="420"/>
      </w:pPr>
    </w:lvl>
    <w:lvl w:ilvl="2" w:tplc="0409001B" w:tentative="1">
      <w:start w:val="1"/>
      <w:numFmt w:val="lowerRoman"/>
      <w:lvlText w:val="%3."/>
      <w:lvlJc w:val="right"/>
      <w:pPr>
        <w:ind w:left="1634" w:hanging="420"/>
      </w:pPr>
    </w:lvl>
    <w:lvl w:ilvl="3" w:tplc="0409000F" w:tentative="1">
      <w:start w:val="1"/>
      <w:numFmt w:val="decimal"/>
      <w:lvlText w:val="%4."/>
      <w:lvlJc w:val="left"/>
      <w:pPr>
        <w:ind w:left="2054" w:hanging="420"/>
      </w:pPr>
    </w:lvl>
    <w:lvl w:ilvl="4" w:tplc="04090019" w:tentative="1">
      <w:start w:val="1"/>
      <w:numFmt w:val="lowerLetter"/>
      <w:lvlText w:val="%5)"/>
      <w:lvlJc w:val="left"/>
      <w:pPr>
        <w:ind w:left="2474" w:hanging="420"/>
      </w:pPr>
    </w:lvl>
    <w:lvl w:ilvl="5" w:tplc="0409001B" w:tentative="1">
      <w:start w:val="1"/>
      <w:numFmt w:val="lowerRoman"/>
      <w:lvlText w:val="%6."/>
      <w:lvlJc w:val="right"/>
      <w:pPr>
        <w:ind w:left="2894" w:hanging="420"/>
      </w:pPr>
    </w:lvl>
    <w:lvl w:ilvl="6" w:tplc="0409000F" w:tentative="1">
      <w:start w:val="1"/>
      <w:numFmt w:val="decimal"/>
      <w:lvlText w:val="%7."/>
      <w:lvlJc w:val="left"/>
      <w:pPr>
        <w:ind w:left="3314" w:hanging="420"/>
      </w:pPr>
    </w:lvl>
    <w:lvl w:ilvl="7" w:tplc="04090019" w:tentative="1">
      <w:start w:val="1"/>
      <w:numFmt w:val="lowerLetter"/>
      <w:lvlText w:val="%8)"/>
      <w:lvlJc w:val="left"/>
      <w:pPr>
        <w:ind w:left="3734" w:hanging="420"/>
      </w:pPr>
    </w:lvl>
    <w:lvl w:ilvl="8" w:tplc="0409001B" w:tentative="1">
      <w:start w:val="1"/>
      <w:numFmt w:val="lowerRoman"/>
      <w:lvlText w:val="%9."/>
      <w:lvlJc w:val="right"/>
      <w:pPr>
        <w:ind w:left="4154" w:hanging="420"/>
      </w:pPr>
    </w:lvl>
  </w:abstractNum>
  <w:abstractNum w:abstractNumId="21" w15:restartNumberingAfterBreak="0">
    <w:nsid w:val="62FC2A6F"/>
    <w:multiLevelType w:val="hybridMultilevel"/>
    <w:tmpl w:val="217E56DC"/>
    <w:lvl w:ilvl="0" w:tplc="2736A14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37C67FA"/>
    <w:multiLevelType w:val="hybridMultilevel"/>
    <w:tmpl w:val="7598DFC8"/>
    <w:lvl w:ilvl="0" w:tplc="2D36FEEC">
      <w:start w:val="1"/>
      <w:numFmt w:val="decimal"/>
      <w:lvlText w:val="[%1]"/>
      <w:lvlJc w:val="left"/>
      <w:pPr>
        <w:tabs>
          <w:tab w:val="num" w:pos="495"/>
        </w:tabs>
        <w:ind w:left="495" w:hanging="49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84B6499"/>
    <w:multiLevelType w:val="multilevel"/>
    <w:tmpl w:val="28E2C55A"/>
    <w:lvl w:ilvl="0">
      <w:start w:val="1"/>
      <w:numFmt w:val="decimal"/>
      <w:lvlText w:val="%1、"/>
      <w:lvlJc w:val="left"/>
      <w:pPr>
        <w:tabs>
          <w:tab w:val="num" w:pos="842"/>
        </w:tabs>
        <w:ind w:left="842" w:hanging="360"/>
      </w:pPr>
      <w:rPr>
        <w:rFonts w:hint="default"/>
      </w:rPr>
    </w:lvl>
    <w:lvl w:ilvl="1">
      <w:start w:val="1"/>
      <w:numFmt w:val="lowerLetter"/>
      <w:lvlText w:val="%2)"/>
      <w:lvlJc w:val="left"/>
      <w:pPr>
        <w:tabs>
          <w:tab w:val="num" w:pos="1322"/>
        </w:tabs>
        <w:ind w:left="1322" w:hanging="420"/>
      </w:pPr>
    </w:lvl>
    <w:lvl w:ilvl="2">
      <w:start w:val="1"/>
      <w:numFmt w:val="lowerRoman"/>
      <w:lvlText w:val="%3."/>
      <w:lvlJc w:val="right"/>
      <w:pPr>
        <w:tabs>
          <w:tab w:val="num" w:pos="1742"/>
        </w:tabs>
        <w:ind w:left="1742" w:hanging="420"/>
      </w:pPr>
    </w:lvl>
    <w:lvl w:ilvl="3">
      <w:start w:val="1"/>
      <w:numFmt w:val="decimal"/>
      <w:lvlText w:val="%4."/>
      <w:lvlJc w:val="left"/>
      <w:pPr>
        <w:tabs>
          <w:tab w:val="num" w:pos="2162"/>
        </w:tabs>
        <w:ind w:left="2162" w:hanging="420"/>
      </w:pPr>
    </w:lvl>
    <w:lvl w:ilvl="4">
      <w:start w:val="1"/>
      <w:numFmt w:val="lowerLetter"/>
      <w:lvlText w:val="%5)"/>
      <w:lvlJc w:val="left"/>
      <w:pPr>
        <w:tabs>
          <w:tab w:val="num" w:pos="2582"/>
        </w:tabs>
        <w:ind w:left="2582" w:hanging="420"/>
      </w:pPr>
    </w:lvl>
    <w:lvl w:ilvl="5">
      <w:start w:val="1"/>
      <w:numFmt w:val="lowerRoman"/>
      <w:lvlText w:val="%6."/>
      <w:lvlJc w:val="right"/>
      <w:pPr>
        <w:tabs>
          <w:tab w:val="num" w:pos="3002"/>
        </w:tabs>
        <w:ind w:left="3002" w:hanging="420"/>
      </w:pPr>
    </w:lvl>
    <w:lvl w:ilvl="6">
      <w:start w:val="1"/>
      <w:numFmt w:val="decimal"/>
      <w:lvlText w:val="%7."/>
      <w:lvlJc w:val="left"/>
      <w:pPr>
        <w:tabs>
          <w:tab w:val="num" w:pos="3422"/>
        </w:tabs>
        <w:ind w:left="3422" w:hanging="420"/>
      </w:pPr>
    </w:lvl>
    <w:lvl w:ilvl="7">
      <w:start w:val="1"/>
      <w:numFmt w:val="lowerLetter"/>
      <w:lvlText w:val="%8)"/>
      <w:lvlJc w:val="left"/>
      <w:pPr>
        <w:tabs>
          <w:tab w:val="num" w:pos="3842"/>
        </w:tabs>
        <w:ind w:left="3842" w:hanging="420"/>
      </w:pPr>
    </w:lvl>
    <w:lvl w:ilvl="8">
      <w:start w:val="1"/>
      <w:numFmt w:val="lowerRoman"/>
      <w:lvlText w:val="%9."/>
      <w:lvlJc w:val="right"/>
      <w:pPr>
        <w:tabs>
          <w:tab w:val="num" w:pos="4262"/>
        </w:tabs>
        <w:ind w:left="4262" w:hanging="420"/>
      </w:pPr>
    </w:lvl>
  </w:abstractNum>
  <w:abstractNum w:abstractNumId="24" w15:restartNumberingAfterBreak="0">
    <w:nsid w:val="6B916B8A"/>
    <w:multiLevelType w:val="hybridMultilevel"/>
    <w:tmpl w:val="338871A4"/>
    <w:lvl w:ilvl="0" w:tplc="5BB0E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DF76233"/>
    <w:multiLevelType w:val="multilevel"/>
    <w:tmpl w:val="AF247EE2"/>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322"/>
        </w:tabs>
        <w:ind w:left="1322" w:hanging="420"/>
      </w:pPr>
    </w:lvl>
    <w:lvl w:ilvl="2">
      <w:start w:val="1"/>
      <w:numFmt w:val="lowerRoman"/>
      <w:lvlText w:val="%3."/>
      <w:lvlJc w:val="right"/>
      <w:pPr>
        <w:tabs>
          <w:tab w:val="num" w:pos="1742"/>
        </w:tabs>
        <w:ind w:left="1742" w:hanging="420"/>
      </w:pPr>
    </w:lvl>
    <w:lvl w:ilvl="3">
      <w:start w:val="1"/>
      <w:numFmt w:val="decimal"/>
      <w:lvlText w:val="%4."/>
      <w:lvlJc w:val="left"/>
      <w:pPr>
        <w:tabs>
          <w:tab w:val="num" w:pos="2162"/>
        </w:tabs>
        <w:ind w:left="2162" w:hanging="420"/>
      </w:pPr>
    </w:lvl>
    <w:lvl w:ilvl="4">
      <w:start w:val="1"/>
      <w:numFmt w:val="lowerLetter"/>
      <w:lvlText w:val="%5)"/>
      <w:lvlJc w:val="left"/>
      <w:pPr>
        <w:tabs>
          <w:tab w:val="num" w:pos="2582"/>
        </w:tabs>
        <w:ind w:left="2582" w:hanging="420"/>
      </w:pPr>
    </w:lvl>
    <w:lvl w:ilvl="5">
      <w:start w:val="1"/>
      <w:numFmt w:val="lowerRoman"/>
      <w:lvlText w:val="%6."/>
      <w:lvlJc w:val="right"/>
      <w:pPr>
        <w:tabs>
          <w:tab w:val="num" w:pos="3002"/>
        </w:tabs>
        <w:ind w:left="3002" w:hanging="420"/>
      </w:pPr>
    </w:lvl>
    <w:lvl w:ilvl="6">
      <w:start w:val="1"/>
      <w:numFmt w:val="decimal"/>
      <w:lvlText w:val="%7."/>
      <w:lvlJc w:val="left"/>
      <w:pPr>
        <w:tabs>
          <w:tab w:val="num" w:pos="3422"/>
        </w:tabs>
        <w:ind w:left="3422" w:hanging="420"/>
      </w:pPr>
    </w:lvl>
    <w:lvl w:ilvl="7">
      <w:start w:val="1"/>
      <w:numFmt w:val="lowerLetter"/>
      <w:lvlText w:val="%8)"/>
      <w:lvlJc w:val="left"/>
      <w:pPr>
        <w:tabs>
          <w:tab w:val="num" w:pos="3842"/>
        </w:tabs>
        <w:ind w:left="3842" w:hanging="420"/>
      </w:pPr>
    </w:lvl>
    <w:lvl w:ilvl="8">
      <w:start w:val="1"/>
      <w:numFmt w:val="lowerRoman"/>
      <w:lvlText w:val="%9."/>
      <w:lvlJc w:val="right"/>
      <w:pPr>
        <w:tabs>
          <w:tab w:val="num" w:pos="4262"/>
        </w:tabs>
        <w:ind w:left="4262" w:hanging="420"/>
      </w:pPr>
    </w:lvl>
  </w:abstractNum>
  <w:abstractNum w:abstractNumId="26" w15:restartNumberingAfterBreak="0">
    <w:nsid w:val="6FF72578"/>
    <w:multiLevelType w:val="hybridMultilevel"/>
    <w:tmpl w:val="16B2ED74"/>
    <w:lvl w:ilvl="0" w:tplc="B9686D20">
      <w:start w:val="1"/>
      <w:numFmt w:val="decimal"/>
      <w:lvlText w:val="%1、"/>
      <w:lvlJc w:val="left"/>
      <w:pPr>
        <w:tabs>
          <w:tab w:val="num" w:pos="454"/>
        </w:tabs>
        <w:ind w:left="454" w:hanging="454"/>
      </w:pPr>
      <w:rPr>
        <w:rFonts w:hint="default"/>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27" w15:restartNumberingAfterBreak="0">
    <w:nsid w:val="70830EE8"/>
    <w:multiLevelType w:val="hybridMultilevel"/>
    <w:tmpl w:val="030650E0"/>
    <w:lvl w:ilvl="0" w:tplc="3DB256B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1"/>
  </w:num>
  <w:num w:numId="3">
    <w:abstractNumId w:val="3"/>
  </w:num>
  <w:num w:numId="4">
    <w:abstractNumId w:val="21"/>
  </w:num>
  <w:num w:numId="5">
    <w:abstractNumId w:val="11"/>
  </w:num>
  <w:num w:numId="6">
    <w:abstractNumId w:val="4"/>
  </w:num>
  <w:num w:numId="7">
    <w:abstractNumId w:val="17"/>
  </w:num>
  <w:num w:numId="8">
    <w:abstractNumId w:val="5"/>
  </w:num>
  <w:num w:numId="9">
    <w:abstractNumId w:val="9"/>
  </w:num>
  <w:num w:numId="10">
    <w:abstractNumId w:val="18"/>
  </w:num>
  <w:num w:numId="11">
    <w:abstractNumId w:val="12"/>
  </w:num>
  <w:num w:numId="12">
    <w:abstractNumId w:val="22"/>
  </w:num>
  <w:num w:numId="13">
    <w:abstractNumId w:val="14"/>
  </w:num>
  <w:num w:numId="14">
    <w:abstractNumId w:val="13"/>
  </w:num>
  <w:num w:numId="15">
    <w:abstractNumId w:val="26"/>
  </w:num>
  <w:num w:numId="16">
    <w:abstractNumId w:val="16"/>
  </w:num>
  <w:num w:numId="17">
    <w:abstractNumId w:val="23"/>
  </w:num>
  <w:num w:numId="18">
    <w:abstractNumId w:val="10"/>
  </w:num>
  <w:num w:numId="19">
    <w:abstractNumId w:val="25"/>
  </w:num>
  <w:num w:numId="20">
    <w:abstractNumId w:val="6"/>
  </w:num>
  <w:num w:numId="21">
    <w:abstractNumId w:val="27"/>
  </w:num>
  <w:num w:numId="22">
    <w:abstractNumId w:val="8"/>
  </w:num>
  <w:num w:numId="23">
    <w:abstractNumId w:val="7"/>
  </w:num>
  <w:num w:numId="24">
    <w:abstractNumId w:val="0"/>
  </w:num>
  <w:num w:numId="25">
    <w:abstractNumId w:val="15"/>
  </w:num>
  <w:num w:numId="26">
    <w:abstractNumId w:val="19"/>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9"/>
  <w:evenAndOddHeaders/>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D71"/>
    <w:rsid w:val="00004281"/>
    <w:rsid w:val="0000573E"/>
    <w:rsid w:val="00005B10"/>
    <w:rsid w:val="00007217"/>
    <w:rsid w:val="000077BE"/>
    <w:rsid w:val="000078D0"/>
    <w:rsid w:val="00025F49"/>
    <w:rsid w:val="00027CED"/>
    <w:rsid w:val="00032DED"/>
    <w:rsid w:val="00042341"/>
    <w:rsid w:val="000426E8"/>
    <w:rsid w:val="000457A9"/>
    <w:rsid w:val="00061408"/>
    <w:rsid w:val="0007258C"/>
    <w:rsid w:val="000751D8"/>
    <w:rsid w:val="00077E12"/>
    <w:rsid w:val="000815C8"/>
    <w:rsid w:val="0009394E"/>
    <w:rsid w:val="000A68EB"/>
    <w:rsid w:val="000B04E7"/>
    <w:rsid w:val="000C01BE"/>
    <w:rsid w:val="000C1438"/>
    <w:rsid w:val="000C471A"/>
    <w:rsid w:val="000C7146"/>
    <w:rsid w:val="000D3EBB"/>
    <w:rsid w:val="000E222F"/>
    <w:rsid w:val="000F22B6"/>
    <w:rsid w:val="000F323E"/>
    <w:rsid w:val="00113074"/>
    <w:rsid w:val="0011455D"/>
    <w:rsid w:val="00114590"/>
    <w:rsid w:val="00126D6B"/>
    <w:rsid w:val="00126F8D"/>
    <w:rsid w:val="001316B8"/>
    <w:rsid w:val="001354B4"/>
    <w:rsid w:val="0013571D"/>
    <w:rsid w:val="00142D10"/>
    <w:rsid w:val="00153487"/>
    <w:rsid w:val="001541F4"/>
    <w:rsid w:val="00167412"/>
    <w:rsid w:val="00170470"/>
    <w:rsid w:val="00172796"/>
    <w:rsid w:val="00172A27"/>
    <w:rsid w:val="00176C88"/>
    <w:rsid w:val="001776B5"/>
    <w:rsid w:val="0018165E"/>
    <w:rsid w:val="00183C31"/>
    <w:rsid w:val="0019626B"/>
    <w:rsid w:val="001A1327"/>
    <w:rsid w:val="001A2159"/>
    <w:rsid w:val="001B21C2"/>
    <w:rsid w:val="001C29C2"/>
    <w:rsid w:val="001C54FC"/>
    <w:rsid w:val="001D3529"/>
    <w:rsid w:val="001D5161"/>
    <w:rsid w:val="00202DF1"/>
    <w:rsid w:val="00217F57"/>
    <w:rsid w:val="00223DB1"/>
    <w:rsid w:val="00225C11"/>
    <w:rsid w:val="00226E57"/>
    <w:rsid w:val="00237F1E"/>
    <w:rsid w:val="002433FF"/>
    <w:rsid w:val="00251BAB"/>
    <w:rsid w:val="0025668B"/>
    <w:rsid w:val="00261991"/>
    <w:rsid w:val="0026251B"/>
    <w:rsid w:val="00264552"/>
    <w:rsid w:val="002671B3"/>
    <w:rsid w:val="00283A29"/>
    <w:rsid w:val="00287887"/>
    <w:rsid w:val="00290CC8"/>
    <w:rsid w:val="002A047D"/>
    <w:rsid w:val="002A4371"/>
    <w:rsid w:val="002B22BC"/>
    <w:rsid w:val="002C69F1"/>
    <w:rsid w:val="002D19ED"/>
    <w:rsid w:val="002E099B"/>
    <w:rsid w:val="002E31B5"/>
    <w:rsid w:val="002F57B8"/>
    <w:rsid w:val="002F6E98"/>
    <w:rsid w:val="00300BBB"/>
    <w:rsid w:val="0030304B"/>
    <w:rsid w:val="00310F5E"/>
    <w:rsid w:val="00317337"/>
    <w:rsid w:val="003200D2"/>
    <w:rsid w:val="00322714"/>
    <w:rsid w:val="00331525"/>
    <w:rsid w:val="003370E4"/>
    <w:rsid w:val="003401CF"/>
    <w:rsid w:val="0034168B"/>
    <w:rsid w:val="00347314"/>
    <w:rsid w:val="00363D7B"/>
    <w:rsid w:val="00365918"/>
    <w:rsid w:val="00366774"/>
    <w:rsid w:val="00367C27"/>
    <w:rsid w:val="003777B8"/>
    <w:rsid w:val="00382063"/>
    <w:rsid w:val="00397ABC"/>
    <w:rsid w:val="003A1AD4"/>
    <w:rsid w:val="003A718C"/>
    <w:rsid w:val="003B1912"/>
    <w:rsid w:val="003B2BB1"/>
    <w:rsid w:val="003B6C0B"/>
    <w:rsid w:val="003C3467"/>
    <w:rsid w:val="003C39CF"/>
    <w:rsid w:val="003D2454"/>
    <w:rsid w:val="003D3750"/>
    <w:rsid w:val="003E4EA2"/>
    <w:rsid w:val="004076B8"/>
    <w:rsid w:val="004104DC"/>
    <w:rsid w:val="004143D0"/>
    <w:rsid w:val="004217BD"/>
    <w:rsid w:val="004217F3"/>
    <w:rsid w:val="00423CF6"/>
    <w:rsid w:val="00427666"/>
    <w:rsid w:val="00430600"/>
    <w:rsid w:val="00435419"/>
    <w:rsid w:val="004552E4"/>
    <w:rsid w:val="0047374C"/>
    <w:rsid w:val="004802E2"/>
    <w:rsid w:val="00485077"/>
    <w:rsid w:val="00490809"/>
    <w:rsid w:val="00492B15"/>
    <w:rsid w:val="00494031"/>
    <w:rsid w:val="004A2F43"/>
    <w:rsid w:val="004A32C8"/>
    <w:rsid w:val="004A4C30"/>
    <w:rsid w:val="004A5F12"/>
    <w:rsid w:val="004B6DE1"/>
    <w:rsid w:val="004D06D3"/>
    <w:rsid w:val="004D2366"/>
    <w:rsid w:val="004D4833"/>
    <w:rsid w:val="004D4CE5"/>
    <w:rsid w:val="004D78B3"/>
    <w:rsid w:val="004E2ABB"/>
    <w:rsid w:val="004E4DFC"/>
    <w:rsid w:val="004E4E2E"/>
    <w:rsid w:val="004E6E3C"/>
    <w:rsid w:val="004F4AE4"/>
    <w:rsid w:val="005018F3"/>
    <w:rsid w:val="00506A9E"/>
    <w:rsid w:val="00506D70"/>
    <w:rsid w:val="0051194E"/>
    <w:rsid w:val="00515576"/>
    <w:rsid w:val="0053467C"/>
    <w:rsid w:val="00534F4F"/>
    <w:rsid w:val="0054080A"/>
    <w:rsid w:val="0054462C"/>
    <w:rsid w:val="00545B77"/>
    <w:rsid w:val="00546487"/>
    <w:rsid w:val="00546FB0"/>
    <w:rsid w:val="00554300"/>
    <w:rsid w:val="00556CF2"/>
    <w:rsid w:val="0055735E"/>
    <w:rsid w:val="00561906"/>
    <w:rsid w:val="005674D1"/>
    <w:rsid w:val="00574533"/>
    <w:rsid w:val="005920CF"/>
    <w:rsid w:val="00595602"/>
    <w:rsid w:val="005A7976"/>
    <w:rsid w:val="005B2CF4"/>
    <w:rsid w:val="005B4AD2"/>
    <w:rsid w:val="005C1236"/>
    <w:rsid w:val="005C5F86"/>
    <w:rsid w:val="005D247F"/>
    <w:rsid w:val="005E3F1B"/>
    <w:rsid w:val="006025FE"/>
    <w:rsid w:val="00623079"/>
    <w:rsid w:val="0062517D"/>
    <w:rsid w:val="00636067"/>
    <w:rsid w:val="00637CBC"/>
    <w:rsid w:val="006420B5"/>
    <w:rsid w:val="00645897"/>
    <w:rsid w:val="0064639D"/>
    <w:rsid w:val="006516F2"/>
    <w:rsid w:val="006538AE"/>
    <w:rsid w:val="00654555"/>
    <w:rsid w:val="00656B36"/>
    <w:rsid w:val="00673F7C"/>
    <w:rsid w:val="006934C6"/>
    <w:rsid w:val="00697286"/>
    <w:rsid w:val="006A0FBA"/>
    <w:rsid w:val="006B0B2A"/>
    <w:rsid w:val="006B5AEE"/>
    <w:rsid w:val="006B62B3"/>
    <w:rsid w:val="006C08ED"/>
    <w:rsid w:val="006D21A6"/>
    <w:rsid w:val="006D373A"/>
    <w:rsid w:val="006D7D1A"/>
    <w:rsid w:val="006E0EA0"/>
    <w:rsid w:val="006E59D8"/>
    <w:rsid w:val="006F1C05"/>
    <w:rsid w:val="006F224C"/>
    <w:rsid w:val="006F30ED"/>
    <w:rsid w:val="006F3C87"/>
    <w:rsid w:val="006F6138"/>
    <w:rsid w:val="00702A66"/>
    <w:rsid w:val="00714C31"/>
    <w:rsid w:val="00746C88"/>
    <w:rsid w:val="00752645"/>
    <w:rsid w:val="007532BE"/>
    <w:rsid w:val="00760FBC"/>
    <w:rsid w:val="00763039"/>
    <w:rsid w:val="00783775"/>
    <w:rsid w:val="00787C40"/>
    <w:rsid w:val="007C167D"/>
    <w:rsid w:val="007C56E2"/>
    <w:rsid w:val="007D4825"/>
    <w:rsid w:val="007E47A5"/>
    <w:rsid w:val="007F0F34"/>
    <w:rsid w:val="007F78BE"/>
    <w:rsid w:val="0080577A"/>
    <w:rsid w:val="00822A12"/>
    <w:rsid w:val="00825FFB"/>
    <w:rsid w:val="00845415"/>
    <w:rsid w:val="00870106"/>
    <w:rsid w:val="00877291"/>
    <w:rsid w:val="008820C5"/>
    <w:rsid w:val="0088712E"/>
    <w:rsid w:val="00887C5C"/>
    <w:rsid w:val="008901DA"/>
    <w:rsid w:val="00892F19"/>
    <w:rsid w:val="008972AD"/>
    <w:rsid w:val="008A0996"/>
    <w:rsid w:val="008A20BE"/>
    <w:rsid w:val="008A2A5E"/>
    <w:rsid w:val="008A2B01"/>
    <w:rsid w:val="008A40BE"/>
    <w:rsid w:val="008B50AC"/>
    <w:rsid w:val="008C0358"/>
    <w:rsid w:val="008C322B"/>
    <w:rsid w:val="008D44FC"/>
    <w:rsid w:val="008E2343"/>
    <w:rsid w:val="00903735"/>
    <w:rsid w:val="009062D3"/>
    <w:rsid w:val="00912FA1"/>
    <w:rsid w:val="00917702"/>
    <w:rsid w:val="009203A7"/>
    <w:rsid w:val="0092251C"/>
    <w:rsid w:val="00923F9B"/>
    <w:rsid w:val="00933ED7"/>
    <w:rsid w:val="00945044"/>
    <w:rsid w:val="00946578"/>
    <w:rsid w:val="0095436B"/>
    <w:rsid w:val="0095469C"/>
    <w:rsid w:val="00954E79"/>
    <w:rsid w:val="009622DA"/>
    <w:rsid w:val="009654B3"/>
    <w:rsid w:val="00972C7B"/>
    <w:rsid w:val="00974278"/>
    <w:rsid w:val="009771E6"/>
    <w:rsid w:val="0098169F"/>
    <w:rsid w:val="00986F11"/>
    <w:rsid w:val="009906DF"/>
    <w:rsid w:val="00996B9A"/>
    <w:rsid w:val="00996D7A"/>
    <w:rsid w:val="009A68CF"/>
    <w:rsid w:val="009B0C92"/>
    <w:rsid w:val="009B11A5"/>
    <w:rsid w:val="009B146F"/>
    <w:rsid w:val="009B66E1"/>
    <w:rsid w:val="009C5163"/>
    <w:rsid w:val="009D02F5"/>
    <w:rsid w:val="009D4A70"/>
    <w:rsid w:val="009E16AF"/>
    <w:rsid w:val="009E66CF"/>
    <w:rsid w:val="009F27AE"/>
    <w:rsid w:val="009F5B8C"/>
    <w:rsid w:val="009F6E6A"/>
    <w:rsid w:val="00A02191"/>
    <w:rsid w:val="00A079BF"/>
    <w:rsid w:val="00A14413"/>
    <w:rsid w:val="00A21729"/>
    <w:rsid w:val="00A21E59"/>
    <w:rsid w:val="00A26D41"/>
    <w:rsid w:val="00A3289F"/>
    <w:rsid w:val="00A404A1"/>
    <w:rsid w:val="00A4473F"/>
    <w:rsid w:val="00A52AD8"/>
    <w:rsid w:val="00A66813"/>
    <w:rsid w:val="00A82BFF"/>
    <w:rsid w:val="00A85121"/>
    <w:rsid w:val="00A91B78"/>
    <w:rsid w:val="00A95144"/>
    <w:rsid w:val="00AA43C8"/>
    <w:rsid w:val="00AA52A7"/>
    <w:rsid w:val="00AB1BAE"/>
    <w:rsid w:val="00AC7EDE"/>
    <w:rsid w:val="00AD54A1"/>
    <w:rsid w:val="00AD5959"/>
    <w:rsid w:val="00AE325A"/>
    <w:rsid w:val="00AF0838"/>
    <w:rsid w:val="00AF1F24"/>
    <w:rsid w:val="00AF3793"/>
    <w:rsid w:val="00B01DE6"/>
    <w:rsid w:val="00B026DA"/>
    <w:rsid w:val="00B05D42"/>
    <w:rsid w:val="00B06E07"/>
    <w:rsid w:val="00B14075"/>
    <w:rsid w:val="00B20C7E"/>
    <w:rsid w:val="00B211A7"/>
    <w:rsid w:val="00B273E9"/>
    <w:rsid w:val="00B31124"/>
    <w:rsid w:val="00B33D32"/>
    <w:rsid w:val="00B358C7"/>
    <w:rsid w:val="00B36081"/>
    <w:rsid w:val="00B379CC"/>
    <w:rsid w:val="00B4442D"/>
    <w:rsid w:val="00B45413"/>
    <w:rsid w:val="00B55AF2"/>
    <w:rsid w:val="00B60570"/>
    <w:rsid w:val="00B679BD"/>
    <w:rsid w:val="00B72111"/>
    <w:rsid w:val="00B7519E"/>
    <w:rsid w:val="00B75479"/>
    <w:rsid w:val="00B757E0"/>
    <w:rsid w:val="00B75B9D"/>
    <w:rsid w:val="00B84571"/>
    <w:rsid w:val="00B84B7E"/>
    <w:rsid w:val="00B93339"/>
    <w:rsid w:val="00B9480B"/>
    <w:rsid w:val="00BA22D5"/>
    <w:rsid w:val="00BA71A1"/>
    <w:rsid w:val="00BB2A56"/>
    <w:rsid w:val="00BC779D"/>
    <w:rsid w:val="00BD36D3"/>
    <w:rsid w:val="00BD37CA"/>
    <w:rsid w:val="00BD44E8"/>
    <w:rsid w:val="00BE48DD"/>
    <w:rsid w:val="00BE749A"/>
    <w:rsid w:val="00BF1EDA"/>
    <w:rsid w:val="00BF2BBC"/>
    <w:rsid w:val="00C0146B"/>
    <w:rsid w:val="00C05307"/>
    <w:rsid w:val="00C1065B"/>
    <w:rsid w:val="00C113E7"/>
    <w:rsid w:val="00C15F8D"/>
    <w:rsid w:val="00C2079F"/>
    <w:rsid w:val="00C21193"/>
    <w:rsid w:val="00C22EB0"/>
    <w:rsid w:val="00C4740F"/>
    <w:rsid w:val="00C4779C"/>
    <w:rsid w:val="00C47AD9"/>
    <w:rsid w:val="00C548F5"/>
    <w:rsid w:val="00C66C45"/>
    <w:rsid w:val="00C7378D"/>
    <w:rsid w:val="00C901F9"/>
    <w:rsid w:val="00C912C7"/>
    <w:rsid w:val="00C91CD3"/>
    <w:rsid w:val="00CA257B"/>
    <w:rsid w:val="00CA275F"/>
    <w:rsid w:val="00CA456E"/>
    <w:rsid w:val="00CB0276"/>
    <w:rsid w:val="00CB64C0"/>
    <w:rsid w:val="00CB6804"/>
    <w:rsid w:val="00CC059D"/>
    <w:rsid w:val="00CC3802"/>
    <w:rsid w:val="00CC44EA"/>
    <w:rsid w:val="00CC777F"/>
    <w:rsid w:val="00CD1F07"/>
    <w:rsid w:val="00CE7818"/>
    <w:rsid w:val="00D056B0"/>
    <w:rsid w:val="00D072FC"/>
    <w:rsid w:val="00D11018"/>
    <w:rsid w:val="00D218AC"/>
    <w:rsid w:val="00D241A1"/>
    <w:rsid w:val="00D24A14"/>
    <w:rsid w:val="00D26BA2"/>
    <w:rsid w:val="00D31169"/>
    <w:rsid w:val="00D33306"/>
    <w:rsid w:val="00D346BA"/>
    <w:rsid w:val="00D40B21"/>
    <w:rsid w:val="00D43BCC"/>
    <w:rsid w:val="00D446F1"/>
    <w:rsid w:val="00D4526F"/>
    <w:rsid w:val="00D45B04"/>
    <w:rsid w:val="00D57740"/>
    <w:rsid w:val="00D61D0B"/>
    <w:rsid w:val="00D62980"/>
    <w:rsid w:val="00D80D35"/>
    <w:rsid w:val="00D84215"/>
    <w:rsid w:val="00D95E3F"/>
    <w:rsid w:val="00D966C5"/>
    <w:rsid w:val="00DA192B"/>
    <w:rsid w:val="00DB0681"/>
    <w:rsid w:val="00DB22EE"/>
    <w:rsid w:val="00DC6662"/>
    <w:rsid w:val="00DF40E3"/>
    <w:rsid w:val="00DF534D"/>
    <w:rsid w:val="00DF6318"/>
    <w:rsid w:val="00E04FC1"/>
    <w:rsid w:val="00E07C9D"/>
    <w:rsid w:val="00E07E8D"/>
    <w:rsid w:val="00E10045"/>
    <w:rsid w:val="00E10092"/>
    <w:rsid w:val="00E13244"/>
    <w:rsid w:val="00E218E4"/>
    <w:rsid w:val="00E24749"/>
    <w:rsid w:val="00E34323"/>
    <w:rsid w:val="00E358C1"/>
    <w:rsid w:val="00E54244"/>
    <w:rsid w:val="00E5795A"/>
    <w:rsid w:val="00E7075D"/>
    <w:rsid w:val="00E80DEC"/>
    <w:rsid w:val="00E85F09"/>
    <w:rsid w:val="00E872CA"/>
    <w:rsid w:val="00E9556B"/>
    <w:rsid w:val="00E959A8"/>
    <w:rsid w:val="00EA08D4"/>
    <w:rsid w:val="00EA2743"/>
    <w:rsid w:val="00EC3FCC"/>
    <w:rsid w:val="00EE16AC"/>
    <w:rsid w:val="00EE1D9C"/>
    <w:rsid w:val="00EE2ABB"/>
    <w:rsid w:val="00F008A0"/>
    <w:rsid w:val="00F052E5"/>
    <w:rsid w:val="00F14ED5"/>
    <w:rsid w:val="00F263F1"/>
    <w:rsid w:val="00F26B91"/>
    <w:rsid w:val="00F30B1D"/>
    <w:rsid w:val="00F3189B"/>
    <w:rsid w:val="00F34436"/>
    <w:rsid w:val="00F375D5"/>
    <w:rsid w:val="00F44F79"/>
    <w:rsid w:val="00F5060A"/>
    <w:rsid w:val="00F665F8"/>
    <w:rsid w:val="00F67208"/>
    <w:rsid w:val="00F7533F"/>
    <w:rsid w:val="00F773A2"/>
    <w:rsid w:val="00F8037F"/>
    <w:rsid w:val="00F805B5"/>
    <w:rsid w:val="00F819DF"/>
    <w:rsid w:val="00F823F8"/>
    <w:rsid w:val="00F87053"/>
    <w:rsid w:val="00FA01ED"/>
    <w:rsid w:val="00FA5E2E"/>
    <w:rsid w:val="00FB021E"/>
    <w:rsid w:val="00FB504E"/>
    <w:rsid w:val="00FB7F0E"/>
    <w:rsid w:val="00FC19AF"/>
    <w:rsid w:val="00FC1A2A"/>
    <w:rsid w:val="00FC4009"/>
    <w:rsid w:val="00FD1342"/>
    <w:rsid w:val="00FE593B"/>
    <w:rsid w:val="00FF272F"/>
    <w:rsid w:val="00FF4F75"/>
    <w:rsid w:val="00FF7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18DFF0"/>
  <w15:chartTrackingRefBased/>
  <w15:docId w15:val="{54CC28AB-038C-498E-88B5-BBABC547F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D5959"/>
    <w:pPr>
      <w:widowControl w:val="0"/>
      <w:jc w:val="both"/>
    </w:pPr>
    <w:rPr>
      <w:kern w:val="2"/>
      <w:sz w:val="18"/>
    </w:rPr>
  </w:style>
  <w:style w:type="paragraph" w:styleId="1">
    <w:name w:val="heading 1"/>
    <w:basedOn w:val="a"/>
    <w:next w:val="a"/>
    <w:qFormat/>
    <w:pPr>
      <w:keepNext/>
      <w:keepLines/>
      <w:widowControl/>
      <w:spacing w:before="500" w:after="500" w:line="480" w:lineRule="auto"/>
      <w:jc w:val="center"/>
      <w:outlineLvl w:val="0"/>
    </w:pPr>
    <w:rPr>
      <w:rFonts w:eastAsia="黑体"/>
      <w:b/>
      <w:kern w:val="44"/>
      <w:sz w:val="44"/>
    </w:rPr>
  </w:style>
  <w:style w:type="paragraph" w:styleId="2">
    <w:name w:val="heading 2"/>
    <w:basedOn w:val="a"/>
    <w:next w:val="a0"/>
    <w:qFormat/>
    <w:pPr>
      <w:keepNext/>
      <w:keepLines/>
      <w:spacing w:before="160" w:after="160" w:line="420" w:lineRule="auto"/>
      <w:ind w:left="397"/>
      <w:jc w:val="center"/>
      <w:outlineLvl w:val="1"/>
    </w:pPr>
    <w:rPr>
      <w:b/>
      <w:sz w:val="32"/>
    </w:rPr>
  </w:style>
  <w:style w:type="paragraph" w:styleId="3">
    <w:name w:val="heading 3"/>
    <w:basedOn w:val="a"/>
    <w:next w:val="a0"/>
    <w:qFormat/>
    <w:pPr>
      <w:keepNext/>
      <w:keepLines/>
      <w:spacing w:before="160" w:after="160"/>
      <w:jc w:val="left"/>
      <w:outlineLvl w:val="2"/>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otnote reference"/>
    <w:rPr>
      <w:vertAlign w:val="superscript"/>
    </w:rPr>
  </w:style>
  <w:style w:type="character" w:styleId="a5">
    <w:name w:val="page number"/>
    <w:basedOn w:val="a1"/>
  </w:style>
  <w:style w:type="character" w:styleId="a6">
    <w:name w:val="FollowedHyperlink"/>
    <w:rPr>
      <w:color w:val="800080"/>
      <w:u w:val="single"/>
    </w:rPr>
  </w:style>
  <w:style w:type="character" w:styleId="a7">
    <w:name w:val="Hyperlink"/>
    <w:uiPriority w:val="99"/>
    <w:qFormat/>
    <w:rPr>
      <w:color w:val="0000FF"/>
      <w:u w:val="single"/>
    </w:rPr>
  </w:style>
  <w:style w:type="paragraph" w:styleId="TOC3">
    <w:name w:val="toc 3"/>
    <w:basedOn w:val="a"/>
    <w:next w:val="a"/>
    <w:uiPriority w:val="39"/>
    <w:pPr>
      <w:tabs>
        <w:tab w:val="right" w:leader="dot" w:pos="9061"/>
      </w:tabs>
      <w:spacing w:line="360" w:lineRule="auto"/>
      <w:ind w:firstLine="900"/>
    </w:pPr>
  </w:style>
  <w:style w:type="paragraph" w:styleId="30">
    <w:name w:val="Body Text Indent 3"/>
    <w:basedOn w:val="a"/>
    <w:pPr>
      <w:ind w:firstLine="482"/>
      <w:jc w:val="left"/>
    </w:pPr>
    <w:rPr>
      <w:sz w:val="24"/>
    </w:rPr>
  </w:style>
  <w:style w:type="paragraph" w:customStyle="1" w:styleId="a8">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4">
    <w:name w:val="标题4"/>
    <w:basedOn w:val="a"/>
    <w:next w:val="a0"/>
    <w:pPr>
      <w:outlineLvl w:val="3"/>
    </w:pPr>
    <w:rPr>
      <w:rFonts w:ascii="宋体" w:hAnsi="宋体"/>
    </w:rPr>
  </w:style>
  <w:style w:type="paragraph" w:styleId="a9">
    <w:name w:val="header"/>
    <w:basedOn w:val="a"/>
    <w:link w:val="aa"/>
    <w:pPr>
      <w:pBdr>
        <w:bottom w:val="single" w:sz="6" w:space="1" w:color="auto"/>
      </w:pBdr>
      <w:tabs>
        <w:tab w:val="center" w:pos="4153"/>
        <w:tab w:val="right" w:pos="8306"/>
      </w:tabs>
      <w:snapToGrid w:val="0"/>
      <w:jc w:val="center"/>
    </w:pPr>
    <w:rPr>
      <w:rFonts w:eastAsia="楷体_GB2312"/>
      <w:lang w:val="x-none" w:eastAsia="x-none"/>
    </w:rPr>
  </w:style>
  <w:style w:type="paragraph" w:customStyle="1" w:styleId="ab">
    <w:name w:val="单命令行"/>
    <w:basedOn w:val="a"/>
    <w:next w:val="a"/>
    <w:pPr>
      <w:ind w:left="425"/>
      <w:jc w:val="left"/>
    </w:pPr>
    <w:rPr>
      <w:rFonts w:ascii="Courier New" w:hAnsi="Courier New"/>
    </w:rPr>
  </w:style>
  <w:style w:type="paragraph" w:customStyle="1" w:styleId="ac">
    <w:name w:val="正文＋"/>
    <w:basedOn w:val="a"/>
    <w:next w:val="ad"/>
    <w:pPr>
      <w:spacing w:after="120"/>
    </w:pPr>
  </w:style>
  <w:style w:type="paragraph" w:customStyle="1" w:styleId="p0">
    <w:name w:val="p0"/>
    <w:basedOn w:val="a"/>
    <w:pPr>
      <w:widowControl/>
    </w:pPr>
    <w:rPr>
      <w:rFonts w:hint="eastAsia"/>
    </w:rPr>
  </w:style>
  <w:style w:type="paragraph" w:customStyle="1" w:styleId="Wen">
    <w:name w:val="Wen"/>
    <w:basedOn w:val="a"/>
    <w:pPr>
      <w:spacing w:line="360" w:lineRule="auto"/>
    </w:pPr>
    <w:rPr>
      <w:rFonts w:hAnsi="宋体"/>
      <w:sz w:val="24"/>
    </w:rPr>
  </w:style>
  <w:style w:type="paragraph" w:styleId="TOC2">
    <w:name w:val="toc 2"/>
    <w:basedOn w:val="a"/>
    <w:next w:val="a"/>
    <w:uiPriority w:val="39"/>
    <w:pPr>
      <w:ind w:left="397"/>
    </w:pPr>
  </w:style>
  <w:style w:type="paragraph" w:customStyle="1" w:styleId="10">
    <w:name w:val="正文1"/>
    <w:basedOn w:val="a"/>
    <w:pPr>
      <w:ind w:firstLine="425"/>
    </w:pPr>
  </w:style>
  <w:style w:type="paragraph" w:styleId="ae">
    <w:name w:val="Body Text Indent"/>
    <w:basedOn w:val="a"/>
    <w:pPr>
      <w:ind w:firstLine="482"/>
    </w:pPr>
    <w:rPr>
      <w:sz w:val="24"/>
    </w:rPr>
  </w:style>
  <w:style w:type="paragraph" w:customStyle="1" w:styleId="af">
    <w:name w:val="表注"/>
    <w:basedOn w:val="af0"/>
    <w:rPr>
      <w:rFonts w:eastAsia="黑体"/>
    </w:rPr>
  </w:style>
  <w:style w:type="paragraph" w:customStyle="1" w:styleId="ad">
    <w:name w:val="命令行"/>
    <w:basedOn w:val="a"/>
    <w:pPr>
      <w:shd w:val="pct10" w:color="auto" w:fill="FFFFFF"/>
      <w:jc w:val="center"/>
    </w:pPr>
    <w:rPr>
      <w:rFonts w:ascii="Lucida Console" w:hAnsi="Lucida Console"/>
    </w:rPr>
  </w:style>
  <w:style w:type="paragraph" w:styleId="af1">
    <w:name w:val="endnote text"/>
    <w:basedOn w:val="a"/>
    <w:pPr>
      <w:snapToGrid w:val="0"/>
      <w:jc w:val="left"/>
    </w:pPr>
  </w:style>
  <w:style w:type="paragraph" w:styleId="af2">
    <w:name w:val="Body Text"/>
    <w:basedOn w:val="a"/>
    <w:pPr>
      <w:widowControl/>
      <w:ind w:right="35"/>
      <w:jc w:val="left"/>
    </w:pPr>
    <w:rPr>
      <w:sz w:val="24"/>
    </w:rPr>
  </w:style>
  <w:style w:type="paragraph" w:styleId="af3">
    <w:name w:val="Normal (Web)"/>
    <w:basedOn w:val="a"/>
    <w:pPr>
      <w:widowControl/>
      <w:spacing w:before="100" w:beforeAutospacing="1" w:after="100" w:afterAutospacing="1"/>
      <w:jc w:val="left"/>
    </w:pPr>
    <w:rPr>
      <w:rFonts w:ascii="宋体" w:hAnsi="宋体"/>
      <w:kern w:val="0"/>
      <w:sz w:val="24"/>
    </w:rPr>
  </w:style>
  <w:style w:type="paragraph" w:customStyle="1" w:styleId="20">
    <w:name w:val="正文2"/>
    <w:basedOn w:val="10"/>
    <w:next w:val="10"/>
    <w:rPr>
      <w:rFonts w:ascii="Courier New" w:hAnsi="Courier New"/>
    </w:rPr>
  </w:style>
  <w:style w:type="paragraph" w:customStyle="1" w:styleId="af4">
    <w:name w:val="节"/>
    <w:basedOn w:val="a"/>
    <w:next w:val="a"/>
    <w:pPr>
      <w:spacing w:before="120"/>
    </w:pPr>
    <w:rPr>
      <w:rFonts w:eastAsia="黑体"/>
    </w:rPr>
  </w:style>
  <w:style w:type="paragraph" w:customStyle="1" w:styleId="af5">
    <w:name w:val="表格"/>
    <w:basedOn w:val="10"/>
    <w:pPr>
      <w:spacing w:before="80" w:after="80"/>
      <w:ind w:firstLine="0"/>
      <w:jc w:val="left"/>
    </w:pPr>
  </w:style>
  <w:style w:type="paragraph" w:styleId="af0">
    <w:name w:val="caption"/>
    <w:basedOn w:val="a"/>
    <w:next w:val="a"/>
    <w:qFormat/>
    <w:pPr>
      <w:spacing w:after="120"/>
      <w:jc w:val="center"/>
    </w:pPr>
  </w:style>
  <w:style w:type="paragraph" w:styleId="TOC6">
    <w:name w:val="toc 6"/>
    <w:basedOn w:val="a"/>
    <w:next w:val="a"/>
    <w:pPr>
      <w:ind w:left="2100"/>
    </w:pPr>
  </w:style>
  <w:style w:type="paragraph" w:customStyle="1" w:styleId="SimSun">
    <w:name w:val="標準 + SimSun"/>
    <w:basedOn w:val="a"/>
    <w:pPr>
      <w:spacing w:line="400" w:lineRule="exact"/>
      <w:ind w:firstLine="420"/>
    </w:pPr>
    <w:rPr>
      <w:rFonts w:ascii="宋体" w:hAnsi="宋体"/>
      <w:sz w:val="24"/>
    </w:rPr>
  </w:style>
  <w:style w:type="paragraph" w:customStyle="1" w:styleId="af6">
    <w:name w:val="图注"/>
    <w:basedOn w:val="af0"/>
    <w:next w:val="a"/>
  </w:style>
  <w:style w:type="paragraph" w:styleId="a0">
    <w:name w:val="Normal Indent"/>
    <w:basedOn w:val="a"/>
    <w:pPr>
      <w:ind w:firstLine="420"/>
    </w:pPr>
  </w:style>
  <w:style w:type="paragraph" w:styleId="21">
    <w:name w:val="Body Text 2"/>
    <w:basedOn w:val="a"/>
    <w:pPr>
      <w:adjustRightInd w:val="0"/>
      <w:spacing w:line="440" w:lineRule="atLeast"/>
      <w:jc w:val="center"/>
      <w:textAlignment w:val="baseline"/>
    </w:pPr>
    <w:rPr>
      <w:kern w:val="0"/>
      <w:sz w:val="21"/>
    </w:rPr>
  </w:style>
  <w:style w:type="paragraph" w:styleId="TOC8">
    <w:name w:val="toc 8"/>
    <w:basedOn w:val="a"/>
    <w:next w:val="a"/>
    <w:pPr>
      <w:ind w:left="2940"/>
    </w:pPr>
  </w:style>
  <w:style w:type="paragraph" w:customStyle="1" w:styleId="af7">
    <w:name w:val="注释"/>
    <w:basedOn w:val="a"/>
    <w:next w:val="a"/>
    <w:pPr>
      <w:spacing w:before="120" w:after="120"/>
    </w:pPr>
    <w:rPr>
      <w:rFonts w:eastAsia="楷体_GB2312"/>
    </w:rPr>
  </w:style>
  <w:style w:type="paragraph" w:styleId="af8">
    <w:name w:val="footer"/>
    <w:basedOn w:val="a"/>
    <w:pPr>
      <w:tabs>
        <w:tab w:val="center" w:pos="4153"/>
        <w:tab w:val="right" w:pos="8306"/>
      </w:tabs>
      <w:snapToGrid w:val="0"/>
      <w:jc w:val="left"/>
    </w:pPr>
  </w:style>
  <w:style w:type="paragraph" w:styleId="TOC4">
    <w:name w:val="toc 4"/>
    <w:basedOn w:val="a"/>
    <w:next w:val="a"/>
    <w:pPr>
      <w:ind w:left="1260"/>
    </w:pPr>
  </w:style>
  <w:style w:type="paragraph" w:styleId="af9">
    <w:name w:val="footnote text"/>
    <w:basedOn w:val="a"/>
    <w:pPr>
      <w:snapToGrid w:val="0"/>
      <w:jc w:val="left"/>
    </w:pPr>
  </w:style>
  <w:style w:type="paragraph" w:styleId="afa">
    <w:name w:val="Plain Text"/>
    <w:basedOn w:val="a"/>
    <w:rPr>
      <w:rFonts w:ascii="宋体" w:hAnsi="Courier New"/>
    </w:rPr>
  </w:style>
  <w:style w:type="paragraph" w:styleId="TOC1">
    <w:name w:val="toc 1"/>
    <w:basedOn w:val="a"/>
    <w:next w:val="a"/>
    <w:uiPriority w:val="39"/>
    <w:rPr>
      <w:sz w:val="24"/>
    </w:rPr>
  </w:style>
  <w:style w:type="paragraph" w:customStyle="1" w:styleId="afb">
    <w:name w:val="程序"/>
    <w:basedOn w:val="afa"/>
    <w:pPr>
      <w:spacing w:line="300" w:lineRule="auto"/>
    </w:pPr>
    <w:rPr>
      <w:rFonts w:ascii="Times New Roman" w:hAnsi="Times New Roman"/>
    </w:rPr>
  </w:style>
  <w:style w:type="paragraph" w:styleId="TOC5">
    <w:name w:val="toc 5"/>
    <w:basedOn w:val="a"/>
    <w:next w:val="a"/>
    <w:pPr>
      <w:ind w:left="1680"/>
    </w:pPr>
  </w:style>
  <w:style w:type="paragraph" w:styleId="afc">
    <w:name w:val="Date"/>
    <w:basedOn w:val="a"/>
    <w:next w:val="a"/>
    <w:pPr>
      <w:ind w:leftChars="2500" w:left="100"/>
    </w:pPr>
  </w:style>
  <w:style w:type="paragraph" w:customStyle="1" w:styleId="afd">
    <w:name w:val="图"/>
    <w:basedOn w:val="af0"/>
    <w:next w:val="af0"/>
  </w:style>
  <w:style w:type="paragraph" w:styleId="afe">
    <w:name w:val="Document Map"/>
    <w:basedOn w:val="a"/>
    <w:pPr>
      <w:shd w:val="clear" w:color="auto" w:fill="000080"/>
    </w:pPr>
  </w:style>
  <w:style w:type="paragraph" w:customStyle="1" w:styleId="Style22">
    <w:name w:val="Style 样式 样式 样式 样式 样式 正文缩进表正文正文非缩进 + 首行缩进:  2 字符 + 首行缩进:  2 字符 + 首行缩..."/>
    <w:basedOn w:val="a"/>
    <w:pPr>
      <w:spacing w:afterLines="50" w:after="156" w:line="300" w:lineRule="auto"/>
      <w:ind w:firstLineChars="200" w:firstLine="200"/>
    </w:pPr>
    <w:rPr>
      <w:rFonts w:ascii="Arial" w:hAnsi="Arial" w:hint="eastAsia"/>
    </w:rPr>
  </w:style>
  <w:style w:type="paragraph" w:customStyle="1" w:styleId="aff">
    <w:name w:val="表头"/>
    <w:basedOn w:val="af0"/>
    <w:pPr>
      <w:spacing w:before="120"/>
      <w:outlineLvl w:val="3"/>
    </w:pPr>
    <w:rPr>
      <w:rFonts w:eastAsia="黑体"/>
    </w:rPr>
  </w:style>
  <w:style w:type="paragraph" w:styleId="TOC9">
    <w:name w:val="toc 9"/>
    <w:basedOn w:val="a"/>
    <w:next w:val="a"/>
    <w:pPr>
      <w:ind w:left="3360"/>
    </w:pPr>
  </w:style>
  <w:style w:type="paragraph" w:styleId="22">
    <w:name w:val="Body Text Indent 2"/>
    <w:basedOn w:val="a"/>
    <w:pPr>
      <w:ind w:left="-141" w:firstLine="213"/>
    </w:pPr>
  </w:style>
  <w:style w:type="paragraph" w:styleId="TOC7">
    <w:name w:val="toc 7"/>
    <w:basedOn w:val="a"/>
    <w:next w:val="a"/>
    <w:pPr>
      <w:ind w:left="2520"/>
    </w:pPr>
  </w:style>
  <w:style w:type="character" w:customStyle="1" w:styleId="apple-style-span">
    <w:name w:val="apple-style-span"/>
    <w:basedOn w:val="a1"/>
    <w:rsid w:val="00F30B1D"/>
  </w:style>
  <w:style w:type="character" w:customStyle="1" w:styleId="apple-converted-space">
    <w:name w:val="apple-converted-space"/>
    <w:basedOn w:val="a1"/>
    <w:rsid w:val="00C15F8D"/>
  </w:style>
  <w:style w:type="character" w:customStyle="1" w:styleId="aa">
    <w:name w:val="页眉 字符"/>
    <w:link w:val="a9"/>
    <w:uiPriority w:val="99"/>
    <w:rsid w:val="00F67208"/>
    <w:rPr>
      <w:rFonts w:eastAsia="楷体_GB2312"/>
      <w:kern w:val="2"/>
      <w:sz w:val="18"/>
    </w:rPr>
  </w:style>
  <w:style w:type="character" w:styleId="HTML">
    <w:name w:val="HTML Typewriter"/>
    <w:rsid w:val="00B55AF2"/>
    <w:rPr>
      <w:rFonts w:ascii="宋体" w:eastAsia="宋体" w:hAnsi="宋体"/>
      <w:sz w:val="24"/>
    </w:rPr>
  </w:style>
  <w:style w:type="paragraph" w:styleId="aff0">
    <w:name w:val="Balloon Text"/>
    <w:basedOn w:val="a"/>
    <w:link w:val="aff1"/>
    <w:rsid w:val="00B4442D"/>
    <w:rPr>
      <w:szCs w:val="18"/>
    </w:rPr>
  </w:style>
  <w:style w:type="character" w:customStyle="1" w:styleId="aff1">
    <w:name w:val="批注框文本 字符"/>
    <w:link w:val="aff0"/>
    <w:rsid w:val="00B4442D"/>
    <w:rPr>
      <w:kern w:val="2"/>
      <w:sz w:val="18"/>
      <w:szCs w:val="18"/>
    </w:rPr>
  </w:style>
  <w:style w:type="table" w:styleId="aff2">
    <w:name w:val="Table Grid"/>
    <w:basedOn w:val="a2"/>
    <w:uiPriority w:val="39"/>
    <w:rsid w:val="006230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1"/>
    <w:uiPriority w:val="99"/>
    <w:semiHidden/>
    <w:unhideWhenUsed/>
    <w:rsid w:val="00A21E59"/>
    <w:rPr>
      <w:color w:val="605E5C"/>
      <w:shd w:val="clear" w:color="auto" w:fill="E1DFDD"/>
    </w:rPr>
  </w:style>
  <w:style w:type="paragraph" w:customStyle="1" w:styleId="aff4">
    <w:rsid w:val="008E2343"/>
    <w:pPr>
      <w:widowControl w:val="0"/>
      <w:ind w:left="1440"/>
    </w:pPr>
    <w:rPr>
      <w:kern w:val="2"/>
      <w:sz w:val="18"/>
      <w:szCs w:val="18"/>
    </w:rPr>
  </w:style>
  <w:style w:type="paragraph" w:styleId="aff5">
    <w:name w:val="List Paragraph"/>
    <w:basedOn w:val="a"/>
    <w:uiPriority w:val="34"/>
    <w:qFormat/>
    <w:rsid w:val="00D31169"/>
    <w:pPr>
      <w:ind w:firstLineChars="200" w:firstLine="420"/>
    </w:pPr>
  </w:style>
  <w:style w:type="character" w:styleId="aff6">
    <w:name w:val="Strong"/>
    <w:basedOn w:val="a1"/>
    <w:uiPriority w:val="22"/>
    <w:qFormat/>
    <w:rsid w:val="00A4473F"/>
    <w:rPr>
      <w:b/>
      <w:bCs/>
    </w:rPr>
  </w:style>
  <w:style w:type="paragraph" w:customStyle="1" w:styleId="aff7">
    <w:name w:val="图表标题"/>
    <w:basedOn w:val="a"/>
    <w:next w:val="a"/>
    <w:qFormat/>
    <w:rsid w:val="000C7146"/>
    <w:pPr>
      <w:jc w:val="center"/>
    </w:pPr>
    <w:rPr>
      <w:rFonts w:cstheme="minorBidi"/>
      <w:b/>
      <w:sz w:val="21"/>
      <w:szCs w:val="21"/>
    </w:rPr>
  </w:style>
  <w:style w:type="paragraph" w:customStyle="1" w:styleId="aff8">
    <w:name w:val="代码"/>
    <w:basedOn w:val="a"/>
    <w:link w:val="aff9"/>
    <w:rsid w:val="000C7146"/>
    <w:rPr>
      <w:rFonts w:ascii="Consolas" w:hAnsi="Consolas" w:cstheme="minorBidi"/>
      <w:sz w:val="24"/>
      <w:szCs w:val="22"/>
    </w:rPr>
  </w:style>
  <w:style w:type="character" w:customStyle="1" w:styleId="aff9">
    <w:name w:val="代码 字符"/>
    <w:basedOn w:val="a1"/>
    <w:link w:val="aff8"/>
    <w:rsid w:val="000C7146"/>
    <w:rPr>
      <w:rFonts w:ascii="Consolas" w:hAnsi="Consolas" w:cstheme="minorBidi"/>
      <w:kern w:val="2"/>
      <w:sz w:val="24"/>
      <w:szCs w:val="22"/>
    </w:rPr>
  </w:style>
  <w:style w:type="paragraph" w:styleId="TOC">
    <w:name w:val="TOC Heading"/>
    <w:basedOn w:val="1"/>
    <w:next w:val="a"/>
    <w:uiPriority w:val="39"/>
    <w:unhideWhenUsed/>
    <w:qFormat/>
    <w:rsid w:val="00B45413"/>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940251">
      <w:bodyDiv w:val="1"/>
      <w:marLeft w:val="0"/>
      <w:marRight w:val="0"/>
      <w:marTop w:val="0"/>
      <w:marBottom w:val="0"/>
      <w:divBdr>
        <w:top w:val="none" w:sz="0" w:space="0" w:color="auto"/>
        <w:left w:val="none" w:sz="0" w:space="0" w:color="auto"/>
        <w:bottom w:val="none" w:sz="0" w:space="0" w:color="auto"/>
        <w:right w:val="none" w:sz="0" w:space="0" w:color="auto"/>
      </w:divBdr>
    </w:div>
    <w:div w:id="1629242778">
      <w:bodyDiv w:val="1"/>
      <w:marLeft w:val="0"/>
      <w:marRight w:val="0"/>
      <w:marTop w:val="0"/>
      <w:marBottom w:val="0"/>
      <w:divBdr>
        <w:top w:val="none" w:sz="0" w:space="0" w:color="auto"/>
        <w:left w:val="none" w:sz="0" w:space="0" w:color="auto"/>
        <w:bottom w:val="none" w:sz="0" w:space="0" w:color="auto"/>
        <w:right w:val="none" w:sz="0" w:space="0" w:color="auto"/>
      </w:divBdr>
      <w:divsChild>
        <w:div w:id="1704096075">
          <w:marLeft w:val="0"/>
          <w:marRight w:val="0"/>
          <w:marTop w:val="0"/>
          <w:marBottom w:val="0"/>
          <w:divBdr>
            <w:top w:val="none" w:sz="0" w:space="0" w:color="auto"/>
            <w:left w:val="none" w:sz="0" w:space="0" w:color="auto"/>
            <w:bottom w:val="none" w:sz="0" w:space="0" w:color="auto"/>
            <w:right w:val="none" w:sz="0" w:space="0" w:color="auto"/>
          </w:divBdr>
          <w:divsChild>
            <w:div w:id="226838600">
              <w:marLeft w:val="0"/>
              <w:marRight w:val="0"/>
              <w:marTop w:val="0"/>
              <w:marBottom w:val="0"/>
              <w:divBdr>
                <w:top w:val="none" w:sz="0" w:space="0" w:color="auto"/>
                <w:left w:val="none" w:sz="0" w:space="0" w:color="auto"/>
                <w:bottom w:val="none" w:sz="0" w:space="0" w:color="auto"/>
                <w:right w:val="none" w:sz="0" w:space="0" w:color="auto"/>
              </w:divBdr>
            </w:div>
            <w:div w:id="187187402">
              <w:marLeft w:val="0"/>
              <w:marRight w:val="0"/>
              <w:marTop w:val="0"/>
              <w:marBottom w:val="0"/>
              <w:divBdr>
                <w:top w:val="none" w:sz="0" w:space="0" w:color="auto"/>
                <w:left w:val="none" w:sz="0" w:space="0" w:color="auto"/>
                <w:bottom w:val="none" w:sz="0" w:space="0" w:color="auto"/>
                <w:right w:val="none" w:sz="0" w:space="0" w:color="auto"/>
              </w:divBdr>
            </w:div>
            <w:div w:id="593324683">
              <w:marLeft w:val="0"/>
              <w:marRight w:val="0"/>
              <w:marTop w:val="0"/>
              <w:marBottom w:val="0"/>
              <w:divBdr>
                <w:top w:val="none" w:sz="0" w:space="0" w:color="auto"/>
                <w:left w:val="none" w:sz="0" w:space="0" w:color="auto"/>
                <w:bottom w:val="none" w:sz="0" w:space="0" w:color="auto"/>
                <w:right w:val="none" w:sz="0" w:space="0" w:color="auto"/>
              </w:divBdr>
            </w:div>
            <w:div w:id="2007827876">
              <w:marLeft w:val="0"/>
              <w:marRight w:val="0"/>
              <w:marTop w:val="0"/>
              <w:marBottom w:val="0"/>
              <w:divBdr>
                <w:top w:val="none" w:sz="0" w:space="0" w:color="auto"/>
                <w:left w:val="none" w:sz="0" w:space="0" w:color="auto"/>
                <w:bottom w:val="none" w:sz="0" w:space="0" w:color="auto"/>
                <w:right w:val="none" w:sz="0" w:space="0" w:color="auto"/>
              </w:divBdr>
            </w:div>
            <w:div w:id="1593202450">
              <w:marLeft w:val="0"/>
              <w:marRight w:val="0"/>
              <w:marTop w:val="0"/>
              <w:marBottom w:val="0"/>
              <w:divBdr>
                <w:top w:val="none" w:sz="0" w:space="0" w:color="auto"/>
                <w:left w:val="none" w:sz="0" w:space="0" w:color="auto"/>
                <w:bottom w:val="none" w:sz="0" w:space="0" w:color="auto"/>
                <w:right w:val="none" w:sz="0" w:space="0" w:color="auto"/>
              </w:divBdr>
            </w:div>
            <w:div w:id="1634217748">
              <w:marLeft w:val="0"/>
              <w:marRight w:val="0"/>
              <w:marTop w:val="0"/>
              <w:marBottom w:val="0"/>
              <w:divBdr>
                <w:top w:val="none" w:sz="0" w:space="0" w:color="auto"/>
                <w:left w:val="none" w:sz="0" w:space="0" w:color="auto"/>
                <w:bottom w:val="none" w:sz="0" w:space="0" w:color="auto"/>
                <w:right w:val="none" w:sz="0" w:space="0" w:color="auto"/>
              </w:divBdr>
            </w:div>
            <w:div w:id="620527258">
              <w:marLeft w:val="0"/>
              <w:marRight w:val="0"/>
              <w:marTop w:val="0"/>
              <w:marBottom w:val="0"/>
              <w:divBdr>
                <w:top w:val="none" w:sz="0" w:space="0" w:color="auto"/>
                <w:left w:val="none" w:sz="0" w:space="0" w:color="auto"/>
                <w:bottom w:val="none" w:sz="0" w:space="0" w:color="auto"/>
                <w:right w:val="none" w:sz="0" w:space="0" w:color="auto"/>
              </w:divBdr>
            </w:div>
            <w:div w:id="54010975">
              <w:marLeft w:val="0"/>
              <w:marRight w:val="0"/>
              <w:marTop w:val="0"/>
              <w:marBottom w:val="0"/>
              <w:divBdr>
                <w:top w:val="none" w:sz="0" w:space="0" w:color="auto"/>
                <w:left w:val="none" w:sz="0" w:space="0" w:color="auto"/>
                <w:bottom w:val="none" w:sz="0" w:space="0" w:color="auto"/>
                <w:right w:val="none" w:sz="0" w:space="0" w:color="auto"/>
              </w:divBdr>
            </w:div>
            <w:div w:id="1891652768">
              <w:marLeft w:val="0"/>
              <w:marRight w:val="0"/>
              <w:marTop w:val="0"/>
              <w:marBottom w:val="0"/>
              <w:divBdr>
                <w:top w:val="none" w:sz="0" w:space="0" w:color="auto"/>
                <w:left w:val="none" w:sz="0" w:space="0" w:color="auto"/>
                <w:bottom w:val="none" w:sz="0" w:space="0" w:color="auto"/>
                <w:right w:val="none" w:sz="0" w:space="0" w:color="auto"/>
              </w:divBdr>
            </w:div>
            <w:div w:id="521817509">
              <w:marLeft w:val="0"/>
              <w:marRight w:val="0"/>
              <w:marTop w:val="0"/>
              <w:marBottom w:val="0"/>
              <w:divBdr>
                <w:top w:val="none" w:sz="0" w:space="0" w:color="auto"/>
                <w:left w:val="none" w:sz="0" w:space="0" w:color="auto"/>
                <w:bottom w:val="none" w:sz="0" w:space="0" w:color="auto"/>
                <w:right w:val="none" w:sz="0" w:space="0" w:color="auto"/>
              </w:divBdr>
            </w:div>
            <w:div w:id="1515264169">
              <w:marLeft w:val="0"/>
              <w:marRight w:val="0"/>
              <w:marTop w:val="0"/>
              <w:marBottom w:val="0"/>
              <w:divBdr>
                <w:top w:val="none" w:sz="0" w:space="0" w:color="auto"/>
                <w:left w:val="none" w:sz="0" w:space="0" w:color="auto"/>
                <w:bottom w:val="none" w:sz="0" w:space="0" w:color="auto"/>
                <w:right w:val="none" w:sz="0" w:space="0" w:color="auto"/>
              </w:divBdr>
            </w:div>
            <w:div w:id="348801428">
              <w:marLeft w:val="0"/>
              <w:marRight w:val="0"/>
              <w:marTop w:val="0"/>
              <w:marBottom w:val="0"/>
              <w:divBdr>
                <w:top w:val="none" w:sz="0" w:space="0" w:color="auto"/>
                <w:left w:val="none" w:sz="0" w:space="0" w:color="auto"/>
                <w:bottom w:val="none" w:sz="0" w:space="0" w:color="auto"/>
                <w:right w:val="none" w:sz="0" w:space="0" w:color="auto"/>
              </w:divBdr>
            </w:div>
            <w:div w:id="1588997396">
              <w:marLeft w:val="0"/>
              <w:marRight w:val="0"/>
              <w:marTop w:val="0"/>
              <w:marBottom w:val="0"/>
              <w:divBdr>
                <w:top w:val="none" w:sz="0" w:space="0" w:color="auto"/>
                <w:left w:val="none" w:sz="0" w:space="0" w:color="auto"/>
                <w:bottom w:val="none" w:sz="0" w:space="0" w:color="auto"/>
                <w:right w:val="none" w:sz="0" w:space="0" w:color="auto"/>
              </w:divBdr>
            </w:div>
            <w:div w:id="1759255341">
              <w:marLeft w:val="0"/>
              <w:marRight w:val="0"/>
              <w:marTop w:val="0"/>
              <w:marBottom w:val="0"/>
              <w:divBdr>
                <w:top w:val="none" w:sz="0" w:space="0" w:color="auto"/>
                <w:left w:val="none" w:sz="0" w:space="0" w:color="auto"/>
                <w:bottom w:val="none" w:sz="0" w:space="0" w:color="auto"/>
                <w:right w:val="none" w:sz="0" w:space="0" w:color="auto"/>
              </w:divBdr>
            </w:div>
            <w:div w:id="493570705">
              <w:marLeft w:val="0"/>
              <w:marRight w:val="0"/>
              <w:marTop w:val="0"/>
              <w:marBottom w:val="0"/>
              <w:divBdr>
                <w:top w:val="none" w:sz="0" w:space="0" w:color="auto"/>
                <w:left w:val="none" w:sz="0" w:space="0" w:color="auto"/>
                <w:bottom w:val="none" w:sz="0" w:space="0" w:color="auto"/>
                <w:right w:val="none" w:sz="0" w:space="0" w:color="auto"/>
              </w:divBdr>
            </w:div>
            <w:div w:id="1129207717">
              <w:marLeft w:val="0"/>
              <w:marRight w:val="0"/>
              <w:marTop w:val="0"/>
              <w:marBottom w:val="0"/>
              <w:divBdr>
                <w:top w:val="none" w:sz="0" w:space="0" w:color="auto"/>
                <w:left w:val="none" w:sz="0" w:space="0" w:color="auto"/>
                <w:bottom w:val="none" w:sz="0" w:space="0" w:color="auto"/>
                <w:right w:val="none" w:sz="0" w:space="0" w:color="auto"/>
              </w:divBdr>
            </w:div>
            <w:div w:id="2114783465">
              <w:marLeft w:val="0"/>
              <w:marRight w:val="0"/>
              <w:marTop w:val="0"/>
              <w:marBottom w:val="0"/>
              <w:divBdr>
                <w:top w:val="none" w:sz="0" w:space="0" w:color="auto"/>
                <w:left w:val="none" w:sz="0" w:space="0" w:color="auto"/>
                <w:bottom w:val="none" w:sz="0" w:space="0" w:color="auto"/>
                <w:right w:val="none" w:sz="0" w:space="0" w:color="auto"/>
              </w:divBdr>
            </w:div>
            <w:div w:id="1270890117">
              <w:marLeft w:val="0"/>
              <w:marRight w:val="0"/>
              <w:marTop w:val="0"/>
              <w:marBottom w:val="0"/>
              <w:divBdr>
                <w:top w:val="none" w:sz="0" w:space="0" w:color="auto"/>
                <w:left w:val="none" w:sz="0" w:space="0" w:color="auto"/>
                <w:bottom w:val="none" w:sz="0" w:space="0" w:color="auto"/>
                <w:right w:val="none" w:sz="0" w:space="0" w:color="auto"/>
              </w:divBdr>
            </w:div>
            <w:div w:id="19817082">
              <w:marLeft w:val="0"/>
              <w:marRight w:val="0"/>
              <w:marTop w:val="0"/>
              <w:marBottom w:val="0"/>
              <w:divBdr>
                <w:top w:val="none" w:sz="0" w:space="0" w:color="auto"/>
                <w:left w:val="none" w:sz="0" w:space="0" w:color="auto"/>
                <w:bottom w:val="none" w:sz="0" w:space="0" w:color="auto"/>
                <w:right w:val="none" w:sz="0" w:space="0" w:color="auto"/>
              </w:divBdr>
            </w:div>
            <w:div w:id="226649976">
              <w:marLeft w:val="0"/>
              <w:marRight w:val="0"/>
              <w:marTop w:val="0"/>
              <w:marBottom w:val="0"/>
              <w:divBdr>
                <w:top w:val="none" w:sz="0" w:space="0" w:color="auto"/>
                <w:left w:val="none" w:sz="0" w:space="0" w:color="auto"/>
                <w:bottom w:val="none" w:sz="0" w:space="0" w:color="auto"/>
                <w:right w:val="none" w:sz="0" w:space="0" w:color="auto"/>
              </w:divBdr>
            </w:div>
            <w:div w:id="338191593">
              <w:marLeft w:val="0"/>
              <w:marRight w:val="0"/>
              <w:marTop w:val="0"/>
              <w:marBottom w:val="0"/>
              <w:divBdr>
                <w:top w:val="none" w:sz="0" w:space="0" w:color="auto"/>
                <w:left w:val="none" w:sz="0" w:space="0" w:color="auto"/>
                <w:bottom w:val="none" w:sz="0" w:space="0" w:color="auto"/>
                <w:right w:val="none" w:sz="0" w:space="0" w:color="auto"/>
              </w:divBdr>
            </w:div>
            <w:div w:id="1450972671">
              <w:marLeft w:val="0"/>
              <w:marRight w:val="0"/>
              <w:marTop w:val="0"/>
              <w:marBottom w:val="0"/>
              <w:divBdr>
                <w:top w:val="none" w:sz="0" w:space="0" w:color="auto"/>
                <w:left w:val="none" w:sz="0" w:space="0" w:color="auto"/>
                <w:bottom w:val="none" w:sz="0" w:space="0" w:color="auto"/>
                <w:right w:val="none" w:sz="0" w:space="0" w:color="auto"/>
              </w:divBdr>
            </w:div>
            <w:div w:id="1577204953">
              <w:marLeft w:val="0"/>
              <w:marRight w:val="0"/>
              <w:marTop w:val="0"/>
              <w:marBottom w:val="0"/>
              <w:divBdr>
                <w:top w:val="none" w:sz="0" w:space="0" w:color="auto"/>
                <w:left w:val="none" w:sz="0" w:space="0" w:color="auto"/>
                <w:bottom w:val="none" w:sz="0" w:space="0" w:color="auto"/>
                <w:right w:val="none" w:sz="0" w:space="0" w:color="auto"/>
              </w:divBdr>
            </w:div>
            <w:div w:id="1513490366">
              <w:marLeft w:val="0"/>
              <w:marRight w:val="0"/>
              <w:marTop w:val="0"/>
              <w:marBottom w:val="0"/>
              <w:divBdr>
                <w:top w:val="none" w:sz="0" w:space="0" w:color="auto"/>
                <w:left w:val="none" w:sz="0" w:space="0" w:color="auto"/>
                <w:bottom w:val="none" w:sz="0" w:space="0" w:color="auto"/>
                <w:right w:val="none" w:sz="0" w:space="0" w:color="auto"/>
              </w:divBdr>
            </w:div>
            <w:div w:id="400758349">
              <w:marLeft w:val="0"/>
              <w:marRight w:val="0"/>
              <w:marTop w:val="0"/>
              <w:marBottom w:val="0"/>
              <w:divBdr>
                <w:top w:val="none" w:sz="0" w:space="0" w:color="auto"/>
                <w:left w:val="none" w:sz="0" w:space="0" w:color="auto"/>
                <w:bottom w:val="none" w:sz="0" w:space="0" w:color="auto"/>
                <w:right w:val="none" w:sz="0" w:space="0" w:color="auto"/>
              </w:divBdr>
            </w:div>
            <w:div w:id="149450486">
              <w:marLeft w:val="0"/>
              <w:marRight w:val="0"/>
              <w:marTop w:val="0"/>
              <w:marBottom w:val="0"/>
              <w:divBdr>
                <w:top w:val="none" w:sz="0" w:space="0" w:color="auto"/>
                <w:left w:val="none" w:sz="0" w:space="0" w:color="auto"/>
                <w:bottom w:val="none" w:sz="0" w:space="0" w:color="auto"/>
                <w:right w:val="none" w:sz="0" w:space="0" w:color="auto"/>
              </w:divBdr>
            </w:div>
            <w:div w:id="161698720">
              <w:marLeft w:val="0"/>
              <w:marRight w:val="0"/>
              <w:marTop w:val="0"/>
              <w:marBottom w:val="0"/>
              <w:divBdr>
                <w:top w:val="none" w:sz="0" w:space="0" w:color="auto"/>
                <w:left w:val="none" w:sz="0" w:space="0" w:color="auto"/>
                <w:bottom w:val="none" w:sz="0" w:space="0" w:color="auto"/>
                <w:right w:val="none" w:sz="0" w:space="0" w:color="auto"/>
              </w:divBdr>
            </w:div>
            <w:div w:id="1149204114">
              <w:marLeft w:val="0"/>
              <w:marRight w:val="0"/>
              <w:marTop w:val="0"/>
              <w:marBottom w:val="0"/>
              <w:divBdr>
                <w:top w:val="none" w:sz="0" w:space="0" w:color="auto"/>
                <w:left w:val="none" w:sz="0" w:space="0" w:color="auto"/>
                <w:bottom w:val="none" w:sz="0" w:space="0" w:color="auto"/>
                <w:right w:val="none" w:sz="0" w:space="0" w:color="auto"/>
              </w:divBdr>
            </w:div>
            <w:div w:id="1483040596">
              <w:marLeft w:val="0"/>
              <w:marRight w:val="0"/>
              <w:marTop w:val="0"/>
              <w:marBottom w:val="0"/>
              <w:divBdr>
                <w:top w:val="none" w:sz="0" w:space="0" w:color="auto"/>
                <w:left w:val="none" w:sz="0" w:space="0" w:color="auto"/>
                <w:bottom w:val="none" w:sz="0" w:space="0" w:color="auto"/>
                <w:right w:val="none" w:sz="0" w:space="0" w:color="auto"/>
              </w:divBdr>
            </w:div>
            <w:div w:id="697320465">
              <w:marLeft w:val="0"/>
              <w:marRight w:val="0"/>
              <w:marTop w:val="0"/>
              <w:marBottom w:val="0"/>
              <w:divBdr>
                <w:top w:val="none" w:sz="0" w:space="0" w:color="auto"/>
                <w:left w:val="none" w:sz="0" w:space="0" w:color="auto"/>
                <w:bottom w:val="none" w:sz="0" w:space="0" w:color="auto"/>
                <w:right w:val="none" w:sz="0" w:space="0" w:color="auto"/>
              </w:divBdr>
            </w:div>
            <w:div w:id="1340812397">
              <w:marLeft w:val="0"/>
              <w:marRight w:val="0"/>
              <w:marTop w:val="0"/>
              <w:marBottom w:val="0"/>
              <w:divBdr>
                <w:top w:val="none" w:sz="0" w:space="0" w:color="auto"/>
                <w:left w:val="none" w:sz="0" w:space="0" w:color="auto"/>
                <w:bottom w:val="none" w:sz="0" w:space="0" w:color="auto"/>
                <w:right w:val="none" w:sz="0" w:space="0" w:color="auto"/>
              </w:divBdr>
            </w:div>
            <w:div w:id="1816021641">
              <w:marLeft w:val="0"/>
              <w:marRight w:val="0"/>
              <w:marTop w:val="0"/>
              <w:marBottom w:val="0"/>
              <w:divBdr>
                <w:top w:val="none" w:sz="0" w:space="0" w:color="auto"/>
                <w:left w:val="none" w:sz="0" w:space="0" w:color="auto"/>
                <w:bottom w:val="none" w:sz="0" w:space="0" w:color="auto"/>
                <w:right w:val="none" w:sz="0" w:space="0" w:color="auto"/>
              </w:divBdr>
            </w:div>
            <w:div w:id="337344963">
              <w:marLeft w:val="0"/>
              <w:marRight w:val="0"/>
              <w:marTop w:val="0"/>
              <w:marBottom w:val="0"/>
              <w:divBdr>
                <w:top w:val="none" w:sz="0" w:space="0" w:color="auto"/>
                <w:left w:val="none" w:sz="0" w:space="0" w:color="auto"/>
                <w:bottom w:val="none" w:sz="0" w:space="0" w:color="auto"/>
                <w:right w:val="none" w:sz="0" w:space="0" w:color="auto"/>
              </w:divBdr>
            </w:div>
            <w:div w:id="1784425446">
              <w:marLeft w:val="0"/>
              <w:marRight w:val="0"/>
              <w:marTop w:val="0"/>
              <w:marBottom w:val="0"/>
              <w:divBdr>
                <w:top w:val="none" w:sz="0" w:space="0" w:color="auto"/>
                <w:left w:val="none" w:sz="0" w:space="0" w:color="auto"/>
                <w:bottom w:val="none" w:sz="0" w:space="0" w:color="auto"/>
                <w:right w:val="none" w:sz="0" w:space="0" w:color="auto"/>
              </w:divBdr>
            </w:div>
            <w:div w:id="614562058">
              <w:marLeft w:val="0"/>
              <w:marRight w:val="0"/>
              <w:marTop w:val="0"/>
              <w:marBottom w:val="0"/>
              <w:divBdr>
                <w:top w:val="none" w:sz="0" w:space="0" w:color="auto"/>
                <w:left w:val="none" w:sz="0" w:space="0" w:color="auto"/>
                <w:bottom w:val="none" w:sz="0" w:space="0" w:color="auto"/>
                <w:right w:val="none" w:sz="0" w:space="0" w:color="auto"/>
              </w:divBdr>
            </w:div>
            <w:div w:id="345012697">
              <w:marLeft w:val="0"/>
              <w:marRight w:val="0"/>
              <w:marTop w:val="0"/>
              <w:marBottom w:val="0"/>
              <w:divBdr>
                <w:top w:val="none" w:sz="0" w:space="0" w:color="auto"/>
                <w:left w:val="none" w:sz="0" w:space="0" w:color="auto"/>
                <w:bottom w:val="none" w:sz="0" w:space="0" w:color="auto"/>
                <w:right w:val="none" w:sz="0" w:space="0" w:color="auto"/>
              </w:divBdr>
            </w:div>
            <w:div w:id="947472679">
              <w:marLeft w:val="0"/>
              <w:marRight w:val="0"/>
              <w:marTop w:val="0"/>
              <w:marBottom w:val="0"/>
              <w:divBdr>
                <w:top w:val="none" w:sz="0" w:space="0" w:color="auto"/>
                <w:left w:val="none" w:sz="0" w:space="0" w:color="auto"/>
                <w:bottom w:val="none" w:sz="0" w:space="0" w:color="auto"/>
                <w:right w:val="none" w:sz="0" w:space="0" w:color="auto"/>
              </w:divBdr>
            </w:div>
            <w:div w:id="1919751825">
              <w:marLeft w:val="0"/>
              <w:marRight w:val="0"/>
              <w:marTop w:val="0"/>
              <w:marBottom w:val="0"/>
              <w:divBdr>
                <w:top w:val="none" w:sz="0" w:space="0" w:color="auto"/>
                <w:left w:val="none" w:sz="0" w:space="0" w:color="auto"/>
                <w:bottom w:val="none" w:sz="0" w:space="0" w:color="auto"/>
                <w:right w:val="none" w:sz="0" w:space="0" w:color="auto"/>
              </w:divBdr>
            </w:div>
            <w:div w:id="885484725">
              <w:marLeft w:val="0"/>
              <w:marRight w:val="0"/>
              <w:marTop w:val="0"/>
              <w:marBottom w:val="0"/>
              <w:divBdr>
                <w:top w:val="none" w:sz="0" w:space="0" w:color="auto"/>
                <w:left w:val="none" w:sz="0" w:space="0" w:color="auto"/>
                <w:bottom w:val="none" w:sz="0" w:space="0" w:color="auto"/>
                <w:right w:val="none" w:sz="0" w:space="0" w:color="auto"/>
              </w:divBdr>
            </w:div>
            <w:div w:id="291446589">
              <w:marLeft w:val="0"/>
              <w:marRight w:val="0"/>
              <w:marTop w:val="0"/>
              <w:marBottom w:val="0"/>
              <w:divBdr>
                <w:top w:val="none" w:sz="0" w:space="0" w:color="auto"/>
                <w:left w:val="none" w:sz="0" w:space="0" w:color="auto"/>
                <w:bottom w:val="none" w:sz="0" w:space="0" w:color="auto"/>
                <w:right w:val="none" w:sz="0" w:space="0" w:color="auto"/>
              </w:divBdr>
            </w:div>
            <w:div w:id="2132282794">
              <w:marLeft w:val="0"/>
              <w:marRight w:val="0"/>
              <w:marTop w:val="0"/>
              <w:marBottom w:val="0"/>
              <w:divBdr>
                <w:top w:val="none" w:sz="0" w:space="0" w:color="auto"/>
                <w:left w:val="none" w:sz="0" w:space="0" w:color="auto"/>
                <w:bottom w:val="none" w:sz="0" w:space="0" w:color="auto"/>
                <w:right w:val="none" w:sz="0" w:space="0" w:color="auto"/>
              </w:divBdr>
            </w:div>
            <w:div w:id="1055933235">
              <w:marLeft w:val="0"/>
              <w:marRight w:val="0"/>
              <w:marTop w:val="0"/>
              <w:marBottom w:val="0"/>
              <w:divBdr>
                <w:top w:val="none" w:sz="0" w:space="0" w:color="auto"/>
                <w:left w:val="none" w:sz="0" w:space="0" w:color="auto"/>
                <w:bottom w:val="none" w:sz="0" w:space="0" w:color="auto"/>
                <w:right w:val="none" w:sz="0" w:space="0" w:color="auto"/>
              </w:divBdr>
            </w:div>
            <w:div w:id="568079798">
              <w:marLeft w:val="0"/>
              <w:marRight w:val="0"/>
              <w:marTop w:val="0"/>
              <w:marBottom w:val="0"/>
              <w:divBdr>
                <w:top w:val="none" w:sz="0" w:space="0" w:color="auto"/>
                <w:left w:val="none" w:sz="0" w:space="0" w:color="auto"/>
                <w:bottom w:val="none" w:sz="0" w:space="0" w:color="auto"/>
                <w:right w:val="none" w:sz="0" w:space="0" w:color="auto"/>
              </w:divBdr>
            </w:div>
            <w:div w:id="406265411">
              <w:marLeft w:val="0"/>
              <w:marRight w:val="0"/>
              <w:marTop w:val="0"/>
              <w:marBottom w:val="0"/>
              <w:divBdr>
                <w:top w:val="none" w:sz="0" w:space="0" w:color="auto"/>
                <w:left w:val="none" w:sz="0" w:space="0" w:color="auto"/>
                <w:bottom w:val="none" w:sz="0" w:space="0" w:color="auto"/>
                <w:right w:val="none" w:sz="0" w:space="0" w:color="auto"/>
              </w:divBdr>
            </w:div>
            <w:div w:id="257831454">
              <w:marLeft w:val="0"/>
              <w:marRight w:val="0"/>
              <w:marTop w:val="0"/>
              <w:marBottom w:val="0"/>
              <w:divBdr>
                <w:top w:val="none" w:sz="0" w:space="0" w:color="auto"/>
                <w:left w:val="none" w:sz="0" w:space="0" w:color="auto"/>
                <w:bottom w:val="none" w:sz="0" w:space="0" w:color="auto"/>
                <w:right w:val="none" w:sz="0" w:space="0" w:color="auto"/>
              </w:divBdr>
            </w:div>
            <w:div w:id="1090733062">
              <w:marLeft w:val="0"/>
              <w:marRight w:val="0"/>
              <w:marTop w:val="0"/>
              <w:marBottom w:val="0"/>
              <w:divBdr>
                <w:top w:val="none" w:sz="0" w:space="0" w:color="auto"/>
                <w:left w:val="none" w:sz="0" w:space="0" w:color="auto"/>
                <w:bottom w:val="none" w:sz="0" w:space="0" w:color="auto"/>
                <w:right w:val="none" w:sz="0" w:space="0" w:color="auto"/>
              </w:divBdr>
            </w:div>
            <w:div w:id="1016466039">
              <w:marLeft w:val="0"/>
              <w:marRight w:val="0"/>
              <w:marTop w:val="0"/>
              <w:marBottom w:val="0"/>
              <w:divBdr>
                <w:top w:val="none" w:sz="0" w:space="0" w:color="auto"/>
                <w:left w:val="none" w:sz="0" w:space="0" w:color="auto"/>
                <w:bottom w:val="none" w:sz="0" w:space="0" w:color="auto"/>
                <w:right w:val="none" w:sz="0" w:space="0" w:color="auto"/>
              </w:divBdr>
            </w:div>
            <w:div w:id="1953825566">
              <w:marLeft w:val="0"/>
              <w:marRight w:val="0"/>
              <w:marTop w:val="0"/>
              <w:marBottom w:val="0"/>
              <w:divBdr>
                <w:top w:val="none" w:sz="0" w:space="0" w:color="auto"/>
                <w:left w:val="none" w:sz="0" w:space="0" w:color="auto"/>
                <w:bottom w:val="none" w:sz="0" w:space="0" w:color="auto"/>
                <w:right w:val="none" w:sz="0" w:space="0" w:color="auto"/>
              </w:divBdr>
            </w:div>
            <w:div w:id="278923831">
              <w:marLeft w:val="0"/>
              <w:marRight w:val="0"/>
              <w:marTop w:val="0"/>
              <w:marBottom w:val="0"/>
              <w:divBdr>
                <w:top w:val="none" w:sz="0" w:space="0" w:color="auto"/>
                <w:left w:val="none" w:sz="0" w:space="0" w:color="auto"/>
                <w:bottom w:val="none" w:sz="0" w:space="0" w:color="auto"/>
                <w:right w:val="none" w:sz="0" w:space="0" w:color="auto"/>
              </w:divBdr>
            </w:div>
            <w:div w:id="1779446024">
              <w:marLeft w:val="0"/>
              <w:marRight w:val="0"/>
              <w:marTop w:val="0"/>
              <w:marBottom w:val="0"/>
              <w:divBdr>
                <w:top w:val="none" w:sz="0" w:space="0" w:color="auto"/>
                <w:left w:val="none" w:sz="0" w:space="0" w:color="auto"/>
                <w:bottom w:val="none" w:sz="0" w:space="0" w:color="auto"/>
                <w:right w:val="none" w:sz="0" w:space="0" w:color="auto"/>
              </w:divBdr>
            </w:div>
            <w:div w:id="217010111">
              <w:marLeft w:val="0"/>
              <w:marRight w:val="0"/>
              <w:marTop w:val="0"/>
              <w:marBottom w:val="0"/>
              <w:divBdr>
                <w:top w:val="none" w:sz="0" w:space="0" w:color="auto"/>
                <w:left w:val="none" w:sz="0" w:space="0" w:color="auto"/>
                <w:bottom w:val="none" w:sz="0" w:space="0" w:color="auto"/>
                <w:right w:val="none" w:sz="0" w:space="0" w:color="auto"/>
              </w:divBdr>
            </w:div>
            <w:div w:id="1647396336">
              <w:marLeft w:val="0"/>
              <w:marRight w:val="0"/>
              <w:marTop w:val="0"/>
              <w:marBottom w:val="0"/>
              <w:divBdr>
                <w:top w:val="none" w:sz="0" w:space="0" w:color="auto"/>
                <w:left w:val="none" w:sz="0" w:space="0" w:color="auto"/>
                <w:bottom w:val="none" w:sz="0" w:space="0" w:color="auto"/>
                <w:right w:val="none" w:sz="0" w:space="0" w:color="auto"/>
              </w:divBdr>
            </w:div>
            <w:div w:id="629823846">
              <w:marLeft w:val="0"/>
              <w:marRight w:val="0"/>
              <w:marTop w:val="0"/>
              <w:marBottom w:val="0"/>
              <w:divBdr>
                <w:top w:val="none" w:sz="0" w:space="0" w:color="auto"/>
                <w:left w:val="none" w:sz="0" w:space="0" w:color="auto"/>
                <w:bottom w:val="none" w:sz="0" w:space="0" w:color="auto"/>
                <w:right w:val="none" w:sz="0" w:space="0" w:color="auto"/>
              </w:divBdr>
            </w:div>
            <w:div w:id="1101098411">
              <w:marLeft w:val="0"/>
              <w:marRight w:val="0"/>
              <w:marTop w:val="0"/>
              <w:marBottom w:val="0"/>
              <w:divBdr>
                <w:top w:val="none" w:sz="0" w:space="0" w:color="auto"/>
                <w:left w:val="none" w:sz="0" w:space="0" w:color="auto"/>
                <w:bottom w:val="none" w:sz="0" w:space="0" w:color="auto"/>
                <w:right w:val="none" w:sz="0" w:space="0" w:color="auto"/>
              </w:divBdr>
            </w:div>
            <w:div w:id="1357734640">
              <w:marLeft w:val="0"/>
              <w:marRight w:val="0"/>
              <w:marTop w:val="0"/>
              <w:marBottom w:val="0"/>
              <w:divBdr>
                <w:top w:val="none" w:sz="0" w:space="0" w:color="auto"/>
                <w:left w:val="none" w:sz="0" w:space="0" w:color="auto"/>
                <w:bottom w:val="none" w:sz="0" w:space="0" w:color="auto"/>
                <w:right w:val="none" w:sz="0" w:space="0" w:color="auto"/>
              </w:divBdr>
            </w:div>
            <w:div w:id="1199394106">
              <w:marLeft w:val="0"/>
              <w:marRight w:val="0"/>
              <w:marTop w:val="0"/>
              <w:marBottom w:val="0"/>
              <w:divBdr>
                <w:top w:val="none" w:sz="0" w:space="0" w:color="auto"/>
                <w:left w:val="none" w:sz="0" w:space="0" w:color="auto"/>
                <w:bottom w:val="none" w:sz="0" w:space="0" w:color="auto"/>
                <w:right w:val="none" w:sz="0" w:space="0" w:color="auto"/>
              </w:divBdr>
            </w:div>
            <w:div w:id="983002118">
              <w:marLeft w:val="0"/>
              <w:marRight w:val="0"/>
              <w:marTop w:val="0"/>
              <w:marBottom w:val="0"/>
              <w:divBdr>
                <w:top w:val="none" w:sz="0" w:space="0" w:color="auto"/>
                <w:left w:val="none" w:sz="0" w:space="0" w:color="auto"/>
                <w:bottom w:val="none" w:sz="0" w:space="0" w:color="auto"/>
                <w:right w:val="none" w:sz="0" w:space="0" w:color="auto"/>
              </w:divBdr>
            </w:div>
            <w:div w:id="973366906">
              <w:marLeft w:val="0"/>
              <w:marRight w:val="0"/>
              <w:marTop w:val="0"/>
              <w:marBottom w:val="0"/>
              <w:divBdr>
                <w:top w:val="none" w:sz="0" w:space="0" w:color="auto"/>
                <w:left w:val="none" w:sz="0" w:space="0" w:color="auto"/>
                <w:bottom w:val="none" w:sz="0" w:space="0" w:color="auto"/>
                <w:right w:val="none" w:sz="0" w:space="0" w:color="auto"/>
              </w:divBdr>
            </w:div>
            <w:div w:id="265582671">
              <w:marLeft w:val="0"/>
              <w:marRight w:val="0"/>
              <w:marTop w:val="0"/>
              <w:marBottom w:val="0"/>
              <w:divBdr>
                <w:top w:val="none" w:sz="0" w:space="0" w:color="auto"/>
                <w:left w:val="none" w:sz="0" w:space="0" w:color="auto"/>
                <w:bottom w:val="none" w:sz="0" w:space="0" w:color="auto"/>
                <w:right w:val="none" w:sz="0" w:space="0" w:color="auto"/>
              </w:divBdr>
            </w:div>
            <w:div w:id="148641860">
              <w:marLeft w:val="0"/>
              <w:marRight w:val="0"/>
              <w:marTop w:val="0"/>
              <w:marBottom w:val="0"/>
              <w:divBdr>
                <w:top w:val="none" w:sz="0" w:space="0" w:color="auto"/>
                <w:left w:val="none" w:sz="0" w:space="0" w:color="auto"/>
                <w:bottom w:val="none" w:sz="0" w:space="0" w:color="auto"/>
                <w:right w:val="none" w:sz="0" w:space="0" w:color="auto"/>
              </w:divBdr>
            </w:div>
            <w:div w:id="1693606732">
              <w:marLeft w:val="0"/>
              <w:marRight w:val="0"/>
              <w:marTop w:val="0"/>
              <w:marBottom w:val="0"/>
              <w:divBdr>
                <w:top w:val="none" w:sz="0" w:space="0" w:color="auto"/>
                <w:left w:val="none" w:sz="0" w:space="0" w:color="auto"/>
                <w:bottom w:val="none" w:sz="0" w:space="0" w:color="auto"/>
                <w:right w:val="none" w:sz="0" w:space="0" w:color="auto"/>
              </w:divBdr>
            </w:div>
            <w:div w:id="140849275">
              <w:marLeft w:val="0"/>
              <w:marRight w:val="0"/>
              <w:marTop w:val="0"/>
              <w:marBottom w:val="0"/>
              <w:divBdr>
                <w:top w:val="none" w:sz="0" w:space="0" w:color="auto"/>
                <w:left w:val="none" w:sz="0" w:space="0" w:color="auto"/>
                <w:bottom w:val="none" w:sz="0" w:space="0" w:color="auto"/>
                <w:right w:val="none" w:sz="0" w:space="0" w:color="auto"/>
              </w:divBdr>
            </w:div>
            <w:div w:id="2126731326">
              <w:marLeft w:val="0"/>
              <w:marRight w:val="0"/>
              <w:marTop w:val="0"/>
              <w:marBottom w:val="0"/>
              <w:divBdr>
                <w:top w:val="none" w:sz="0" w:space="0" w:color="auto"/>
                <w:left w:val="none" w:sz="0" w:space="0" w:color="auto"/>
                <w:bottom w:val="none" w:sz="0" w:space="0" w:color="auto"/>
                <w:right w:val="none" w:sz="0" w:space="0" w:color="auto"/>
              </w:divBdr>
            </w:div>
            <w:div w:id="1619214060">
              <w:marLeft w:val="0"/>
              <w:marRight w:val="0"/>
              <w:marTop w:val="0"/>
              <w:marBottom w:val="0"/>
              <w:divBdr>
                <w:top w:val="none" w:sz="0" w:space="0" w:color="auto"/>
                <w:left w:val="none" w:sz="0" w:space="0" w:color="auto"/>
                <w:bottom w:val="none" w:sz="0" w:space="0" w:color="auto"/>
                <w:right w:val="none" w:sz="0" w:space="0" w:color="auto"/>
              </w:divBdr>
            </w:div>
            <w:div w:id="219021501">
              <w:marLeft w:val="0"/>
              <w:marRight w:val="0"/>
              <w:marTop w:val="0"/>
              <w:marBottom w:val="0"/>
              <w:divBdr>
                <w:top w:val="none" w:sz="0" w:space="0" w:color="auto"/>
                <w:left w:val="none" w:sz="0" w:space="0" w:color="auto"/>
                <w:bottom w:val="none" w:sz="0" w:space="0" w:color="auto"/>
                <w:right w:val="none" w:sz="0" w:space="0" w:color="auto"/>
              </w:divBdr>
            </w:div>
            <w:div w:id="1628311142">
              <w:marLeft w:val="0"/>
              <w:marRight w:val="0"/>
              <w:marTop w:val="0"/>
              <w:marBottom w:val="0"/>
              <w:divBdr>
                <w:top w:val="none" w:sz="0" w:space="0" w:color="auto"/>
                <w:left w:val="none" w:sz="0" w:space="0" w:color="auto"/>
                <w:bottom w:val="none" w:sz="0" w:space="0" w:color="auto"/>
                <w:right w:val="none" w:sz="0" w:space="0" w:color="auto"/>
              </w:divBdr>
            </w:div>
            <w:div w:id="1579553748">
              <w:marLeft w:val="0"/>
              <w:marRight w:val="0"/>
              <w:marTop w:val="0"/>
              <w:marBottom w:val="0"/>
              <w:divBdr>
                <w:top w:val="none" w:sz="0" w:space="0" w:color="auto"/>
                <w:left w:val="none" w:sz="0" w:space="0" w:color="auto"/>
                <w:bottom w:val="none" w:sz="0" w:space="0" w:color="auto"/>
                <w:right w:val="none" w:sz="0" w:space="0" w:color="auto"/>
              </w:divBdr>
            </w:div>
            <w:div w:id="840198148">
              <w:marLeft w:val="0"/>
              <w:marRight w:val="0"/>
              <w:marTop w:val="0"/>
              <w:marBottom w:val="0"/>
              <w:divBdr>
                <w:top w:val="none" w:sz="0" w:space="0" w:color="auto"/>
                <w:left w:val="none" w:sz="0" w:space="0" w:color="auto"/>
                <w:bottom w:val="none" w:sz="0" w:space="0" w:color="auto"/>
                <w:right w:val="none" w:sz="0" w:space="0" w:color="auto"/>
              </w:divBdr>
            </w:div>
            <w:div w:id="2027362181">
              <w:marLeft w:val="0"/>
              <w:marRight w:val="0"/>
              <w:marTop w:val="0"/>
              <w:marBottom w:val="0"/>
              <w:divBdr>
                <w:top w:val="none" w:sz="0" w:space="0" w:color="auto"/>
                <w:left w:val="none" w:sz="0" w:space="0" w:color="auto"/>
                <w:bottom w:val="none" w:sz="0" w:space="0" w:color="auto"/>
                <w:right w:val="none" w:sz="0" w:space="0" w:color="auto"/>
              </w:divBdr>
            </w:div>
            <w:div w:id="1346326845">
              <w:marLeft w:val="0"/>
              <w:marRight w:val="0"/>
              <w:marTop w:val="0"/>
              <w:marBottom w:val="0"/>
              <w:divBdr>
                <w:top w:val="none" w:sz="0" w:space="0" w:color="auto"/>
                <w:left w:val="none" w:sz="0" w:space="0" w:color="auto"/>
                <w:bottom w:val="none" w:sz="0" w:space="0" w:color="auto"/>
                <w:right w:val="none" w:sz="0" w:space="0" w:color="auto"/>
              </w:divBdr>
            </w:div>
            <w:div w:id="945503208">
              <w:marLeft w:val="0"/>
              <w:marRight w:val="0"/>
              <w:marTop w:val="0"/>
              <w:marBottom w:val="0"/>
              <w:divBdr>
                <w:top w:val="none" w:sz="0" w:space="0" w:color="auto"/>
                <w:left w:val="none" w:sz="0" w:space="0" w:color="auto"/>
                <w:bottom w:val="none" w:sz="0" w:space="0" w:color="auto"/>
                <w:right w:val="none" w:sz="0" w:space="0" w:color="auto"/>
              </w:divBdr>
            </w:div>
            <w:div w:id="1341808404">
              <w:marLeft w:val="0"/>
              <w:marRight w:val="0"/>
              <w:marTop w:val="0"/>
              <w:marBottom w:val="0"/>
              <w:divBdr>
                <w:top w:val="none" w:sz="0" w:space="0" w:color="auto"/>
                <w:left w:val="none" w:sz="0" w:space="0" w:color="auto"/>
                <w:bottom w:val="none" w:sz="0" w:space="0" w:color="auto"/>
                <w:right w:val="none" w:sz="0" w:space="0" w:color="auto"/>
              </w:divBdr>
            </w:div>
            <w:div w:id="356545985">
              <w:marLeft w:val="0"/>
              <w:marRight w:val="0"/>
              <w:marTop w:val="0"/>
              <w:marBottom w:val="0"/>
              <w:divBdr>
                <w:top w:val="none" w:sz="0" w:space="0" w:color="auto"/>
                <w:left w:val="none" w:sz="0" w:space="0" w:color="auto"/>
                <w:bottom w:val="none" w:sz="0" w:space="0" w:color="auto"/>
                <w:right w:val="none" w:sz="0" w:space="0" w:color="auto"/>
              </w:divBdr>
            </w:div>
            <w:div w:id="132528452">
              <w:marLeft w:val="0"/>
              <w:marRight w:val="0"/>
              <w:marTop w:val="0"/>
              <w:marBottom w:val="0"/>
              <w:divBdr>
                <w:top w:val="none" w:sz="0" w:space="0" w:color="auto"/>
                <w:left w:val="none" w:sz="0" w:space="0" w:color="auto"/>
                <w:bottom w:val="none" w:sz="0" w:space="0" w:color="auto"/>
                <w:right w:val="none" w:sz="0" w:space="0" w:color="auto"/>
              </w:divBdr>
            </w:div>
            <w:div w:id="164784362">
              <w:marLeft w:val="0"/>
              <w:marRight w:val="0"/>
              <w:marTop w:val="0"/>
              <w:marBottom w:val="0"/>
              <w:divBdr>
                <w:top w:val="none" w:sz="0" w:space="0" w:color="auto"/>
                <w:left w:val="none" w:sz="0" w:space="0" w:color="auto"/>
                <w:bottom w:val="none" w:sz="0" w:space="0" w:color="auto"/>
                <w:right w:val="none" w:sz="0" w:space="0" w:color="auto"/>
              </w:divBdr>
            </w:div>
            <w:div w:id="93787049">
              <w:marLeft w:val="0"/>
              <w:marRight w:val="0"/>
              <w:marTop w:val="0"/>
              <w:marBottom w:val="0"/>
              <w:divBdr>
                <w:top w:val="none" w:sz="0" w:space="0" w:color="auto"/>
                <w:left w:val="none" w:sz="0" w:space="0" w:color="auto"/>
                <w:bottom w:val="none" w:sz="0" w:space="0" w:color="auto"/>
                <w:right w:val="none" w:sz="0" w:space="0" w:color="auto"/>
              </w:divBdr>
            </w:div>
            <w:div w:id="1058358572">
              <w:marLeft w:val="0"/>
              <w:marRight w:val="0"/>
              <w:marTop w:val="0"/>
              <w:marBottom w:val="0"/>
              <w:divBdr>
                <w:top w:val="none" w:sz="0" w:space="0" w:color="auto"/>
                <w:left w:val="none" w:sz="0" w:space="0" w:color="auto"/>
                <w:bottom w:val="none" w:sz="0" w:space="0" w:color="auto"/>
                <w:right w:val="none" w:sz="0" w:space="0" w:color="auto"/>
              </w:divBdr>
            </w:div>
            <w:div w:id="854538817">
              <w:marLeft w:val="0"/>
              <w:marRight w:val="0"/>
              <w:marTop w:val="0"/>
              <w:marBottom w:val="0"/>
              <w:divBdr>
                <w:top w:val="none" w:sz="0" w:space="0" w:color="auto"/>
                <w:left w:val="none" w:sz="0" w:space="0" w:color="auto"/>
                <w:bottom w:val="none" w:sz="0" w:space="0" w:color="auto"/>
                <w:right w:val="none" w:sz="0" w:space="0" w:color="auto"/>
              </w:divBdr>
            </w:div>
            <w:div w:id="1955936377">
              <w:marLeft w:val="0"/>
              <w:marRight w:val="0"/>
              <w:marTop w:val="0"/>
              <w:marBottom w:val="0"/>
              <w:divBdr>
                <w:top w:val="none" w:sz="0" w:space="0" w:color="auto"/>
                <w:left w:val="none" w:sz="0" w:space="0" w:color="auto"/>
                <w:bottom w:val="none" w:sz="0" w:space="0" w:color="auto"/>
                <w:right w:val="none" w:sz="0" w:space="0" w:color="auto"/>
              </w:divBdr>
            </w:div>
            <w:div w:id="518396124">
              <w:marLeft w:val="0"/>
              <w:marRight w:val="0"/>
              <w:marTop w:val="0"/>
              <w:marBottom w:val="0"/>
              <w:divBdr>
                <w:top w:val="none" w:sz="0" w:space="0" w:color="auto"/>
                <w:left w:val="none" w:sz="0" w:space="0" w:color="auto"/>
                <w:bottom w:val="none" w:sz="0" w:space="0" w:color="auto"/>
                <w:right w:val="none" w:sz="0" w:space="0" w:color="auto"/>
              </w:divBdr>
            </w:div>
            <w:div w:id="1381058148">
              <w:marLeft w:val="0"/>
              <w:marRight w:val="0"/>
              <w:marTop w:val="0"/>
              <w:marBottom w:val="0"/>
              <w:divBdr>
                <w:top w:val="none" w:sz="0" w:space="0" w:color="auto"/>
                <w:left w:val="none" w:sz="0" w:space="0" w:color="auto"/>
                <w:bottom w:val="none" w:sz="0" w:space="0" w:color="auto"/>
                <w:right w:val="none" w:sz="0" w:space="0" w:color="auto"/>
              </w:divBdr>
            </w:div>
            <w:div w:id="62024129">
              <w:marLeft w:val="0"/>
              <w:marRight w:val="0"/>
              <w:marTop w:val="0"/>
              <w:marBottom w:val="0"/>
              <w:divBdr>
                <w:top w:val="none" w:sz="0" w:space="0" w:color="auto"/>
                <w:left w:val="none" w:sz="0" w:space="0" w:color="auto"/>
                <w:bottom w:val="none" w:sz="0" w:space="0" w:color="auto"/>
                <w:right w:val="none" w:sz="0" w:space="0" w:color="auto"/>
              </w:divBdr>
            </w:div>
            <w:div w:id="1236549542">
              <w:marLeft w:val="0"/>
              <w:marRight w:val="0"/>
              <w:marTop w:val="0"/>
              <w:marBottom w:val="0"/>
              <w:divBdr>
                <w:top w:val="none" w:sz="0" w:space="0" w:color="auto"/>
                <w:left w:val="none" w:sz="0" w:space="0" w:color="auto"/>
                <w:bottom w:val="none" w:sz="0" w:space="0" w:color="auto"/>
                <w:right w:val="none" w:sz="0" w:space="0" w:color="auto"/>
              </w:divBdr>
            </w:div>
            <w:div w:id="1851523851">
              <w:marLeft w:val="0"/>
              <w:marRight w:val="0"/>
              <w:marTop w:val="0"/>
              <w:marBottom w:val="0"/>
              <w:divBdr>
                <w:top w:val="none" w:sz="0" w:space="0" w:color="auto"/>
                <w:left w:val="none" w:sz="0" w:space="0" w:color="auto"/>
                <w:bottom w:val="none" w:sz="0" w:space="0" w:color="auto"/>
                <w:right w:val="none" w:sz="0" w:space="0" w:color="auto"/>
              </w:divBdr>
            </w:div>
            <w:div w:id="1242135047">
              <w:marLeft w:val="0"/>
              <w:marRight w:val="0"/>
              <w:marTop w:val="0"/>
              <w:marBottom w:val="0"/>
              <w:divBdr>
                <w:top w:val="none" w:sz="0" w:space="0" w:color="auto"/>
                <w:left w:val="none" w:sz="0" w:space="0" w:color="auto"/>
                <w:bottom w:val="none" w:sz="0" w:space="0" w:color="auto"/>
                <w:right w:val="none" w:sz="0" w:space="0" w:color="auto"/>
              </w:divBdr>
            </w:div>
            <w:div w:id="2137485397">
              <w:marLeft w:val="0"/>
              <w:marRight w:val="0"/>
              <w:marTop w:val="0"/>
              <w:marBottom w:val="0"/>
              <w:divBdr>
                <w:top w:val="none" w:sz="0" w:space="0" w:color="auto"/>
                <w:left w:val="none" w:sz="0" w:space="0" w:color="auto"/>
                <w:bottom w:val="none" w:sz="0" w:space="0" w:color="auto"/>
                <w:right w:val="none" w:sz="0" w:space="0" w:color="auto"/>
              </w:divBdr>
            </w:div>
            <w:div w:id="406267117">
              <w:marLeft w:val="0"/>
              <w:marRight w:val="0"/>
              <w:marTop w:val="0"/>
              <w:marBottom w:val="0"/>
              <w:divBdr>
                <w:top w:val="none" w:sz="0" w:space="0" w:color="auto"/>
                <w:left w:val="none" w:sz="0" w:space="0" w:color="auto"/>
                <w:bottom w:val="none" w:sz="0" w:space="0" w:color="auto"/>
                <w:right w:val="none" w:sz="0" w:space="0" w:color="auto"/>
              </w:divBdr>
            </w:div>
            <w:div w:id="886180912">
              <w:marLeft w:val="0"/>
              <w:marRight w:val="0"/>
              <w:marTop w:val="0"/>
              <w:marBottom w:val="0"/>
              <w:divBdr>
                <w:top w:val="none" w:sz="0" w:space="0" w:color="auto"/>
                <w:left w:val="none" w:sz="0" w:space="0" w:color="auto"/>
                <w:bottom w:val="none" w:sz="0" w:space="0" w:color="auto"/>
                <w:right w:val="none" w:sz="0" w:space="0" w:color="auto"/>
              </w:divBdr>
            </w:div>
            <w:div w:id="726806009">
              <w:marLeft w:val="0"/>
              <w:marRight w:val="0"/>
              <w:marTop w:val="0"/>
              <w:marBottom w:val="0"/>
              <w:divBdr>
                <w:top w:val="none" w:sz="0" w:space="0" w:color="auto"/>
                <w:left w:val="none" w:sz="0" w:space="0" w:color="auto"/>
                <w:bottom w:val="none" w:sz="0" w:space="0" w:color="auto"/>
                <w:right w:val="none" w:sz="0" w:space="0" w:color="auto"/>
              </w:divBdr>
            </w:div>
            <w:div w:id="1307399593">
              <w:marLeft w:val="0"/>
              <w:marRight w:val="0"/>
              <w:marTop w:val="0"/>
              <w:marBottom w:val="0"/>
              <w:divBdr>
                <w:top w:val="none" w:sz="0" w:space="0" w:color="auto"/>
                <w:left w:val="none" w:sz="0" w:space="0" w:color="auto"/>
                <w:bottom w:val="none" w:sz="0" w:space="0" w:color="auto"/>
                <w:right w:val="none" w:sz="0" w:space="0" w:color="auto"/>
              </w:divBdr>
            </w:div>
            <w:div w:id="1394425603">
              <w:marLeft w:val="0"/>
              <w:marRight w:val="0"/>
              <w:marTop w:val="0"/>
              <w:marBottom w:val="0"/>
              <w:divBdr>
                <w:top w:val="none" w:sz="0" w:space="0" w:color="auto"/>
                <w:left w:val="none" w:sz="0" w:space="0" w:color="auto"/>
                <w:bottom w:val="none" w:sz="0" w:space="0" w:color="auto"/>
                <w:right w:val="none" w:sz="0" w:space="0" w:color="auto"/>
              </w:divBdr>
            </w:div>
            <w:div w:id="1666123915">
              <w:marLeft w:val="0"/>
              <w:marRight w:val="0"/>
              <w:marTop w:val="0"/>
              <w:marBottom w:val="0"/>
              <w:divBdr>
                <w:top w:val="none" w:sz="0" w:space="0" w:color="auto"/>
                <w:left w:val="none" w:sz="0" w:space="0" w:color="auto"/>
                <w:bottom w:val="none" w:sz="0" w:space="0" w:color="auto"/>
                <w:right w:val="none" w:sz="0" w:space="0" w:color="auto"/>
              </w:divBdr>
            </w:div>
            <w:div w:id="1505391031">
              <w:marLeft w:val="0"/>
              <w:marRight w:val="0"/>
              <w:marTop w:val="0"/>
              <w:marBottom w:val="0"/>
              <w:divBdr>
                <w:top w:val="none" w:sz="0" w:space="0" w:color="auto"/>
                <w:left w:val="none" w:sz="0" w:space="0" w:color="auto"/>
                <w:bottom w:val="none" w:sz="0" w:space="0" w:color="auto"/>
                <w:right w:val="none" w:sz="0" w:space="0" w:color="auto"/>
              </w:divBdr>
            </w:div>
            <w:div w:id="890533040">
              <w:marLeft w:val="0"/>
              <w:marRight w:val="0"/>
              <w:marTop w:val="0"/>
              <w:marBottom w:val="0"/>
              <w:divBdr>
                <w:top w:val="none" w:sz="0" w:space="0" w:color="auto"/>
                <w:left w:val="none" w:sz="0" w:space="0" w:color="auto"/>
                <w:bottom w:val="none" w:sz="0" w:space="0" w:color="auto"/>
                <w:right w:val="none" w:sz="0" w:space="0" w:color="auto"/>
              </w:divBdr>
            </w:div>
            <w:div w:id="586810023">
              <w:marLeft w:val="0"/>
              <w:marRight w:val="0"/>
              <w:marTop w:val="0"/>
              <w:marBottom w:val="0"/>
              <w:divBdr>
                <w:top w:val="none" w:sz="0" w:space="0" w:color="auto"/>
                <w:left w:val="none" w:sz="0" w:space="0" w:color="auto"/>
                <w:bottom w:val="none" w:sz="0" w:space="0" w:color="auto"/>
                <w:right w:val="none" w:sz="0" w:space="0" w:color="auto"/>
              </w:divBdr>
            </w:div>
            <w:div w:id="1199129158">
              <w:marLeft w:val="0"/>
              <w:marRight w:val="0"/>
              <w:marTop w:val="0"/>
              <w:marBottom w:val="0"/>
              <w:divBdr>
                <w:top w:val="none" w:sz="0" w:space="0" w:color="auto"/>
                <w:left w:val="none" w:sz="0" w:space="0" w:color="auto"/>
                <w:bottom w:val="none" w:sz="0" w:space="0" w:color="auto"/>
                <w:right w:val="none" w:sz="0" w:space="0" w:color="auto"/>
              </w:divBdr>
            </w:div>
            <w:div w:id="599723375">
              <w:marLeft w:val="0"/>
              <w:marRight w:val="0"/>
              <w:marTop w:val="0"/>
              <w:marBottom w:val="0"/>
              <w:divBdr>
                <w:top w:val="none" w:sz="0" w:space="0" w:color="auto"/>
                <w:left w:val="none" w:sz="0" w:space="0" w:color="auto"/>
                <w:bottom w:val="none" w:sz="0" w:space="0" w:color="auto"/>
                <w:right w:val="none" w:sz="0" w:space="0" w:color="auto"/>
              </w:divBdr>
            </w:div>
            <w:div w:id="1634629961">
              <w:marLeft w:val="0"/>
              <w:marRight w:val="0"/>
              <w:marTop w:val="0"/>
              <w:marBottom w:val="0"/>
              <w:divBdr>
                <w:top w:val="none" w:sz="0" w:space="0" w:color="auto"/>
                <w:left w:val="none" w:sz="0" w:space="0" w:color="auto"/>
                <w:bottom w:val="none" w:sz="0" w:space="0" w:color="auto"/>
                <w:right w:val="none" w:sz="0" w:space="0" w:color="auto"/>
              </w:divBdr>
            </w:div>
            <w:div w:id="313801278">
              <w:marLeft w:val="0"/>
              <w:marRight w:val="0"/>
              <w:marTop w:val="0"/>
              <w:marBottom w:val="0"/>
              <w:divBdr>
                <w:top w:val="none" w:sz="0" w:space="0" w:color="auto"/>
                <w:left w:val="none" w:sz="0" w:space="0" w:color="auto"/>
                <w:bottom w:val="none" w:sz="0" w:space="0" w:color="auto"/>
                <w:right w:val="none" w:sz="0" w:space="0" w:color="auto"/>
              </w:divBdr>
            </w:div>
            <w:div w:id="1872299113">
              <w:marLeft w:val="0"/>
              <w:marRight w:val="0"/>
              <w:marTop w:val="0"/>
              <w:marBottom w:val="0"/>
              <w:divBdr>
                <w:top w:val="none" w:sz="0" w:space="0" w:color="auto"/>
                <w:left w:val="none" w:sz="0" w:space="0" w:color="auto"/>
                <w:bottom w:val="none" w:sz="0" w:space="0" w:color="auto"/>
                <w:right w:val="none" w:sz="0" w:space="0" w:color="auto"/>
              </w:divBdr>
            </w:div>
            <w:div w:id="1187983513">
              <w:marLeft w:val="0"/>
              <w:marRight w:val="0"/>
              <w:marTop w:val="0"/>
              <w:marBottom w:val="0"/>
              <w:divBdr>
                <w:top w:val="none" w:sz="0" w:space="0" w:color="auto"/>
                <w:left w:val="none" w:sz="0" w:space="0" w:color="auto"/>
                <w:bottom w:val="none" w:sz="0" w:space="0" w:color="auto"/>
                <w:right w:val="none" w:sz="0" w:space="0" w:color="auto"/>
              </w:divBdr>
            </w:div>
            <w:div w:id="1773014062">
              <w:marLeft w:val="0"/>
              <w:marRight w:val="0"/>
              <w:marTop w:val="0"/>
              <w:marBottom w:val="0"/>
              <w:divBdr>
                <w:top w:val="none" w:sz="0" w:space="0" w:color="auto"/>
                <w:left w:val="none" w:sz="0" w:space="0" w:color="auto"/>
                <w:bottom w:val="none" w:sz="0" w:space="0" w:color="auto"/>
                <w:right w:val="none" w:sz="0" w:space="0" w:color="auto"/>
              </w:divBdr>
            </w:div>
            <w:div w:id="1000279060">
              <w:marLeft w:val="0"/>
              <w:marRight w:val="0"/>
              <w:marTop w:val="0"/>
              <w:marBottom w:val="0"/>
              <w:divBdr>
                <w:top w:val="none" w:sz="0" w:space="0" w:color="auto"/>
                <w:left w:val="none" w:sz="0" w:space="0" w:color="auto"/>
                <w:bottom w:val="none" w:sz="0" w:space="0" w:color="auto"/>
                <w:right w:val="none" w:sz="0" w:space="0" w:color="auto"/>
              </w:divBdr>
            </w:div>
            <w:div w:id="1837458275">
              <w:marLeft w:val="0"/>
              <w:marRight w:val="0"/>
              <w:marTop w:val="0"/>
              <w:marBottom w:val="0"/>
              <w:divBdr>
                <w:top w:val="none" w:sz="0" w:space="0" w:color="auto"/>
                <w:left w:val="none" w:sz="0" w:space="0" w:color="auto"/>
                <w:bottom w:val="none" w:sz="0" w:space="0" w:color="auto"/>
                <w:right w:val="none" w:sz="0" w:space="0" w:color="auto"/>
              </w:divBdr>
            </w:div>
            <w:div w:id="1828087603">
              <w:marLeft w:val="0"/>
              <w:marRight w:val="0"/>
              <w:marTop w:val="0"/>
              <w:marBottom w:val="0"/>
              <w:divBdr>
                <w:top w:val="none" w:sz="0" w:space="0" w:color="auto"/>
                <w:left w:val="none" w:sz="0" w:space="0" w:color="auto"/>
                <w:bottom w:val="none" w:sz="0" w:space="0" w:color="auto"/>
                <w:right w:val="none" w:sz="0" w:space="0" w:color="auto"/>
              </w:divBdr>
            </w:div>
            <w:div w:id="854656515">
              <w:marLeft w:val="0"/>
              <w:marRight w:val="0"/>
              <w:marTop w:val="0"/>
              <w:marBottom w:val="0"/>
              <w:divBdr>
                <w:top w:val="none" w:sz="0" w:space="0" w:color="auto"/>
                <w:left w:val="none" w:sz="0" w:space="0" w:color="auto"/>
                <w:bottom w:val="none" w:sz="0" w:space="0" w:color="auto"/>
                <w:right w:val="none" w:sz="0" w:space="0" w:color="auto"/>
              </w:divBdr>
            </w:div>
            <w:div w:id="470832258">
              <w:marLeft w:val="0"/>
              <w:marRight w:val="0"/>
              <w:marTop w:val="0"/>
              <w:marBottom w:val="0"/>
              <w:divBdr>
                <w:top w:val="none" w:sz="0" w:space="0" w:color="auto"/>
                <w:left w:val="none" w:sz="0" w:space="0" w:color="auto"/>
                <w:bottom w:val="none" w:sz="0" w:space="0" w:color="auto"/>
                <w:right w:val="none" w:sz="0" w:space="0" w:color="auto"/>
              </w:divBdr>
            </w:div>
            <w:div w:id="410466630">
              <w:marLeft w:val="0"/>
              <w:marRight w:val="0"/>
              <w:marTop w:val="0"/>
              <w:marBottom w:val="0"/>
              <w:divBdr>
                <w:top w:val="none" w:sz="0" w:space="0" w:color="auto"/>
                <w:left w:val="none" w:sz="0" w:space="0" w:color="auto"/>
                <w:bottom w:val="none" w:sz="0" w:space="0" w:color="auto"/>
                <w:right w:val="none" w:sz="0" w:space="0" w:color="auto"/>
              </w:divBdr>
            </w:div>
            <w:div w:id="1113398808">
              <w:marLeft w:val="0"/>
              <w:marRight w:val="0"/>
              <w:marTop w:val="0"/>
              <w:marBottom w:val="0"/>
              <w:divBdr>
                <w:top w:val="none" w:sz="0" w:space="0" w:color="auto"/>
                <w:left w:val="none" w:sz="0" w:space="0" w:color="auto"/>
                <w:bottom w:val="none" w:sz="0" w:space="0" w:color="auto"/>
                <w:right w:val="none" w:sz="0" w:space="0" w:color="auto"/>
              </w:divBdr>
            </w:div>
            <w:div w:id="52124044">
              <w:marLeft w:val="0"/>
              <w:marRight w:val="0"/>
              <w:marTop w:val="0"/>
              <w:marBottom w:val="0"/>
              <w:divBdr>
                <w:top w:val="none" w:sz="0" w:space="0" w:color="auto"/>
                <w:left w:val="none" w:sz="0" w:space="0" w:color="auto"/>
                <w:bottom w:val="none" w:sz="0" w:space="0" w:color="auto"/>
                <w:right w:val="none" w:sz="0" w:space="0" w:color="auto"/>
              </w:divBdr>
            </w:div>
            <w:div w:id="1852798342">
              <w:marLeft w:val="0"/>
              <w:marRight w:val="0"/>
              <w:marTop w:val="0"/>
              <w:marBottom w:val="0"/>
              <w:divBdr>
                <w:top w:val="none" w:sz="0" w:space="0" w:color="auto"/>
                <w:left w:val="none" w:sz="0" w:space="0" w:color="auto"/>
                <w:bottom w:val="none" w:sz="0" w:space="0" w:color="auto"/>
                <w:right w:val="none" w:sz="0" w:space="0" w:color="auto"/>
              </w:divBdr>
            </w:div>
            <w:div w:id="900482183">
              <w:marLeft w:val="0"/>
              <w:marRight w:val="0"/>
              <w:marTop w:val="0"/>
              <w:marBottom w:val="0"/>
              <w:divBdr>
                <w:top w:val="none" w:sz="0" w:space="0" w:color="auto"/>
                <w:left w:val="none" w:sz="0" w:space="0" w:color="auto"/>
                <w:bottom w:val="none" w:sz="0" w:space="0" w:color="auto"/>
                <w:right w:val="none" w:sz="0" w:space="0" w:color="auto"/>
              </w:divBdr>
            </w:div>
            <w:div w:id="2123566995">
              <w:marLeft w:val="0"/>
              <w:marRight w:val="0"/>
              <w:marTop w:val="0"/>
              <w:marBottom w:val="0"/>
              <w:divBdr>
                <w:top w:val="none" w:sz="0" w:space="0" w:color="auto"/>
                <w:left w:val="none" w:sz="0" w:space="0" w:color="auto"/>
                <w:bottom w:val="none" w:sz="0" w:space="0" w:color="auto"/>
                <w:right w:val="none" w:sz="0" w:space="0" w:color="auto"/>
              </w:divBdr>
            </w:div>
            <w:div w:id="319971284">
              <w:marLeft w:val="0"/>
              <w:marRight w:val="0"/>
              <w:marTop w:val="0"/>
              <w:marBottom w:val="0"/>
              <w:divBdr>
                <w:top w:val="none" w:sz="0" w:space="0" w:color="auto"/>
                <w:left w:val="none" w:sz="0" w:space="0" w:color="auto"/>
                <w:bottom w:val="none" w:sz="0" w:space="0" w:color="auto"/>
                <w:right w:val="none" w:sz="0" w:space="0" w:color="auto"/>
              </w:divBdr>
            </w:div>
            <w:div w:id="1838766615">
              <w:marLeft w:val="0"/>
              <w:marRight w:val="0"/>
              <w:marTop w:val="0"/>
              <w:marBottom w:val="0"/>
              <w:divBdr>
                <w:top w:val="none" w:sz="0" w:space="0" w:color="auto"/>
                <w:left w:val="none" w:sz="0" w:space="0" w:color="auto"/>
                <w:bottom w:val="none" w:sz="0" w:space="0" w:color="auto"/>
                <w:right w:val="none" w:sz="0" w:space="0" w:color="auto"/>
              </w:divBdr>
            </w:div>
            <w:div w:id="1249970361">
              <w:marLeft w:val="0"/>
              <w:marRight w:val="0"/>
              <w:marTop w:val="0"/>
              <w:marBottom w:val="0"/>
              <w:divBdr>
                <w:top w:val="none" w:sz="0" w:space="0" w:color="auto"/>
                <w:left w:val="none" w:sz="0" w:space="0" w:color="auto"/>
                <w:bottom w:val="none" w:sz="0" w:space="0" w:color="auto"/>
                <w:right w:val="none" w:sz="0" w:space="0" w:color="auto"/>
              </w:divBdr>
            </w:div>
            <w:div w:id="749885135">
              <w:marLeft w:val="0"/>
              <w:marRight w:val="0"/>
              <w:marTop w:val="0"/>
              <w:marBottom w:val="0"/>
              <w:divBdr>
                <w:top w:val="none" w:sz="0" w:space="0" w:color="auto"/>
                <w:left w:val="none" w:sz="0" w:space="0" w:color="auto"/>
                <w:bottom w:val="none" w:sz="0" w:space="0" w:color="auto"/>
                <w:right w:val="none" w:sz="0" w:space="0" w:color="auto"/>
              </w:divBdr>
            </w:div>
            <w:div w:id="1496996999">
              <w:marLeft w:val="0"/>
              <w:marRight w:val="0"/>
              <w:marTop w:val="0"/>
              <w:marBottom w:val="0"/>
              <w:divBdr>
                <w:top w:val="none" w:sz="0" w:space="0" w:color="auto"/>
                <w:left w:val="none" w:sz="0" w:space="0" w:color="auto"/>
                <w:bottom w:val="none" w:sz="0" w:space="0" w:color="auto"/>
                <w:right w:val="none" w:sz="0" w:space="0" w:color="auto"/>
              </w:divBdr>
            </w:div>
            <w:div w:id="1153982924">
              <w:marLeft w:val="0"/>
              <w:marRight w:val="0"/>
              <w:marTop w:val="0"/>
              <w:marBottom w:val="0"/>
              <w:divBdr>
                <w:top w:val="none" w:sz="0" w:space="0" w:color="auto"/>
                <w:left w:val="none" w:sz="0" w:space="0" w:color="auto"/>
                <w:bottom w:val="none" w:sz="0" w:space="0" w:color="auto"/>
                <w:right w:val="none" w:sz="0" w:space="0" w:color="auto"/>
              </w:divBdr>
            </w:div>
            <w:div w:id="1912497880">
              <w:marLeft w:val="0"/>
              <w:marRight w:val="0"/>
              <w:marTop w:val="0"/>
              <w:marBottom w:val="0"/>
              <w:divBdr>
                <w:top w:val="none" w:sz="0" w:space="0" w:color="auto"/>
                <w:left w:val="none" w:sz="0" w:space="0" w:color="auto"/>
                <w:bottom w:val="none" w:sz="0" w:space="0" w:color="auto"/>
                <w:right w:val="none" w:sz="0" w:space="0" w:color="auto"/>
              </w:divBdr>
            </w:div>
            <w:div w:id="61371281">
              <w:marLeft w:val="0"/>
              <w:marRight w:val="0"/>
              <w:marTop w:val="0"/>
              <w:marBottom w:val="0"/>
              <w:divBdr>
                <w:top w:val="none" w:sz="0" w:space="0" w:color="auto"/>
                <w:left w:val="none" w:sz="0" w:space="0" w:color="auto"/>
                <w:bottom w:val="none" w:sz="0" w:space="0" w:color="auto"/>
                <w:right w:val="none" w:sz="0" w:space="0" w:color="auto"/>
              </w:divBdr>
            </w:div>
            <w:div w:id="611018938">
              <w:marLeft w:val="0"/>
              <w:marRight w:val="0"/>
              <w:marTop w:val="0"/>
              <w:marBottom w:val="0"/>
              <w:divBdr>
                <w:top w:val="none" w:sz="0" w:space="0" w:color="auto"/>
                <w:left w:val="none" w:sz="0" w:space="0" w:color="auto"/>
                <w:bottom w:val="none" w:sz="0" w:space="0" w:color="auto"/>
                <w:right w:val="none" w:sz="0" w:space="0" w:color="auto"/>
              </w:divBdr>
            </w:div>
            <w:div w:id="1235168233">
              <w:marLeft w:val="0"/>
              <w:marRight w:val="0"/>
              <w:marTop w:val="0"/>
              <w:marBottom w:val="0"/>
              <w:divBdr>
                <w:top w:val="none" w:sz="0" w:space="0" w:color="auto"/>
                <w:left w:val="none" w:sz="0" w:space="0" w:color="auto"/>
                <w:bottom w:val="none" w:sz="0" w:space="0" w:color="auto"/>
                <w:right w:val="none" w:sz="0" w:space="0" w:color="auto"/>
              </w:divBdr>
            </w:div>
            <w:div w:id="281233895">
              <w:marLeft w:val="0"/>
              <w:marRight w:val="0"/>
              <w:marTop w:val="0"/>
              <w:marBottom w:val="0"/>
              <w:divBdr>
                <w:top w:val="none" w:sz="0" w:space="0" w:color="auto"/>
                <w:left w:val="none" w:sz="0" w:space="0" w:color="auto"/>
                <w:bottom w:val="none" w:sz="0" w:space="0" w:color="auto"/>
                <w:right w:val="none" w:sz="0" w:space="0" w:color="auto"/>
              </w:divBdr>
            </w:div>
            <w:div w:id="899243992">
              <w:marLeft w:val="0"/>
              <w:marRight w:val="0"/>
              <w:marTop w:val="0"/>
              <w:marBottom w:val="0"/>
              <w:divBdr>
                <w:top w:val="none" w:sz="0" w:space="0" w:color="auto"/>
                <w:left w:val="none" w:sz="0" w:space="0" w:color="auto"/>
                <w:bottom w:val="none" w:sz="0" w:space="0" w:color="auto"/>
                <w:right w:val="none" w:sz="0" w:space="0" w:color="auto"/>
              </w:divBdr>
            </w:div>
            <w:div w:id="132479683">
              <w:marLeft w:val="0"/>
              <w:marRight w:val="0"/>
              <w:marTop w:val="0"/>
              <w:marBottom w:val="0"/>
              <w:divBdr>
                <w:top w:val="none" w:sz="0" w:space="0" w:color="auto"/>
                <w:left w:val="none" w:sz="0" w:space="0" w:color="auto"/>
                <w:bottom w:val="none" w:sz="0" w:space="0" w:color="auto"/>
                <w:right w:val="none" w:sz="0" w:space="0" w:color="auto"/>
              </w:divBdr>
            </w:div>
            <w:div w:id="623511595">
              <w:marLeft w:val="0"/>
              <w:marRight w:val="0"/>
              <w:marTop w:val="0"/>
              <w:marBottom w:val="0"/>
              <w:divBdr>
                <w:top w:val="none" w:sz="0" w:space="0" w:color="auto"/>
                <w:left w:val="none" w:sz="0" w:space="0" w:color="auto"/>
                <w:bottom w:val="none" w:sz="0" w:space="0" w:color="auto"/>
                <w:right w:val="none" w:sz="0" w:space="0" w:color="auto"/>
              </w:divBdr>
            </w:div>
            <w:div w:id="1844590559">
              <w:marLeft w:val="0"/>
              <w:marRight w:val="0"/>
              <w:marTop w:val="0"/>
              <w:marBottom w:val="0"/>
              <w:divBdr>
                <w:top w:val="none" w:sz="0" w:space="0" w:color="auto"/>
                <w:left w:val="none" w:sz="0" w:space="0" w:color="auto"/>
                <w:bottom w:val="none" w:sz="0" w:space="0" w:color="auto"/>
                <w:right w:val="none" w:sz="0" w:space="0" w:color="auto"/>
              </w:divBdr>
            </w:div>
            <w:div w:id="34934569">
              <w:marLeft w:val="0"/>
              <w:marRight w:val="0"/>
              <w:marTop w:val="0"/>
              <w:marBottom w:val="0"/>
              <w:divBdr>
                <w:top w:val="none" w:sz="0" w:space="0" w:color="auto"/>
                <w:left w:val="none" w:sz="0" w:space="0" w:color="auto"/>
                <w:bottom w:val="none" w:sz="0" w:space="0" w:color="auto"/>
                <w:right w:val="none" w:sz="0" w:space="0" w:color="auto"/>
              </w:divBdr>
            </w:div>
            <w:div w:id="826821601">
              <w:marLeft w:val="0"/>
              <w:marRight w:val="0"/>
              <w:marTop w:val="0"/>
              <w:marBottom w:val="0"/>
              <w:divBdr>
                <w:top w:val="none" w:sz="0" w:space="0" w:color="auto"/>
                <w:left w:val="none" w:sz="0" w:space="0" w:color="auto"/>
                <w:bottom w:val="none" w:sz="0" w:space="0" w:color="auto"/>
                <w:right w:val="none" w:sz="0" w:space="0" w:color="auto"/>
              </w:divBdr>
            </w:div>
            <w:div w:id="505481413">
              <w:marLeft w:val="0"/>
              <w:marRight w:val="0"/>
              <w:marTop w:val="0"/>
              <w:marBottom w:val="0"/>
              <w:divBdr>
                <w:top w:val="none" w:sz="0" w:space="0" w:color="auto"/>
                <w:left w:val="none" w:sz="0" w:space="0" w:color="auto"/>
                <w:bottom w:val="none" w:sz="0" w:space="0" w:color="auto"/>
                <w:right w:val="none" w:sz="0" w:space="0" w:color="auto"/>
              </w:divBdr>
            </w:div>
            <w:div w:id="2028822939">
              <w:marLeft w:val="0"/>
              <w:marRight w:val="0"/>
              <w:marTop w:val="0"/>
              <w:marBottom w:val="0"/>
              <w:divBdr>
                <w:top w:val="none" w:sz="0" w:space="0" w:color="auto"/>
                <w:left w:val="none" w:sz="0" w:space="0" w:color="auto"/>
                <w:bottom w:val="none" w:sz="0" w:space="0" w:color="auto"/>
                <w:right w:val="none" w:sz="0" w:space="0" w:color="auto"/>
              </w:divBdr>
            </w:div>
            <w:div w:id="405109666">
              <w:marLeft w:val="0"/>
              <w:marRight w:val="0"/>
              <w:marTop w:val="0"/>
              <w:marBottom w:val="0"/>
              <w:divBdr>
                <w:top w:val="none" w:sz="0" w:space="0" w:color="auto"/>
                <w:left w:val="none" w:sz="0" w:space="0" w:color="auto"/>
                <w:bottom w:val="none" w:sz="0" w:space="0" w:color="auto"/>
                <w:right w:val="none" w:sz="0" w:space="0" w:color="auto"/>
              </w:divBdr>
            </w:div>
            <w:div w:id="832331623">
              <w:marLeft w:val="0"/>
              <w:marRight w:val="0"/>
              <w:marTop w:val="0"/>
              <w:marBottom w:val="0"/>
              <w:divBdr>
                <w:top w:val="none" w:sz="0" w:space="0" w:color="auto"/>
                <w:left w:val="none" w:sz="0" w:space="0" w:color="auto"/>
                <w:bottom w:val="none" w:sz="0" w:space="0" w:color="auto"/>
                <w:right w:val="none" w:sz="0" w:space="0" w:color="auto"/>
              </w:divBdr>
            </w:div>
            <w:div w:id="440882090">
              <w:marLeft w:val="0"/>
              <w:marRight w:val="0"/>
              <w:marTop w:val="0"/>
              <w:marBottom w:val="0"/>
              <w:divBdr>
                <w:top w:val="none" w:sz="0" w:space="0" w:color="auto"/>
                <w:left w:val="none" w:sz="0" w:space="0" w:color="auto"/>
                <w:bottom w:val="none" w:sz="0" w:space="0" w:color="auto"/>
                <w:right w:val="none" w:sz="0" w:space="0" w:color="auto"/>
              </w:divBdr>
            </w:div>
            <w:div w:id="1088766902">
              <w:marLeft w:val="0"/>
              <w:marRight w:val="0"/>
              <w:marTop w:val="0"/>
              <w:marBottom w:val="0"/>
              <w:divBdr>
                <w:top w:val="none" w:sz="0" w:space="0" w:color="auto"/>
                <w:left w:val="none" w:sz="0" w:space="0" w:color="auto"/>
                <w:bottom w:val="none" w:sz="0" w:space="0" w:color="auto"/>
                <w:right w:val="none" w:sz="0" w:space="0" w:color="auto"/>
              </w:divBdr>
            </w:div>
            <w:div w:id="740295740">
              <w:marLeft w:val="0"/>
              <w:marRight w:val="0"/>
              <w:marTop w:val="0"/>
              <w:marBottom w:val="0"/>
              <w:divBdr>
                <w:top w:val="none" w:sz="0" w:space="0" w:color="auto"/>
                <w:left w:val="none" w:sz="0" w:space="0" w:color="auto"/>
                <w:bottom w:val="none" w:sz="0" w:space="0" w:color="auto"/>
                <w:right w:val="none" w:sz="0" w:space="0" w:color="auto"/>
              </w:divBdr>
            </w:div>
            <w:div w:id="2022931852">
              <w:marLeft w:val="0"/>
              <w:marRight w:val="0"/>
              <w:marTop w:val="0"/>
              <w:marBottom w:val="0"/>
              <w:divBdr>
                <w:top w:val="none" w:sz="0" w:space="0" w:color="auto"/>
                <w:left w:val="none" w:sz="0" w:space="0" w:color="auto"/>
                <w:bottom w:val="none" w:sz="0" w:space="0" w:color="auto"/>
                <w:right w:val="none" w:sz="0" w:space="0" w:color="auto"/>
              </w:divBdr>
            </w:div>
            <w:div w:id="229460637">
              <w:marLeft w:val="0"/>
              <w:marRight w:val="0"/>
              <w:marTop w:val="0"/>
              <w:marBottom w:val="0"/>
              <w:divBdr>
                <w:top w:val="none" w:sz="0" w:space="0" w:color="auto"/>
                <w:left w:val="none" w:sz="0" w:space="0" w:color="auto"/>
                <w:bottom w:val="none" w:sz="0" w:space="0" w:color="auto"/>
                <w:right w:val="none" w:sz="0" w:space="0" w:color="auto"/>
              </w:divBdr>
            </w:div>
            <w:div w:id="334841452">
              <w:marLeft w:val="0"/>
              <w:marRight w:val="0"/>
              <w:marTop w:val="0"/>
              <w:marBottom w:val="0"/>
              <w:divBdr>
                <w:top w:val="none" w:sz="0" w:space="0" w:color="auto"/>
                <w:left w:val="none" w:sz="0" w:space="0" w:color="auto"/>
                <w:bottom w:val="none" w:sz="0" w:space="0" w:color="auto"/>
                <w:right w:val="none" w:sz="0" w:space="0" w:color="auto"/>
              </w:divBdr>
            </w:div>
            <w:div w:id="891160330">
              <w:marLeft w:val="0"/>
              <w:marRight w:val="0"/>
              <w:marTop w:val="0"/>
              <w:marBottom w:val="0"/>
              <w:divBdr>
                <w:top w:val="none" w:sz="0" w:space="0" w:color="auto"/>
                <w:left w:val="none" w:sz="0" w:space="0" w:color="auto"/>
                <w:bottom w:val="none" w:sz="0" w:space="0" w:color="auto"/>
                <w:right w:val="none" w:sz="0" w:space="0" w:color="auto"/>
              </w:divBdr>
            </w:div>
            <w:div w:id="494734447">
              <w:marLeft w:val="0"/>
              <w:marRight w:val="0"/>
              <w:marTop w:val="0"/>
              <w:marBottom w:val="0"/>
              <w:divBdr>
                <w:top w:val="none" w:sz="0" w:space="0" w:color="auto"/>
                <w:left w:val="none" w:sz="0" w:space="0" w:color="auto"/>
                <w:bottom w:val="none" w:sz="0" w:space="0" w:color="auto"/>
                <w:right w:val="none" w:sz="0" w:space="0" w:color="auto"/>
              </w:divBdr>
            </w:div>
            <w:div w:id="330913633">
              <w:marLeft w:val="0"/>
              <w:marRight w:val="0"/>
              <w:marTop w:val="0"/>
              <w:marBottom w:val="0"/>
              <w:divBdr>
                <w:top w:val="none" w:sz="0" w:space="0" w:color="auto"/>
                <w:left w:val="none" w:sz="0" w:space="0" w:color="auto"/>
                <w:bottom w:val="none" w:sz="0" w:space="0" w:color="auto"/>
                <w:right w:val="none" w:sz="0" w:space="0" w:color="auto"/>
              </w:divBdr>
            </w:div>
            <w:div w:id="893153745">
              <w:marLeft w:val="0"/>
              <w:marRight w:val="0"/>
              <w:marTop w:val="0"/>
              <w:marBottom w:val="0"/>
              <w:divBdr>
                <w:top w:val="none" w:sz="0" w:space="0" w:color="auto"/>
                <w:left w:val="none" w:sz="0" w:space="0" w:color="auto"/>
                <w:bottom w:val="none" w:sz="0" w:space="0" w:color="auto"/>
                <w:right w:val="none" w:sz="0" w:space="0" w:color="auto"/>
              </w:divBdr>
            </w:div>
            <w:div w:id="459693898">
              <w:marLeft w:val="0"/>
              <w:marRight w:val="0"/>
              <w:marTop w:val="0"/>
              <w:marBottom w:val="0"/>
              <w:divBdr>
                <w:top w:val="none" w:sz="0" w:space="0" w:color="auto"/>
                <w:left w:val="none" w:sz="0" w:space="0" w:color="auto"/>
                <w:bottom w:val="none" w:sz="0" w:space="0" w:color="auto"/>
                <w:right w:val="none" w:sz="0" w:space="0" w:color="auto"/>
              </w:divBdr>
            </w:div>
            <w:div w:id="1135216465">
              <w:marLeft w:val="0"/>
              <w:marRight w:val="0"/>
              <w:marTop w:val="0"/>
              <w:marBottom w:val="0"/>
              <w:divBdr>
                <w:top w:val="none" w:sz="0" w:space="0" w:color="auto"/>
                <w:left w:val="none" w:sz="0" w:space="0" w:color="auto"/>
                <w:bottom w:val="none" w:sz="0" w:space="0" w:color="auto"/>
                <w:right w:val="none" w:sz="0" w:space="0" w:color="auto"/>
              </w:divBdr>
            </w:div>
            <w:div w:id="1085954358">
              <w:marLeft w:val="0"/>
              <w:marRight w:val="0"/>
              <w:marTop w:val="0"/>
              <w:marBottom w:val="0"/>
              <w:divBdr>
                <w:top w:val="none" w:sz="0" w:space="0" w:color="auto"/>
                <w:left w:val="none" w:sz="0" w:space="0" w:color="auto"/>
                <w:bottom w:val="none" w:sz="0" w:space="0" w:color="auto"/>
                <w:right w:val="none" w:sz="0" w:space="0" w:color="auto"/>
              </w:divBdr>
            </w:div>
            <w:div w:id="348144067">
              <w:marLeft w:val="0"/>
              <w:marRight w:val="0"/>
              <w:marTop w:val="0"/>
              <w:marBottom w:val="0"/>
              <w:divBdr>
                <w:top w:val="none" w:sz="0" w:space="0" w:color="auto"/>
                <w:left w:val="none" w:sz="0" w:space="0" w:color="auto"/>
                <w:bottom w:val="none" w:sz="0" w:space="0" w:color="auto"/>
                <w:right w:val="none" w:sz="0" w:space="0" w:color="auto"/>
              </w:divBdr>
            </w:div>
            <w:div w:id="1621455104">
              <w:marLeft w:val="0"/>
              <w:marRight w:val="0"/>
              <w:marTop w:val="0"/>
              <w:marBottom w:val="0"/>
              <w:divBdr>
                <w:top w:val="none" w:sz="0" w:space="0" w:color="auto"/>
                <w:left w:val="none" w:sz="0" w:space="0" w:color="auto"/>
                <w:bottom w:val="none" w:sz="0" w:space="0" w:color="auto"/>
                <w:right w:val="none" w:sz="0" w:space="0" w:color="auto"/>
              </w:divBdr>
            </w:div>
            <w:div w:id="1124038707">
              <w:marLeft w:val="0"/>
              <w:marRight w:val="0"/>
              <w:marTop w:val="0"/>
              <w:marBottom w:val="0"/>
              <w:divBdr>
                <w:top w:val="none" w:sz="0" w:space="0" w:color="auto"/>
                <w:left w:val="none" w:sz="0" w:space="0" w:color="auto"/>
                <w:bottom w:val="none" w:sz="0" w:space="0" w:color="auto"/>
                <w:right w:val="none" w:sz="0" w:space="0" w:color="auto"/>
              </w:divBdr>
            </w:div>
            <w:div w:id="1997029829">
              <w:marLeft w:val="0"/>
              <w:marRight w:val="0"/>
              <w:marTop w:val="0"/>
              <w:marBottom w:val="0"/>
              <w:divBdr>
                <w:top w:val="none" w:sz="0" w:space="0" w:color="auto"/>
                <w:left w:val="none" w:sz="0" w:space="0" w:color="auto"/>
                <w:bottom w:val="none" w:sz="0" w:space="0" w:color="auto"/>
                <w:right w:val="none" w:sz="0" w:space="0" w:color="auto"/>
              </w:divBdr>
            </w:div>
            <w:div w:id="1013191925">
              <w:marLeft w:val="0"/>
              <w:marRight w:val="0"/>
              <w:marTop w:val="0"/>
              <w:marBottom w:val="0"/>
              <w:divBdr>
                <w:top w:val="none" w:sz="0" w:space="0" w:color="auto"/>
                <w:left w:val="none" w:sz="0" w:space="0" w:color="auto"/>
                <w:bottom w:val="none" w:sz="0" w:space="0" w:color="auto"/>
                <w:right w:val="none" w:sz="0" w:space="0" w:color="auto"/>
              </w:divBdr>
            </w:div>
            <w:div w:id="2095852679">
              <w:marLeft w:val="0"/>
              <w:marRight w:val="0"/>
              <w:marTop w:val="0"/>
              <w:marBottom w:val="0"/>
              <w:divBdr>
                <w:top w:val="none" w:sz="0" w:space="0" w:color="auto"/>
                <w:left w:val="none" w:sz="0" w:space="0" w:color="auto"/>
                <w:bottom w:val="none" w:sz="0" w:space="0" w:color="auto"/>
                <w:right w:val="none" w:sz="0" w:space="0" w:color="auto"/>
              </w:divBdr>
            </w:div>
            <w:div w:id="1138305731">
              <w:marLeft w:val="0"/>
              <w:marRight w:val="0"/>
              <w:marTop w:val="0"/>
              <w:marBottom w:val="0"/>
              <w:divBdr>
                <w:top w:val="none" w:sz="0" w:space="0" w:color="auto"/>
                <w:left w:val="none" w:sz="0" w:space="0" w:color="auto"/>
                <w:bottom w:val="none" w:sz="0" w:space="0" w:color="auto"/>
                <w:right w:val="none" w:sz="0" w:space="0" w:color="auto"/>
              </w:divBdr>
            </w:div>
            <w:div w:id="35011411">
              <w:marLeft w:val="0"/>
              <w:marRight w:val="0"/>
              <w:marTop w:val="0"/>
              <w:marBottom w:val="0"/>
              <w:divBdr>
                <w:top w:val="none" w:sz="0" w:space="0" w:color="auto"/>
                <w:left w:val="none" w:sz="0" w:space="0" w:color="auto"/>
                <w:bottom w:val="none" w:sz="0" w:space="0" w:color="auto"/>
                <w:right w:val="none" w:sz="0" w:space="0" w:color="auto"/>
              </w:divBdr>
            </w:div>
            <w:div w:id="1713454426">
              <w:marLeft w:val="0"/>
              <w:marRight w:val="0"/>
              <w:marTop w:val="0"/>
              <w:marBottom w:val="0"/>
              <w:divBdr>
                <w:top w:val="none" w:sz="0" w:space="0" w:color="auto"/>
                <w:left w:val="none" w:sz="0" w:space="0" w:color="auto"/>
                <w:bottom w:val="none" w:sz="0" w:space="0" w:color="auto"/>
                <w:right w:val="none" w:sz="0" w:space="0" w:color="auto"/>
              </w:divBdr>
            </w:div>
            <w:div w:id="1117716786">
              <w:marLeft w:val="0"/>
              <w:marRight w:val="0"/>
              <w:marTop w:val="0"/>
              <w:marBottom w:val="0"/>
              <w:divBdr>
                <w:top w:val="none" w:sz="0" w:space="0" w:color="auto"/>
                <w:left w:val="none" w:sz="0" w:space="0" w:color="auto"/>
                <w:bottom w:val="none" w:sz="0" w:space="0" w:color="auto"/>
                <w:right w:val="none" w:sz="0" w:space="0" w:color="auto"/>
              </w:divBdr>
            </w:div>
            <w:div w:id="1927374589">
              <w:marLeft w:val="0"/>
              <w:marRight w:val="0"/>
              <w:marTop w:val="0"/>
              <w:marBottom w:val="0"/>
              <w:divBdr>
                <w:top w:val="none" w:sz="0" w:space="0" w:color="auto"/>
                <w:left w:val="none" w:sz="0" w:space="0" w:color="auto"/>
                <w:bottom w:val="none" w:sz="0" w:space="0" w:color="auto"/>
                <w:right w:val="none" w:sz="0" w:space="0" w:color="auto"/>
              </w:divBdr>
            </w:div>
            <w:div w:id="536432859">
              <w:marLeft w:val="0"/>
              <w:marRight w:val="0"/>
              <w:marTop w:val="0"/>
              <w:marBottom w:val="0"/>
              <w:divBdr>
                <w:top w:val="none" w:sz="0" w:space="0" w:color="auto"/>
                <w:left w:val="none" w:sz="0" w:space="0" w:color="auto"/>
                <w:bottom w:val="none" w:sz="0" w:space="0" w:color="auto"/>
                <w:right w:val="none" w:sz="0" w:space="0" w:color="auto"/>
              </w:divBdr>
            </w:div>
            <w:div w:id="1947148999">
              <w:marLeft w:val="0"/>
              <w:marRight w:val="0"/>
              <w:marTop w:val="0"/>
              <w:marBottom w:val="0"/>
              <w:divBdr>
                <w:top w:val="none" w:sz="0" w:space="0" w:color="auto"/>
                <w:left w:val="none" w:sz="0" w:space="0" w:color="auto"/>
                <w:bottom w:val="none" w:sz="0" w:space="0" w:color="auto"/>
                <w:right w:val="none" w:sz="0" w:space="0" w:color="auto"/>
              </w:divBdr>
            </w:div>
            <w:div w:id="1154757141">
              <w:marLeft w:val="0"/>
              <w:marRight w:val="0"/>
              <w:marTop w:val="0"/>
              <w:marBottom w:val="0"/>
              <w:divBdr>
                <w:top w:val="none" w:sz="0" w:space="0" w:color="auto"/>
                <w:left w:val="none" w:sz="0" w:space="0" w:color="auto"/>
                <w:bottom w:val="none" w:sz="0" w:space="0" w:color="auto"/>
                <w:right w:val="none" w:sz="0" w:space="0" w:color="auto"/>
              </w:divBdr>
            </w:div>
            <w:div w:id="1984968201">
              <w:marLeft w:val="0"/>
              <w:marRight w:val="0"/>
              <w:marTop w:val="0"/>
              <w:marBottom w:val="0"/>
              <w:divBdr>
                <w:top w:val="none" w:sz="0" w:space="0" w:color="auto"/>
                <w:left w:val="none" w:sz="0" w:space="0" w:color="auto"/>
                <w:bottom w:val="none" w:sz="0" w:space="0" w:color="auto"/>
                <w:right w:val="none" w:sz="0" w:space="0" w:color="auto"/>
              </w:divBdr>
            </w:div>
            <w:div w:id="289939335">
              <w:marLeft w:val="0"/>
              <w:marRight w:val="0"/>
              <w:marTop w:val="0"/>
              <w:marBottom w:val="0"/>
              <w:divBdr>
                <w:top w:val="none" w:sz="0" w:space="0" w:color="auto"/>
                <w:left w:val="none" w:sz="0" w:space="0" w:color="auto"/>
                <w:bottom w:val="none" w:sz="0" w:space="0" w:color="auto"/>
                <w:right w:val="none" w:sz="0" w:space="0" w:color="auto"/>
              </w:divBdr>
            </w:div>
            <w:div w:id="503589066">
              <w:marLeft w:val="0"/>
              <w:marRight w:val="0"/>
              <w:marTop w:val="0"/>
              <w:marBottom w:val="0"/>
              <w:divBdr>
                <w:top w:val="none" w:sz="0" w:space="0" w:color="auto"/>
                <w:left w:val="none" w:sz="0" w:space="0" w:color="auto"/>
                <w:bottom w:val="none" w:sz="0" w:space="0" w:color="auto"/>
                <w:right w:val="none" w:sz="0" w:space="0" w:color="auto"/>
              </w:divBdr>
            </w:div>
            <w:div w:id="1730224520">
              <w:marLeft w:val="0"/>
              <w:marRight w:val="0"/>
              <w:marTop w:val="0"/>
              <w:marBottom w:val="0"/>
              <w:divBdr>
                <w:top w:val="none" w:sz="0" w:space="0" w:color="auto"/>
                <w:left w:val="none" w:sz="0" w:space="0" w:color="auto"/>
                <w:bottom w:val="none" w:sz="0" w:space="0" w:color="auto"/>
                <w:right w:val="none" w:sz="0" w:space="0" w:color="auto"/>
              </w:divBdr>
            </w:div>
            <w:div w:id="1862938186">
              <w:marLeft w:val="0"/>
              <w:marRight w:val="0"/>
              <w:marTop w:val="0"/>
              <w:marBottom w:val="0"/>
              <w:divBdr>
                <w:top w:val="none" w:sz="0" w:space="0" w:color="auto"/>
                <w:left w:val="none" w:sz="0" w:space="0" w:color="auto"/>
                <w:bottom w:val="none" w:sz="0" w:space="0" w:color="auto"/>
                <w:right w:val="none" w:sz="0" w:space="0" w:color="auto"/>
              </w:divBdr>
            </w:div>
            <w:div w:id="1863199449">
              <w:marLeft w:val="0"/>
              <w:marRight w:val="0"/>
              <w:marTop w:val="0"/>
              <w:marBottom w:val="0"/>
              <w:divBdr>
                <w:top w:val="none" w:sz="0" w:space="0" w:color="auto"/>
                <w:left w:val="none" w:sz="0" w:space="0" w:color="auto"/>
                <w:bottom w:val="none" w:sz="0" w:space="0" w:color="auto"/>
                <w:right w:val="none" w:sz="0" w:space="0" w:color="auto"/>
              </w:divBdr>
            </w:div>
            <w:div w:id="1331176774">
              <w:marLeft w:val="0"/>
              <w:marRight w:val="0"/>
              <w:marTop w:val="0"/>
              <w:marBottom w:val="0"/>
              <w:divBdr>
                <w:top w:val="none" w:sz="0" w:space="0" w:color="auto"/>
                <w:left w:val="none" w:sz="0" w:space="0" w:color="auto"/>
                <w:bottom w:val="none" w:sz="0" w:space="0" w:color="auto"/>
                <w:right w:val="none" w:sz="0" w:space="0" w:color="auto"/>
              </w:divBdr>
            </w:div>
            <w:div w:id="107968697">
              <w:marLeft w:val="0"/>
              <w:marRight w:val="0"/>
              <w:marTop w:val="0"/>
              <w:marBottom w:val="0"/>
              <w:divBdr>
                <w:top w:val="none" w:sz="0" w:space="0" w:color="auto"/>
                <w:left w:val="none" w:sz="0" w:space="0" w:color="auto"/>
                <w:bottom w:val="none" w:sz="0" w:space="0" w:color="auto"/>
                <w:right w:val="none" w:sz="0" w:space="0" w:color="auto"/>
              </w:divBdr>
            </w:div>
            <w:div w:id="15430233">
              <w:marLeft w:val="0"/>
              <w:marRight w:val="0"/>
              <w:marTop w:val="0"/>
              <w:marBottom w:val="0"/>
              <w:divBdr>
                <w:top w:val="none" w:sz="0" w:space="0" w:color="auto"/>
                <w:left w:val="none" w:sz="0" w:space="0" w:color="auto"/>
                <w:bottom w:val="none" w:sz="0" w:space="0" w:color="auto"/>
                <w:right w:val="none" w:sz="0" w:space="0" w:color="auto"/>
              </w:divBdr>
            </w:div>
            <w:div w:id="1782525917">
              <w:marLeft w:val="0"/>
              <w:marRight w:val="0"/>
              <w:marTop w:val="0"/>
              <w:marBottom w:val="0"/>
              <w:divBdr>
                <w:top w:val="none" w:sz="0" w:space="0" w:color="auto"/>
                <w:left w:val="none" w:sz="0" w:space="0" w:color="auto"/>
                <w:bottom w:val="none" w:sz="0" w:space="0" w:color="auto"/>
                <w:right w:val="none" w:sz="0" w:space="0" w:color="auto"/>
              </w:divBdr>
            </w:div>
            <w:div w:id="1180579502">
              <w:marLeft w:val="0"/>
              <w:marRight w:val="0"/>
              <w:marTop w:val="0"/>
              <w:marBottom w:val="0"/>
              <w:divBdr>
                <w:top w:val="none" w:sz="0" w:space="0" w:color="auto"/>
                <w:left w:val="none" w:sz="0" w:space="0" w:color="auto"/>
                <w:bottom w:val="none" w:sz="0" w:space="0" w:color="auto"/>
                <w:right w:val="none" w:sz="0" w:space="0" w:color="auto"/>
              </w:divBdr>
            </w:div>
            <w:div w:id="959148584">
              <w:marLeft w:val="0"/>
              <w:marRight w:val="0"/>
              <w:marTop w:val="0"/>
              <w:marBottom w:val="0"/>
              <w:divBdr>
                <w:top w:val="none" w:sz="0" w:space="0" w:color="auto"/>
                <w:left w:val="none" w:sz="0" w:space="0" w:color="auto"/>
                <w:bottom w:val="none" w:sz="0" w:space="0" w:color="auto"/>
                <w:right w:val="none" w:sz="0" w:space="0" w:color="auto"/>
              </w:divBdr>
            </w:div>
            <w:div w:id="363596785">
              <w:marLeft w:val="0"/>
              <w:marRight w:val="0"/>
              <w:marTop w:val="0"/>
              <w:marBottom w:val="0"/>
              <w:divBdr>
                <w:top w:val="none" w:sz="0" w:space="0" w:color="auto"/>
                <w:left w:val="none" w:sz="0" w:space="0" w:color="auto"/>
                <w:bottom w:val="none" w:sz="0" w:space="0" w:color="auto"/>
                <w:right w:val="none" w:sz="0" w:space="0" w:color="auto"/>
              </w:divBdr>
            </w:div>
            <w:div w:id="437915395">
              <w:marLeft w:val="0"/>
              <w:marRight w:val="0"/>
              <w:marTop w:val="0"/>
              <w:marBottom w:val="0"/>
              <w:divBdr>
                <w:top w:val="none" w:sz="0" w:space="0" w:color="auto"/>
                <w:left w:val="none" w:sz="0" w:space="0" w:color="auto"/>
                <w:bottom w:val="none" w:sz="0" w:space="0" w:color="auto"/>
                <w:right w:val="none" w:sz="0" w:space="0" w:color="auto"/>
              </w:divBdr>
            </w:div>
            <w:div w:id="1955207637">
              <w:marLeft w:val="0"/>
              <w:marRight w:val="0"/>
              <w:marTop w:val="0"/>
              <w:marBottom w:val="0"/>
              <w:divBdr>
                <w:top w:val="none" w:sz="0" w:space="0" w:color="auto"/>
                <w:left w:val="none" w:sz="0" w:space="0" w:color="auto"/>
                <w:bottom w:val="none" w:sz="0" w:space="0" w:color="auto"/>
                <w:right w:val="none" w:sz="0" w:space="0" w:color="auto"/>
              </w:divBdr>
            </w:div>
            <w:div w:id="485902239">
              <w:marLeft w:val="0"/>
              <w:marRight w:val="0"/>
              <w:marTop w:val="0"/>
              <w:marBottom w:val="0"/>
              <w:divBdr>
                <w:top w:val="none" w:sz="0" w:space="0" w:color="auto"/>
                <w:left w:val="none" w:sz="0" w:space="0" w:color="auto"/>
                <w:bottom w:val="none" w:sz="0" w:space="0" w:color="auto"/>
                <w:right w:val="none" w:sz="0" w:space="0" w:color="auto"/>
              </w:divBdr>
            </w:div>
            <w:div w:id="1252349463">
              <w:marLeft w:val="0"/>
              <w:marRight w:val="0"/>
              <w:marTop w:val="0"/>
              <w:marBottom w:val="0"/>
              <w:divBdr>
                <w:top w:val="none" w:sz="0" w:space="0" w:color="auto"/>
                <w:left w:val="none" w:sz="0" w:space="0" w:color="auto"/>
                <w:bottom w:val="none" w:sz="0" w:space="0" w:color="auto"/>
                <w:right w:val="none" w:sz="0" w:space="0" w:color="auto"/>
              </w:divBdr>
            </w:div>
            <w:div w:id="1683315363">
              <w:marLeft w:val="0"/>
              <w:marRight w:val="0"/>
              <w:marTop w:val="0"/>
              <w:marBottom w:val="0"/>
              <w:divBdr>
                <w:top w:val="none" w:sz="0" w:space="0" w:color="auto"/>
                <w:left w:val="none" w:sz="0" w:space="0" w:color="auto"/>
                <w:bottom w:val="none" w:sz="0" w:space="0" w:color="auto"/>
                <w:right w:val="none" w:sz="0" w:space="0" w:color="auto"/>
              </w:divBdr>
            </w:div>
            <w:div w:id="1257638599">
              <w:marLeft w:val="0"/>
              <w:marRight w:val="0"/>
              <w:marTop w:val="0"/>
              <w:marBottom w:val="0"/>
              <w:divBdr>
                <w:top w:val="none" w:sz="0" w:space="0" w:color="auto"/>
                <w:left w:val="none" w:sz="0" w:space="0" w:color="auto"/>
                <w:bottom w:val="none" w:sz="0" w:space="0" w:color="auto"/>
                <w:right w:val="none" w:sz="0" w:space="0" w:color="auto"/>
              </w:divBdr>
            </w:div>
            <w:div w:id="117847073">
              <w:marLeft w:val="0"/>
              <w:marRight w:val="0"/>
              <w:marTop w:val="0"/>
              <w:marBottom w:val="0"/>
              <w:divBdr>
                <w:top w:val="none" w:sz="0" w:space="0" w:color="auto"/>
                <w:left w:val="none" w:sz="0" w:space="0" w:color="auto"/>
                <w:bottom w:val="none" w:sz="0" w:space="0" w:color="auto"/>
                <w:right w:val="none" w:sz="0" w:space="0" w:color="auto"/>
              </w:divBdr>
            </w:div>
            <w:div w:id="2017268864">
              <w:marLeft w:val="0"/>
              <w:marRight w:val="0"/>
              <w:marTop w:val="0"/>
              <w:marBottom w:val="0"/>
              <w:divBdr>
                <w:top w:val="none" w:sz="0" w:space="0" w:color="auto"/>
                <w:left w:val="none" w:sz="0" w:space="0" w:color="auto"/>
                <w:bottom w:val="none" w:sz="0" w:space="0" w:color="auto"/>
                <w:right w:val="none" w:sz="0" w:space="0" w:color="auto"/>
              </w:divBdr>
            </w:div>
            <w:div w:id="2114787721">
              <w:marLeft w:val="0"/>
              <w:marRight w:val="0"/>
              <w:marTop w:val="0"/>
              <w:marBottom w:val="0"/>
              <w:divBdr>
                <w:top w:val="none" w:sz="0" w:space="0" w:color="auto"/>
                <w:left w:val="none" w:sz="0" w:space="0" w:color="auto"/>
                <w:bottom w:val="none" w:sz="0" w:space="0" w:color="auto"/>
                <w:right w:val="none" w:sz="0" w:space="0" w:color="auto"/>
              </w:divBdr>
            </w:div>
            <w:div w:id="758673895">
              <w:marLeft w:val="0"/>
              <w:marRight w:val="0"/>
              <w:marTop w:val="0"/>
              <w:marBottom w:val="0"/>
              <w:divBdr>
                <w:top w:val="none" w:sz="0" w:space="0" w:color="auto"/>
                <w:left w:val="none" w:sz="0" w:space="0" w:color="auto"/>
                <w:bottom w:val="none" w:sz="0" w:space="0" w:color="auto"/>
                <w:right w:val="none" w:sz="0" w:space="0" w:color="auto"/>
              </w:divBdr>
            </w:div>
            <w:div w:id="1699309050">
              <w:marLeft w:val="0"/>
              <w:marRight w:val="0"/>
              <w:marTop w:val="0"/>
              <w:marBottom w:val="0"/>
              <w:divBdr>
                <w:top w:val="none" w:sz="0" w:space="0" w:color="auto"/>
                <w:left w:val="none" w:sz="0" w:space="0" w:color="auto"/>
                <w:bottom w:val="none" w:sz="0" w:space="0" w:color="auto"/>
                <w:right w:val="none" w:sz="0" w:space="0" w:color="auto"/>
              </w:divBdr>
            </w:div>
            <w:div w:id="1247882158">
              <w:marLeft w:val="0"/>
              <w:marRight w:val="0"/>
              <w:marTop w:val="0"/>
              <w:marBottom w:val="0"/>
              <w:divBdr>
                <w:top w:val="none" w:sz="0" w:space="0" w:color="auto"/>
                <w:left w:val="none" w:sz="0" w:space="0" w:color="auto"/>
                <w:bottom w:val="none" w:sz="0" w:space="0" w:color="auto"/>
                <w:right w:val="none" w:sz="0" w:space="0" w:color="auto"/>
              </w:divBdr>
            </w:div>
            <w:div w:id="937492860">
              <w:marLeft w:val="0"/>
              <w:marRight w:val="0"/>
              <w:marTop w:val="0"/>
              <w:marBottom w:val="0"/>
              <w:divBdr>
                <w:top w:val="none" w:sz="0" w:space="0" w:color="auto"/>
                <w:left w:val="none" w:sz="0" w:space="0" w:color="auto"/>
                <w:bottom w:val="none" w:sz="0" w:space="0" w:color="auto"/>
                <w:right w:val="none" w:sz="0" w:space="0" w:color="auto"/>
              </w:divBdr>
            </w:div>
            <w:div w:id="226455615">
              <w:marLeft w:val="0"/>
              <w:marRight w:val="0"/>
              <w:marTop w:val="0"/>
              <w:marBottom w:val="0"/>
              <w:divBdr>
                <w:top w:val="none" w:sz="0" w:space="0" w:color="auto"/>
                <w:left w:val="none" w:sz="0" w:space="0" w:color="auto"/>
                <w:bottom w:val="none" w:sz="0" w:space="0" w:color="auto"/>
                <w:right w:val="none" w:sz="0" w:space="0" w:color="auto"/>
              </w:divBdr>
            </w:div>
            <w:div w:id="1027370127">
              <w:marLeft w:val="0"/>
              <w:marRight w:val="0"/>
              <w:marTop w:val="0"/>
              <w:marBottom w:val="0"/>
              <w:divBdr>
                <w:top w:val="none" w:sz="0" w:space="0" w:color="auto"/>
                <w:left w:val="none" w:sz="0" w:space="0" w:color="auto"/>
                <w:bottom w:val="none" w:sz="0" w:space="0" w:color="auto"/>
                <w:right w:val="none" w:sz="0" w:space="0" w:color="auto"/>
              </w:divBdr>
            </w:div>
            <w:div w:id="1220942717">
              <w:marLeft w:val="0"/>
              <w:marRight w:val="0"/>
              <w:marTop w:val="0"/>
              <w:marBottom w:val="0"/>
              <w:divBdr>
                <w:top w:val="none" w:sz="0" w:space="0" w:color="auto"/>
                <w:left w:val="none" w:sz="0" w:space="0" w:color="auto"/>
                <w:bottom w:val="none" w:sz="0" w:space="0" w:color="auto"/>
                <w:right w:val="none" w:sz="0" w:space="0" w:color="auto"/>
              </w:divBdr>
            </w:div>
            <w:div w:id="418676215">
              <w:marLeft w:val="0"/>
              <w:marRight w:val="0"/>
              <w:marTop w:val="0"/>
              <w:marBottom w:val="0"/>
              <w:divBdr>
                <w:top w:val="none" w:sz="0" w:space="0" w:color="auto"/>
                <w:left w:val="none" w:sz="0" w:space="0" w:color="auto"/>
                <w:bottom w:val="none" w:sz="0" w:space="0" w:color="auto"/>
                <w:right w:val="none" w:sz="0" w:space="0" w:color="auto"/>
              </w:divBdr>
            </w:div>
            <w:div w:id="254631687">
              <w:marLeft w:val="0"/>
              <w:marRight w:val="0"/>
              <w:marTop w:val="0"/>
              <w:marBottom w:val="0"/>
              <w:divBdr>
                <w:top w:val="none" w:sz="0" w:space="0" w:color="auto"/>
                <w:left w:val="none" w:sz="0" w:space="0" w:color="auto"/>
                <w:bottom w:val="none" w:sz="0" w:space="0" w:color="auto"/>
                <w:right w:val="none" w:sz="0" w:space="0" w:color="auto"/>
              </w:divBdr>
            </w:div>
            <w:div w:id="933781500">
              <w:marLeft w:val="0"/>
              <w:marRight w:val="0"/>
              <w:marTop w:val="0"/>
              <w:marBottom w:val="0"/>
              <w:divBdr>
                <w:top w:val="none" w:sz="0" w:space="0" w:color="auto"/>
                <w:left w:val="none" w:sz="0" w:space="0" w:color="auto"/>
                <w:bottom w:val="none" w:sz="0" w:space="0" w:color="auto"/>
                <w:right w:val="none" w:sz="0" w:space="0" w:color="auto"/>
              </w:divBdr>
            </w:div>
            <w:div w:id="1771971000">
              <w:marLeft w:val="0"/>
              <w:marRight w:val="0"/>
              <w:marTop w:val="0"/>
              <w:marBottom w:val="0"/>
              <w:divBdr>
                <w:top w:val="none" w:sz="0" w:space="0" w:color="auto"/>
                <w:left w:val="none" w:sz="0" w:space="0" w:color="auto"/>
                <w:bottom w:val="none" w:sz="0" w:space="0" w:color="auto"/>
                <w:right w:val="none" w:sz="0" w:space="0" w:color="auto"/>
              </w:divBdr>
            </w:div>
            <w:div w:id="827600811">
              <w:marLeft w:val="0"/>
              <w:marRight w:val="0"/>
              <w:marTop w:val="0"/>
              <w:marBottom w:val="0"/>
              <w:divBdr>
                <w:top w:val="none" w:sz="0" w:space="0" w:color="auto"/>
                <w:left w:val="none" w:sz="0" w:space="0" w:color="auto"/>
                <w:bottom w:val="none" w:sz="0" w:space="0" w:color="auto"/>
                <w:right w:val="none" w:sz="0" w:space="0" w:color="auto"/>
              </w:divBdr>
            </w:div>
            <w:div w:id="1192038227">
              <w:marLeft w:val="0"/>
              <w:marRight w:val="0"/>
              <w:marTop w:val="0"/>
              <w:marBottom w:val="0"/>
              <w:divBdr>
                <w:top w:val="none" w:sz="0" w:space="0" w:color="auto"/>
                <w:left w:val="none" w:sz="0" w:space="0" w:color="auto"/>
                <w:bottom w:val="none" w:sz="0" w:space="0" w:color="auto"/>
                <w:right w:val="none" w:sz="0" w:space="0" w:color="auto"/>
              </w:divBdr>
            </w:div>
            <w:div w:id="1810391371">
              <w:marLeft w:val="0"/>
              <w:marRight w:val="0"/>
              <w:marTop w:val="0"/>
              <w:marBottom w:val="0"/>
              <w:divBdr>
                <w:top w:val="none" w:sz="0" w:space="0" w:color="auto"/>
                <w:left w:val="none" w:sz="0" w:space="0" w:color="auto"/>
                <w:bottom w:val="none" w:sz="0" w:space="0" w:color="auto"/>
                <w:right w:val="none" w:sz="0" w:space="0" w:color="auto"/>
              </w:divBdr>
            </w:div>
            <w:div w:id="503395183">
              <w:marLeft w:val="0"/>
              <w:marRight w:val="0"/>
              <w:marTop w:val="0"/>
              <w:marBottom w:val="0"/>
              <w:divBdr>
                <w:top w:val="none" w:sz="0" w:space="0" w:color="auto"/>
                <w:left w:val="none" w:sz="0" w:space="0" w:color="auto"/>
                <w:bottom w:val="none" w:sz="0" w:space="0" w:color="auto"/>
                <w:right w:val="none" w:sz="0" w:space="0" w:color="auto"/>
              </w:divBdr>
            </w:div>
            <w:div w:id="1197624792">
              <w:marLeft w:val="0"/>
              <w:marRight w:val="0"/>
              <w:marTop w:val="0"/>
              <w:marBottom w:val="0"/>
              <w:divBdr>
                <w:top w:val="none" w:sz="0" w:space="0" w:color="auto"/>
                <w:left w:val="none" w:sz="0" w:space="0" w:color="auto"/>
                <w:bottom w:val="none" w:sz="0" w:space="0" w:color="auto"/>
                <w:right w:val="none" w:sz="0" w:space="0" w:color="auto"/>
              </w:divBdr>
            </w:div>
            <w:div w:id="1965234972">
              <w:marLeft w:val="0"/>
              <w:marRight w:val="0"/>
              <w:marTop w:val="0"/>
              <w:marBottom w:val="0"/>
              <w:divBdr>
                <w:top w:val="none" w:sz="0" w:space="0" w:color="auto"/>
                <w:left w:val="none" w:sz="0" w:space="0" w:color="auto"/>
                <w:bottom w:val="none" w:sz="0" w:space="0" w:color="auto"/>
                <w:right w:val="none" w:sz="0" w:space="0" w:color="auto"/>
              </w:divBdr>
            </w:div>
            <w:div w:id="506402769">
              <w:marLeft w:val="0"/>
              <w:marRight w:val="0"/>
              <w:marTop w:val="0"/>
              <w:marBottom w:val="0"/>
              <w:divBdr>
                <w:top w:val="none" w:sz="0" w:space="0" w:color="auto"/>
                <w:left w:val="none" w:sz="0" w:space="0" w:color="auto"/>
                <w:bottom w:val="none" w:sz="0" w:space="0" w:color="auto"/>
                <w:right w:val="none" w:sz="0" w:space="0" w:color="auto"/>
              </w:divBdr>
            </w:div>
            <w:div w:id="1295798046">
              <w:marLeft w:val="0"/>
              <w:marRight w:val="0"/>
              <w:marTop w:val="0"/>
              <w:marBottom w:val="0"/>
              <w:divBdr>
                <w:top w:val="none" w:sz="0" w:space="0" w:color="auto"/>
                <w:left w:val="none" w:sz="0" w:space="0" w:color="auto"/>
                <w:bottom w:val="none" w:sz="0" w:space="0" w:color="auto"/>
                <w:right w:val="none" w:sz="0" w:space="0" w:color="auto"/>
              </w:divBdr>
            </w:div>
            <w:div w:id="1237284086">
              <w:marLeft w:val="0"/>
              <w:marRight w:val="0"/>
              <w:marTop w:val="0"/>
              <w:marBottom w:val="0"/>
              <w:divBdr>
                <w:top w:val="none" w:sz="0" w:space="0" w:color="auto"/>
                <w:left w:val="none" w:sz="0" w:space="0" w:color="auto"/>
                <w:bottom w:val="none" w:sz="0" w:space="0" w:color="auto"/>
                <w:right w:val="none" w:sz="0" w:space="0" w:color="auto"/>
              </w:divBdr>
            </w:div>
            <w:div w:id="812019946">
              <w:marLeft w:val="0"/>
              <w:marRight w:val="0"/>
              <w:marTop w:val="0"/>
              <w:marBottom w:val="0"/>
              <w:divBdr>
                <w:top w:val="none" w:sz="0" w:space="0" w:color="auto"/>
                <w:left w:val="none" w:sz="0" w:space="0" w:color="auto"/>
                <w:bottom w:val="none" w:sz="0" w:space="0" w:color="auto"/>
                <w:right w:val="none" w:sz="0" w:space="0" w:color="auto"/>
              </w:divBdr>
            </w:div>
            <w:div w:id="1931160482">
              <w:marLeft w:val="0"/>
              <w:marRight w:val="0"/>
              <w:marTop w:val="0"/>
              <w:marBottom w:val="0"/>
              <w:divBdr>
                <w:top w:val="none" w:sz="0" w:space="0" w:color="auto"/>
                <w:left w:val="none" w:sz="0" w:space="0" w:color="auto"/>
                <w:bottom w:val="none" w:sz="0" w:space="0" w:color="auto"/>
                <w:right w:val="none" w:sz="0" w:space="0" w:color="auto"/>
              </w:divBdr>
            </w:div>
            <w:div w:id="231543298">
              <w:marLeft w:val="0"/>
              <w:marRight w:val="0"/>
              <w:marTop w:val="0"/>
              <w:marBottom w:val="0"/>
              <w:divBdr>
                <w:top w:val="none" w:sz="0" w:space="0" w:color="auto"/>
                <w:left w:val="none" w:sz="0" w:space="0" w:color="auto"/>
                <w:bottom w:val="none" w:sz="0" w:space="0" w:color="auto"/>
                <w:right w:val="none" w:sz="0" w:space="0" w:color="auto"/>
              </w:divBdr>
            </w:div>
            <w:div w:id="1670477349">
              <w:marLeft w:val="0"/>
              <w:marRight w:val="0"/>
              <w:marTop w:val="0"/>
              <w:marBottom w:val="0"/>
              <w:divBdr>
                <w:top w:val="none" w:sz="0" w:space="0" w:color="auto"/>
                <w:left w:val="none" w:sz="0" w:space="0" w:color="auto"/>
                <w:bottom w:val="none" w:sz="0" w:space="0" w:color="auto"/>
                <w:right w:val="none" w:sz="0" w:space="0" w:color="auto"/>
              </w:divBdr>
            </w:div>
            <w:div w:id="185022579">
              <w:marLeft w:val="0"/>
              <w:marRight w:val="0"/>
              <w:marTop w:val="0"/>
              <w:marBottom w:val="0"/>
              <w:divBdr>
                <w:top w:val="none" w:sz="0" w:space="0" w:color="auto"/>
                <w:left w:val="none" w:sz="0" w:space="0" w:color="auto"/>
                <w:bottom w:val="none" w:sz="0" w:space="0" w:color="auto"/>
                <w:right w:val="none" w:sz="0" w:space="0" w:color="auto"/>
              </w:divBdr>
            </w:div>
            <w:div w:id="926964656">
              <w:marLeft w:val="0"/>
              <w:marRight w:val="0"/>
              <w:marTop w:val="0"/>
              <w:marBottom w:val="0"/>
              <w:divBdr>
                <w:top w:val="none" w:sz="0" w:space="0" w:color="auto"/>
                <w:left w:val="none" w:sz="0" w:space="0" w:color="auto"/>
                <w:bottom w:val="none" w:sz="0" w:space="0" w:color="auto"/>
                <w:right w:val="none" w:sz="0" w:space="0" w:color="auto"/>
              </w:divBdr>
            </w:div>
            <w:div w:id="428163984">
              <w:marLeft w:val="0"/>
              <w:marRight w:val="0"/>
              <w:marTop w:val="0"/>
              <w:marBottom w:val="0"/>
              <w:divBdr>
                <w:top w:val="none" w:sz="0" w:space="0" w:color="auto"/>
                <w:left w:val="none" w:sz="0" w:space="0" w:color="auto"/>
                <w:bottom w:val="none" w:sz="0" w:space="0" w:color="auto"/>
                <w:right w:val="none" w:sz="0" w:space="0" w:color="auto"/>
              </w:divBdr>
            </w:div>
            <w:div w:id="272203529">
              <w:marLeft w:val="0"/>
              <w:marRight w:val="0"/>
              <w:marTop w:val="0"/>
              <w:marBottom w:val="0"/>
              <w:divBdr>
                <w:top w:val="none" w:sz="0" w:space="0" w:color="auto"/>
                <w:left w:val="none" w:sz="0" w:space="0" w:color="auto"/>
                <w:bottom w:val="none" w:sz="0" w:space="0" w:color="auto"/>
                <w:right w:val="none" w:sz="0" w:space="0" w:color="auto"/>
              </w:divBdr>
            </w:div>
            <w:div w:id="653989459">
              <w:marLeft w:val="0"/>
              <w:marRight w:val="0"/>
              <w:marTop w:val="0"/>
              <w:marBottom w:val="0"/>
              <w:divBdr>
                <w:top w:val="none" w:sz="0" w:space="0" w:color="auto"/>
                <w:left w:val="none" w:sz="0" w:space="0" w:color="auto"/>
                <w:bottom w:val="none" w:sz="0" w:space="0" w:color="auto"/>
                <w:right w:val="none" w:sz="0" w:space="0" w:color="auto"/>
              </w:divBdr>
            </w:div>
            <w:div w:id="2140176208">
              <w:marLeft w:val="0"/>
              <w:marRight w:val="0"/>
              <w:marTop w:val="0"/>
              <w:marBottom w:val="0"/>
              <w:divBdr>
                <w:top w:val="none" w:sz="0" w:space="0" w:color="auto"/>
                <w:left w:val="none" w:sz="0" w:space="0" w:color="auto"/>
                <w:bottom w:val="none" w:sz="0" w:space="0" w:color="auto"/>
                <w:right w:val="none" w:sz="0" w:space="0" w:color="auto"/>
              </w:divBdr>
            </w:div>
            <w:div w:id="1295481134">
              <w:marLeft w:val="0"/>
              <w:marRight w:val="0"/>
              <w:marTop w:val="0"/>
              <w:marBottom w:val="0"/>
              <w:divBdr>
                <w:top w:val="none" w:sz="0" w:space="0" w:color="auto"/>
                <w:left w:val="none" w:sz="0" w:space="0" w:color="auto"/>
                <w:bottom w:val="none" w:sz="0" w:space="0" w:color="auto"/>
                <w:right w:val="none" w:sz="0" w:space="0" w:color="auto"/>
              </w:divBdr>
            </w:div>
            <w:div w:id="29959314">
              <w:marLeft w:val="0"/>
              <w:marRight w:val="0"/>
              <w:marTop w:val="0"/>
              <w:marBottom w:val="0"/>
              <w:divBdr>
                <w:top w:val="none" w:sz="0" w:space="0" w:color="auto"/>
                <w:left w:val="none" w:sz="0" w:space="0" w:color="auto"/>
                <w:bottom w:val="none" w:sz="0" w:space="0" w:color="auto"/>
                <w:right w:val="none" w:sz="0" w:space="0" w:color="auto"/>
              </w:divBdr>
            </w:div>
            <w:div w:id="2039043257">
              <w:marLeft w:val="0"/>
              <w:marRight w:val="0"/>
              <w:marTop w:val="0"/>
              <w:marBottom w:val="0"/>
              <w:divBdr>
                <w:top w:val="none" w:sz="0" w:space="0" w:color="auto"/>
                <w:left w:val="none" w:sz="0" w:space="0" w:color="auto"/>
                <w:bottom w:val="none" w:sz="0" w:space="0" w:color="auto"/>
                <w:right w:val="none" w:sz="0" w:space="0" w:color="auto"/>
              </w:divBdr>
            </w:div>
            <w:div w:id="1792550903">
              <w:marLeft w:val="0"/>
              <w:marRight w:val="0"/>
              <w:marTop w:val="0"/>
              <w:marBottom w:val="0"/>
              <w:divBdr>
                <w:top w:val="none" w:sz="0" w:space="0" w:color="auto"/>
                <w:left w:val="none" w:sz="0" w:space="0" w:color="auto"/>
                <w:bottom w:val="none" w:sz="0" w:space="0" w:color="auto"/>
                <w:right w:val="none" w:sz="0" w:space="0" w:color="auto"/>
              </w:divBdr>
            </w:div>
            <w:div w:id="1126848174">
              <w:marLeft w:val="0"/>
              <w:marRight w:val="0"/>
              <w:marTop w:val="0"/>
              <w:marBottom w:val="0"/>
              <w:divBdr>
                <w:top w:val="none" w:sz="0" w:space="0" w:color="auto"/>
                <w:left w:val="none" w:sz="0" w:space="0" w:color="auto"/>
                <w:bottom w:val="none" w:sz="0" w:space="0" w:color="auto"/>
                <w:right w:val="none" w:sz="0" w:space="0" w:color="auto"/>
              </w:divBdr>
            </w:div>
            <w:div w:id="2014140990">
              <w:marLeft w:val="0"/>
              <w:marRight w:val="0"/>
              <w:marTop w:val="0"/>
              <w:marBottom w:val="0"/>
              <w:divBdr>
                <w:top w:val="none" w:sz="0" w:space="0" w:color="auto"/>
                <w:left w:val="none" w:sz="0" w:space="0" w:color="auto"/>
                <w:bottom w:val="none" w:sz="0" w:space="0" w:color="auto"/>
                <w:right w:val="none" w:sz="0" w:space="0" w:color="auto"/>
              </w:divBdr>
            </w:div>
            <w:div w:id="362288833">
              <w:marLeft w:val="0"/>
              <w:marRight w:val="0"/>
              <w:marTop w:val="0"/>
              <w:marBottom w:val="0"/>
              <w:divBdr>
                <w:top w:val="none" w:sz="0" w:space="0" w:color="auto"/>
                <w:left w:val="none" w:sz="0" w:space="0" w:color="auto"/>
                <w:bottom w:val="none" w:sz="0" w:space="0" w:color="auto"/>
                <w:right w:val="none" w:sz="0" w:space="0" w:color="auto"/>
              </w:divBdr>
            </w:div>
            <w:div w:id="1793790942">
              <w:marLeft w:val="0"/>
              <w:marRight w:val="0"/>
              <w:marTop w:val="0"/>
              <w:marBottom w:val="0"/>
              <w:divBdr>
                <w:top w:val="none" w:sz="0" w:space="0" w:color="auto"/>
                <w:left w:val="none" w:sz="0" w:space="0" w:color="auto"/>
                <w:bottom w:val="none" w:sz="0" w:space="0" w:color="auto"/>
                <w:right w:val="none" w:sz="0" w:space="0" w:color="auto"/>
              </w:divBdr>
            </w:div>
            <w:div w:id="1167401870">
              <w:marLeft w:val="0"/>
              <w:marRight w:val="0"/>
              <w:marTop w:val="0"/>
              <w:marBottom w:val="0"/>
              <w:divBdr>
                <w:top w:val="none" w:sz="0" w:space="0" w:color="auto"/>
                <w:left w:val="none" w:sz="0" w:space="0" w:color="auto"/>
                <w:bottom w:val="none" w:sz="0" w:space="0" w:color="auto"/>
                <w:right w:val="none" w:sz="0" w:space="0" w:color="auto"/>
              </w:divBdr>
            </w:div>
            <w:div w:id="208760438">
              <w:marLeft w:val="0"/>
              <w:marRight w:val="0"/>
              <w:marTop w:val="0"/>
              <w:marBottom w:val="0"/>
              <w:divBdr>
                <w:top w:val="none" w:sz="0" w:space="0" w:color="auto"/>
                <w:left w:val="none" w:sz="0" w:space="0" w:color="auto"/>
                <w:bottom w:val="none" w:sz="0" w:space="0" w:color="auto"/>
                <w:right w:val="none" w:sz="0" w:space="0" w:color="auto"/>
              </w:divBdr>
            </w:div>
            <w:div w:id="1329089555">
              <w:marLeft w:val="0"/>
              <w:marRight w:val="0"/>
              <w:marTop w:val="0"/>
              <w:marBottom w:val="0"/>
              <w:divBdr>
                <w:top w:val="none" w:sz="0" w:space="0" w:color="auto"/>
                <w:left w:val="none" w:sz="0" w:space="0" w:color="auto"/>
                <w:bottom w:val="none" w:sz="0" w:space="0" w:color="auto"/>
                <w:right w:val="none" w:sz="0" w:space="0" w:color="auto"/>
              </w:divBdr>
            </w:div>
            <w:div w:id="418330535">
              <w:marLeft w:val="0"/>
              <w:marRight w:val="0"/>
              <w:marTop w:val="0"/>
              <w:marBottom w:val="0"/>
              <w:divBdr>
                <w:top w:val="none" w:sz="0" w:space="0" w:color="auto"/>
                <w:left w:val="none" w:sz="0" w:space="0" w:color="auto"/>
                <w:bottom w:val="none" w:sz="0" w:space="0" w:color="auto"/>
                <w:right w:val="none" w:sz="0" w:space="0" w:color="auto"/>
              </w:divBdr>
            </w:div>
            <w:div w:id="665060869">
              <w:marLeft w:val="0"/>
              <w:marRight w:val="0"/>
              <w:marTop w:val="0"/>
              <w:marBottom w:val="0"/>
              <w:divBdr>
                <w:top w:val="none" w:sz="0" w:space="0" w:color="auto"/>
                <w:left w:val="none" w:sz="0" w:space="0" w:color="auto"/>
                <w:bottom w:val="none" w:sz="0" w:space="0" w:color="auto"/>
                <w:right w:val="none" w:sz="0" w:space="0" w:color="auto"/>
              </w:divBdr>
            </w:div>
            <w:div w:id="1722053616">
              <w:marLeft w:val="0"/>
              <w:marRight w:val="0"/>
              <w:marTop w:val="0"/>
              <w:marBottom w:val="0"/>
              <w:divBdr>
                <w:top w:val="none" w:sz="0" w:space="0" w:color="auto"/>
                <w:left w:val="none" w:sz="0" w:space="0" w:color="auto"/>
                <w:bottom w:val="none" w:sz="0" w:space="0" w:color="auto"/>
                <w:right w:val="none" w:sz="0" w:space="0" w:color="auto"/>
              </w:divBdr>
            </w:div>
            <w:div w:id="1767656796">
              <w:marLeft w:val="0"/>
              <w:marRight w:val="0"/>
              <w:marTop w:val="0"/>
              <w:marBottom w:val="0"/>
              <w:divBdr>
                <w:top w:val="none" w:sz="0" w:space="0" w:color="auto"/>
                <w:left w:val="none" w:sz="0" w:space="0" w:color="auto"/>
                <w:bottom w:val="none" w:sz="0" w:space="0" w:color="auto"/>
                <w:right w:val="none" w:sz="0" w:space="0" w:color="auto"/>
              </w:divBdr>
            </w:div>
            <w:div w:id="1729644863">
              <w:marLeft w:val="0"/>
              <w:marRight w:val="0"/>
              <w:marTop w:val="0"/>
              <w:marBottom w:val="0"/>
              <w:divBdr>
                <w:top w:val="none" w:sz="0" w:space="0" w:color="auto"/>
                <w:left w:val="none" w:sz="0" w:space="0" w:color="auto"/>
                <w:bottom w:val="none" w:sz="0" w:space="0" w:color="auto"/>
                <w:right w:val="none" w:sz="0" w:space="0" w:color="auto"/>
              </w:divBdr>
            </w:div>
            <w:div w:id="413088687">
              <w:marLeft w:val="0"/>
              <w:marRight w:val="0"/>
              <w:marTop w:val="0"/>
              <w:marBottom w:val="0"/>
              <w:divBdr>
                <w:top w:val="none" w:sz="0" w:space="0" w:color="auto"/>
                <w:left w:val="none" w:sz="0" w:space="0" w:color="auto"/>
                <w:bottom w:val="none" w:sz="0" w:space="0" w:color="auto"/>
                <w:right w:val="none" w:sz="0" w:space="0" w:color="auto"/>
              </w:divBdr>
            </w:div>
            <w:div w:id="1144855836">
              <w:marLeft w:val="0"/>
              <w:marRight w:val="0"/>
              <w:marTop w:val="0"/>
              <w:marBottom w:val="0"/>
              <w:divBdr>
                <w:top w:val="none" w:sz="0" w:space="0" w:color="auto"/>
                <w:left w:val="none" w:sz="0" w:space="0" w:color="auto"/>
                <w:bottom w:val="none" w:sz="0" w:space="0" w:color="auto"/>
                <w:right w:val="none" w:sz="0" w:space="0" w:color="auto"/>
              </w:divBdr>
            </w:div>
            <w:div w:id="1363897834">
              <w:marLeft w:val="0"/>
              <w:marRight w:val="0"/>
              <w:marTop w:val="0"/>
              <w:marBottom w:val="0"/>
              <w:divBdr>
                <w:top w:val="none" w:sz="0" w:space="0" w:color="auto"/>
                <w:left w:val="none" w:sz="0" w:space="0" w:color="auto"/>
                <w:bottom w:val="none" w:sz="0" w:space="0" w:color="auto"/>
                <w:right w:val="none" w:sz="0" w:space="0" w:color="auto"/>
              </w:divBdr>
            </w:div>
            <w:div w:id="1072699763">
              <w:marLeft w:val="0"/>
              <w:marRight w:val="0"/>
              <w:marTop w:val="0"/>
              <w:marBottom w:val="0"/>
              <w:divBdr>
                <w:top w:val="none" w:sz="0" w:space="0" w:color="auto"/>
                <w:left w:val="none" w:sz="0" w:space="0" w:color="auto"/>
                <w:bottom w:val="none" w:sz="0" w:space="0" w:color="auto"/>
                <w:right w:val="none" w:sz="0" w:space="0" w:color="auto"/>
              </w:divBdr>
            </w:div>
            <w:div w:id="1415933801">
              <w:marLeft w:val="0"/>
              <w:marRight w:val="0"/>
              <w:marTop w:val="0"/>
              <w:marBottom w:val="0"/>
              <w:divBdr>
                <w:top w:val="none" w:sz="0" w:space="0" w:color="auto"/>
                <w:left w:val="none" w:sz="0" w:space="0" w:color="auto"/>
                <w:bottom w:val="none" w:sz="0" w:space="0" w:color="auto"/>
                <w:right w:val="none" w:sz="0" w:space="0" w:color="auto"/>
              </w:divBdr>
            </w:div>
            <w:div w:id="662314167">
              <w:marLeft w:val="0"/>
              <w:marRight w:val="0"/>
              <w:marTop w:val="0"/>
              <w:marBottom w:val="0"/>
              <w:divBdr>
                <w:top w:val="none" w:sz="0" w:space="0" w:color="auto"/>
                <w:left w:val="none" w:sz="0" w:space="0" w:color="auto"/>
                <w:bottom w:val="none" w:sz="0" w:space="0" w:color="auto"/>
                <w:right w:val="none" w:sz="0" w:space="0" w:color="auto"/>
              </w:divBdr>
            </w:div>
            <w:div w:id="951589382">
              <w:marLeft w:val="0"/>
              <w:marRight w:val="0"/>
              <w:marTop w:val="0"/>
              <w:marBottom w:val="0"/>
              <w:divBdr>
                <w:top w:val="none" w:sz="0" w:space="0" w:color="auto"/>
                <w:left w:val="none" w:sz="0" w:space="0" w:color="auto"/>
                <w:bottom w:val="none" w:sz="0" w:space="0" w:color="auto"/>
                <w:right w:val="none" w:sz="0" w:space="0" w:color="auto"/>
              </w:divBdr>
            </w:div>
            <w:div w:id="1425177785">
              <w:marLeft w:val="0"/>
              <w:marRight w:val="0"/>
              <w:marTop w:val="0"/>
              <w:marBottom w:val="0"/>
              <w:divBdr>
                <w:top w:val="none" w:sz="0" w:space="0" w:color="auto"/>
                <w:left w:val="none" w:sz="0" w:space="0" w:color="auto"/>
                <w:bottom w:val="none" w:sz="0" w:space="0" w:color="auto"/>
                <w:right w:val="none" w:sz="0" w:space="0" w:color="auto"/>
              </w:divBdr>
            </w:div>
            <w:div w:id="1917781368">
              <w:marLeft w:val="0"/>
              <w:marRight w:val="0"/>
              <w:marTop w:val="0"/>
              <w:marBottom w:val="0"/>
              <w:divBdr>
                <w:top w:val="none" w:sz="0" w:space="0" w:color="auto"/>
                <w:left w:val="none" w:sz="0" w:space="0" w:color="auto"/>
                <w:bottom w:val="none" w:sz="0" w:space="0" w:color="auto"/>
                <w:right w:val="none" w:sz="0" w:space="0" w:color="auto"/>
              </w:divBdr>
            </w:div>
            <w:div w:id="1762750332">
              <w:marLeft w:val="0"/>
              <w:marRight w:val="0"/>
              <w:marTop w:val="0"/>
              <w:marBottom w:val="0"/>
              <w:divBdr>
                <w:top w:val="none" w:sz="0" w:space="0" w:color="auto"/>
                <w:left w:val="none" w:sz="0" w:space="0" w:color="auto"/>
                <w:bottom w:val="none" w:sz="0" w:space="0" w:color="auto"/>
                <w:right w:val="none" w:sz="0" w:space="0" w:color="auto"/>
              </w:divBdr>
            </w:div>
            <w:div w:id="222061321">
              <w:marLeft w:val="0"/>
              <w:marRight w:val="0"/>
              <w:marTop w:val="0"/>
              <w:marBottom w:val="0"/>
              <w:divBdr>
                <w:top w:val="none" w:sz="0" w:space="0" w:color="auto"/>
                <w:left w:val="none" w:sz="0" w:space="0" w:color="auto"/>
                <w:bottom w:val="none" w:sz="0" w:space="0" w:color="auto"/>
                <w:right w:val="none" w:sz="0" w:space="0" w:color="auto"/>
              </w:divBdr>
            </w:div>
            <w:div w:id="1885411236">
              <w:marLeft w:val="0"/>
              <w:marRight w:val="0"/>
              <w:marTop w:val="0"/>
              <w:marBottom w:val="0"/>
              <w:divBdr>
                <w:top w:val="none" w:sz="0" w:space="0" w:color="auto"/>
                <w:left w:val="none" w:sz="0" w:space="0" w:color="auto"/>
                <w:bottom w:val="none" w:sz="0" w:space="0" w:color="auto"/>
                <w:right w:val="none" w:sz="0" w:space="0" w:color="auto"/>
              </w:divBdr>
            </w:div>
            <w:div w:id="28771697">
              <w:marLeft w:val="0"/>
              <w:marRight w:val="0"/>
              <w:marTop w:val="0"/>
              <w:marBottom w:val="0"/>
              <w:divBdr>
                <w:top w:val="none" w:sz="0" w:space="0" w:color="auto"/>
                <w:left w:val="none" w:sz="0" w:space="0" w:color="auto"/>
                <w:bottom w:val="none" w:sz="0" w:space="0" w:color="auto"/>
                <w:right w:val="none" w:sz="0" w:space="0" w:color="auto"/>
              </w:divBdr>
            </w:div>
            <w:div w:id="1527593155">
              <w:marLeft w:val="0"/>
              <w:marRight w:val="0"/>
              <w:marTop w:val="0"/>
              <w:marBottom w:val="0"/>
              <w:divBdr>
                <w:top w:val="none" w:sz="0" w:space="0" w:color="auto"/>
                <w:left w:val="none" w:sz="0" w:space="0" w:color="auto"/>
                <w:bottom w:val="none" w:sz="0" w:space="0" w:color="auto"/>
                <w:right w:val="none" w:sz="0" w:space="0" w:color="auto"/>
              </w:divBdr>
            </w:div>
            <w:div w:id="499127620">
              <w:marLeft w:val="0"/>
              <w:marRight w:val="0"/>
              <w:marTop w:val="0"/>
              <w:marBottom w:val="0"/>
              <w:divBdr>
                <w:top w:val="none" w:sz="0" w:space="0" w:color="auto"/>
                <w:left w:val="none" w:sz="0" w:space="0" w:color="auto"/>
                <w:bottom w:val="none" w:sz="0" w:space="0" w:color="auto"/>
                <w:right w:val="none" w:sz="0" w:space="0" w:color="auto"/>
              </w:divBdr>
            </w:div>
            <w:div w:id="1750804749">
              <w:marLeft w:val="0"/>
              <w:marRight w:val="0"/>
              <w:marTop w:val="0"/>
              <w:marBottom w:val="0"/>
              <w:divBdr>
                <w:top w:val="none" w:sz="0" w:space="0" w:color="auto"/>
                <w:left w:val="none" w:sz="0" w:space="0" w:color="auto"/>
                <w:bottom w:val="none" w:sz="0" w:space="0" w:color="auto"/>
                <w:right w:val="none" w:sz="0" w:space="0" w:color="auto"/>
              </w:divBdr>
            </w:div>
            <w:div w:id="1530727746">
              <w:marLeft w:val="0"/>
              <w:marRight w:val="0"/>
              <w:marTop w:val="0"/>
              <w:marBottom w:val="0"/>
              <w:divBdr>
                <w:top w:val="none" w:sz="0" w:space="0" w:color="auto"/>
                <w:left w:val="none" w:sz="0" w:space="0" w:color="auto"/>
                <w:bottom w:val="none" w:sz="0" w:space="0" w:color="auto"/>
                <w:right w:val="none" w:sz="0" w:space="0" w:color="auto"/>
              </w:divBdr>
            </w:div>
            <w:div w:id="633098288">
              <w:marLeft w:val="0"/>
              <w:marRight w:val="0"/>
              <w:marTop w:val="0"/>
              <w:marBottom w:val="0"/>
              <w:divBdr>
                <w:top w:val="none" w:sz="0" w:space="0" w:color="auto"/>
                <w:left w:val="none" w:sz="0" w:space="0" w:color="auto"/>
                <w:bottom w:val="none" w:sz="0" w:space="0" w:color="auto"/>
                <w:right w:val="none" w:sz="0" w:space="0" w:color="auto"/>
              </w:divBdr>
            </w:div>
            <w:div w:id="1391685051">
              <w:marLeft w:val="0"/>
              <w:marRight w:val="0"/>
              <w:marTop w:val="0"/>
              <w:marBottom w:val="0"/>
              <w:divBdr>
                <w:top w:val="none" w:sz="0" w:space="0" w:color="auto"/>
                <w:left w:val="none" w:sz="0" w:space="0" w:color="auto"/>
                <w:bottom w:val="none" w:sz="0" w:space="0" w:color="auto"/>
                <w:right w:val="none" w:sz="0" w:space="0" w:color="auto"/>
              </w:divBdr>
            </w:div>
            <w:div w:id="1134059513">
              <w:marLeft w:val="0"/>
              <w:marRight w:val="0"/>
              <w:marTop w:val="0"/>
              <w:marBottom w:val="0"/>
              <w:divBdr>
                <w:top w:val="none" w:sz="0" w:space="0" w:color="auto"/>
                <w:left w:val="none" w:sz="0" w:space="0" w:color="auto"/>
                <w:bottom w:val="none" w:sz="0" w:space="0" w:color="auto"/>
                <w:right w:val="none" w:sz="0" w:space="0" w:color="auto"/>
              </w:divBdr>
            </w:div>
            <w:div w:id="1723990162">
              <w:marLeft w:val="0"/>
              <w:marRight w:val="0"/>
              <w:marTop w:val="0"/>
              <w:marBottom w:val="0"/>
              <w:divBdr>
                <w:top w:val="none" w:sz="0" w:space="0" w:color="auto"/>
                <w:left w:val="none" w:sz="0" w:space="0" w:color="auto"/>
                <w:bottom w:val="none" w:sz="0" w:space="0" w:color="auto"/>
                <w:right w:val="none" w:sz="0" w:space="0" w:color="auto"/>
              </w:divBdr>
            </w:div>
            <w:div w:id="1764106680">
              <w:marLeft w:val="0"/>
              <w:marRight w:val="0"/>
              <w:marTop w:val="0"/>
              <w:marBottom w:val="0"/>
              <w:divBdr>
                <w:top w:val="none" w:sz="0" w:space="0" w:color="auto"/>
                <w:left w:val="none" w:sz="0" w:space="0" w:color="auto"/>
                <w:bottom w:val="none" w:sz="0" w:space="0" w:color="auto"/>
                <w:right w:val="none" w:sz="0" w:space="0" w:color="auto"/>
              </w:divBdr>
            </w:div>
            <w:div w:id="839126316">
              <w:marLeft w:val="0"/>
              <w:marRight w:val="0"/>
              <w:marTop w:val="0"/>
              <w:marBottom w:val="0"/>
              <w:divBdr>
                <w:top w:val="none" w:sz="0" w:space="0" w:color="auto"/>
                <w:left w:val="none" w:sz="0" w:space="0" w:color="auto"/>
                <w:bottom w:val="none" w:sz="0" w:space="0" w:color="auto"/>
                <w:right w:val="none" w:sz="0" w:space="0" w:color="auto"/>
              </w:divBdr>
            </w:div>
            <w:div w:id="1827747584">
              <w:marLeft w:val="0"/>
              <w:marRight w:val="0"/>
              <w:marTop w:val="0"/>
              <w:marBottom w:val="0"/>
              <w:divBdr>
                <w:top w:val="none" w:sz="0" w:space="0" w:color="auto"/>
                <w:left w:val="none" w:sz="0" w:space="0" w:color="auto"/>
                <w:bottom w:val="none" w:sz="0" w:space="0" w:color="auto"/>
                <w:right w:val="none" w:sz="0" w:space="0" w:color="auto"/>
              </w:divBdr>
            </w:div>
            <w:div w:id="334306750">
              <w:marLeft w:val="0"/>
              <w:marRight w:val="0"/>
              <w:marTop w:val="0"/>
              <w:marBottom w:val="0"/>
              <w:divBdr>
                <w:top w:val="none" w:sz="0" w:space="0" w:color="auto"/>
                <w:left w:val="none" w:sz="0" w:space="0" w:color="auto"/>
                <w:bottom w:val="none" w:sz="0" w:space="0" w:color="auto"/>
                <w:right w:val="none" w:sz="0" w:space="0" w:color="auto"/>
              </w:divBdr>
            </w:div>
            <w:div w:id="483161470">
              <w:marLeft w:val="0"/>
              <w:marRight w:val="0"/>
              <w:marTop w:val="0"/>
              <w:marBottom w:val="0"/>
              <w:divBdr>
                <w:top w:val="none" w:sz="0" w:space="0" w:color="auto"/>
                <w:left w:val="none" w:sz="0" w:space="0" w:color="auto"/>
                <w:bottom w:val="none" w:sz="0" w:space="0" w:color="auto"/>
                <w:right w:val="none" w:sz="0" w:space="0" w:color="auto"/>
              </w:divBdr>
            </w:div>
            <w:div w:id="49619857">
              <w:marLeft w:val="0"/>
              <w:marRight w:val="0"/>
              <w:marTop w:val="0"/>
              <w:marBottom w:val="0"/>
              <w:divBdr>
                <w:top w:val="none" w:sz="0" w:space="0" w:color="auto"/>
                <w:left w:val="none" w:sz="0" w:space="0" w:color="auto"/>
                <w:bottom w:val="none" w:sz="0" w:space="0" w:color="auto"/>
                <w:right w:val="none" w:sz="0" w:space="0" w:color="auto"/>
              </w:divBdr>
            </w:div>
            <w:div w:id="2101943432">
              <w:marLeft w:val="0"/>
              <w:marRight w:val="0"/>
              <w:marTop w:val="0"/>
              <w:marBottom w:val="0"/>
              <w:divBdr>
                <w:top w:val="none" w:sz="0" w:space="0" w:color="auto"/>
                <w:left w:val="none" w:sz="0" w:space="0" w:color="auto"/>
                <w:bottom w:val="none" w:sz="0" w:space="0" w:color="auto"/>
                <w:right w:val="none" w:sz="0" w:space="0" w:color="auto"/>
              </w:divBdr>
            </w:div>
            <w:div w:id="607544144">
              <w:marLeft w:val="0"/>
              <w:marRight w:val="0"/>
              <w:marTop w:val="0"/>
              <w:marBottom w:val="0"/>
              <w:divBdr>
                <w:top w:val="none" w:sz="0" w:space="0" w:color="auto"/>
                <w:left w:val="none" w:sz="0" w:space="0" w:color="auto"/>
                <w:bottom w:val="none" w:sz="0" w:space="0" w:color="auto"/>
                <w:right w:val="none" w:sz="0" w:space="0" w:color="auto"/>
              </w:divBdr>
            </w:div>
            <w:div w:id="563103387">
              <w:marLeft w:val="0"/>
              <w:marRight w:val="0"/>
              <w:marTop w:val="0"/>
              <w:marBottom w:val="0"/>
              <w:divBdr>
                <w:top w:val="none" w:sz="0" w:space="0" w:color="auto"/>
                <w:left w:val="none" w:sz="0" w:space="0" w:color="auto"/>
                <w:bottom w:val="none" w:sz="0" w:space="0" w:color="auto"/>
                <w:right w:val="none" w:sz="0" w:space="0" w:color="auto"/>
              </w:divBdr>
            </w:div>
            <w:div w:id="1327171780">
              <w:marLeft w:val="0"/>
              <w:marRight w:val="0"/>
              <w:marTop w:val="0"/>
              <w:marBottom w:val="0"/>
              <w:divBdr>
                <w:top w:val="none" w:sz="0" w:space="0" w:color="auto"/>
                <w:left w:val="none" w:sz="0" w:space="0" w:color="auto"/>
                <w:bottom w:val="none" w:sz="0" w:space="0" w:color="auto"/>
                <w:right w:val="none" w:sz="0" w:space="0" w:color="auto"/>
              </w:divBdr>
            </w:div>
            <w:div w:id="1606304060">
              <w:marLeft w:val="0"/>
              <w:marRight w:val="0"/>
              <w:marTop w:val="0"/>
              <w:marBottom w:val="0"/>
              <w:divBdr>
                <w:top w:val="none" w:sz="0" w:space="0" w:color="auto"/>
                <w:left w:val="none" w:sz="0" w:space="0" w:color="auto"/>
                <w:bottom w:val="none" w:sz="0" w:space="0" w:color="auto"/>
                <w:right w:val="none" w:sz="0" w:space="0" w:color="auto"/>
              </w:divBdr>
            </w:div>
            <w:div w:id="762460015">
              <w:marLeft w:val="0"/>
              <w:marRight w:val="0"/>
              <w:marTop w:val="0"/>
              <w:marBottom w:val="0"/>
              <w:divBdr>
                <w:top w:val="none" w:sz="0" w:space="0" w:color="auto"/>
                <w:left w:val="none" w:sz="0" w:space="0" w:color="auto"/>
                <w:bottom w:val="none" w:sz="0" w:space="0" w:color="auto"/>
                <w:right w:val="none" w:sz="0" w:space="0" w:color="auto"/>
              </w:divBdr>
            </w:div>
            <w:div w:id="1049115136">
              <w:marLeft w:val="0"/>
              <w:marRight w:val="0"/>
              <w:marTop w:val="0"/>
              <w:marBottom w:val="0"/>
              <w:divBdr>
                <w:top w:val="none" w:sz="0" w:space="0" w:color="auto"/>
                <w:left w:val="none" w:sz="0" w:space="0" w:color="auto"/>
                <w:bottom w:val="none" w:sz="0" w:space="0" w:color="auto"/>
                <w:right w:val="none" w:sz="0" w:space="0" w:color="auto"/>
              </w:divBdr>
            </w:div>
            <w:div w:id="559750740">
              <w:marLeft w:val="0"/>
              <w:marRight w:val="0"/>
              <w:marTop w:val="0"/>
              <w:marBottom w:val="0"/>
              <w:divBdr>
                <w:top w:val="none" w:sz="0" w:space="0" w:color="auto"/>
                <w:left w:val="none" w:sz="0" w:space="0" w:color="auto"/>
                <w:bottom w:val="none" w:sz="0" w:space="0" w:color="auto"/>
                <w:right w:val="none" w:sz="0" w:space="0" w:color="auto"/>
              </w:divBdr>
            </w:div>
            <w:div w:id="2078746940">
              <w:marLeft w:val="0"/>
              <w:marRight w:val="0"/>
              <w:marTop w:val="0"/>
              <w:marBottom w:val="0"/>
              <w:divBdr>
                <w:top w:val="none" w:sz="0" w:space="0" w:color="auto"/>
                <w:left w:val="none" w:sz="0" w:space="0" w:color="auto"/>
                <w:bottom w:val="none" w:sz="0" w:space="0" w:color="auto"/>
                <w:right w:val="none" w:sz="0" w:space="0" w:color="auto"/>
              </w:divBdr>
            </w:div>
            <w:div w:id="1741519354">
              <w:marLeft w:val="0"/>
              <w:marRight w:val="0"/>
              <w:marTop w:val="0"/>
              <w:marBottom w:val="0"/>
              <w:divBdr>
                <w:top w:val="none" w:sz="0" w:space="0" w:color="auto"/>
                <w:left w:val="none" w:sz="0" w:space="0" w:color="auto"/>
                <w:bottom w:val="none" w:sz="0" w:space="0" w:color="auto"/>
                <w:right w:val="none" w:sz="0" w:space="0" w:color="auto"/>
              </w:divBdr>
            </w:div>
            <w:div w:id="408429011">
              <w:marLeft w:val="0"/>
              <w:marRight w:val="0"/>
              <w:marTop w:val="0"/>
              <w:marBottom w:val="0"/>
              <w:divBdr>
                <w:top w:val="none" w:sz="0" w:space="0" w:color="auto"/>
                <w:left w:val="none" w:sz="0" w:space="0" w:color="auto"/>
                <w:bottom w:val="none" w:sz="0" w:space="0" w:color="auto"/>
                <w:right w:val="none" w:sz="0" w:space="0" w:color="auto"/>
              </w:divBdr>
            </w:div>
            <w:div w:id="660498885">
              <w:marLeft w:val="0"/>
              <w:marRight w:val="0"/>
              <w:marTop w:val="0"/>
              <w:marBottom w:val="0"/>
              <w:divBdr>
                <w:top w:val="none" w:sz="0" w:space="0" w:color="auto"/>
                <w:left w:val="none" w:sz="0" w:space="0" w:color="auto"/>
                <w:bottom w:val="none" w:sz="0" w:space="0" w:color="auto"/>
                <w:right w:val="none" w:sz="0" w:space="0" w:color="auto"/>
              </w:divBdr>
            </w:div>
            <w:div w:id="1254781757">
              <w:marLeft w:val="0"/>
              <w:marRight w:val="0"/>
              <w:marTop w:val="0"/>
              <w:marBottom w:val="0"/>
              <w:divBdr>
                <w:top w:val="none" w:sz="0" w:space="0" w:color="auto"/>
                <w:left w:val="none" w:sz="0" w:space="0" w:color="auto"/>
                <w:bottom w:val="none" w:sz="0" w:space="0" w:color="auto"/>
                <w:right w:val="none" w:sz="0" w:space="0" w:color="auto"/>
              </w:divBdr>
            </w:div>
            <w:div w:id="634674862">
              <w:marLeft w:val="0"/>
              <w:marRight w:val="0"/>
              <w:marTop w:val="0"/>
              <w:marBottom w:val="0"/>
              <w:divBdr>
                <w:top w:val="none" w:sz="0" w:space="0" w:color="auto"/>
                <w:left w:val="none" w:sz="0" w:space="0" w:color="auto"/>
                <w:bottom w:val="none" w:sz="0" w:space="0" w:color="auto"/>
                <w:right w:val="none" w:sz="0" w:space="0" w:color="auto"/>
              </w:divBdr>
            </w:div>
            <w:div w:id="1522619662">
              <w:marLeft w:val="0"/>
              <w:marRight w:val="0"/>
              <w:marTop w:val="0"/>
              <w:marBottom w:val="0"/>
              <w:divBdr>
                <w:top w:val="none" w:sz="0" w:space="0" w:color="auto"/>
                <w:left w:val="none" w:sz="0" w:space="0" w:color="auto"/>
                <w:bottom w:val="none" w:sz="0" w:space="0" w:color="auto"/>
                <w:right w:val="none" w:sz="0" w:space="0" w:color="auto"/>
              </w:divBdr>
            </w:div>
            <w:div w:id="276641873">
              <w:marLeft w:val="0"/>
              <w:marRight w:val="0"/>
              <w:marTop w:val="0"/>
              <w:marBottom w:val="0"/>
              <w:divBdr>
                <w:top w:val="none" w:sz="0" w:space="0" w:color="auto"/>
                <w:left w:val="none" w:sz="0" w:space="0" w:color="auto"/>
                <w:bottom w:val="none" w:sz="0" w:space="0" w:color="auto"/>
                <w:right w:val="none" w:sz="0" w:space="0" w:color="auto"/>
              </w:divBdr>
            </w:div>
            <w:div w:id="131873430">
              <w:marLeft w:val="0"/>
              <w:marRight w:val="0"/>
              <w:marTop w:val="0"/>
              <w:marBottom w:val="0"/>
              <w:divBdr>
                <w:top w:val="none" w:sz="0" w:space="0" w:color="auto"/>
                <w:left w:val="none" w:sz="0" w:space="0" w:color="auto"/>
                <w:bottom w:val="none" w:sz="0" w:space="0" w:color="auto"/>
                <w:right w:val="none" w:sz="0" w:space="0" w:color="auto"/>
              </w:divBdr>
            </w:div>
            <w:div w:id="422074512">
              <w:marLeft w:val="0"/>
              <w:marRight w:val="0"/>
              <w:marTop w:val="0"/>
              <w:marBottom w:val="0"/>
              <w:divBdr>
                <w:top w:val="none" w:sz="0" w:space="0" w:color="auto"/>
                <w:left w:val="none" w:sz="0" w:space="0" w:color="auto"/>
                <w:bottom w:val="none" w:sz="0" w:space="0" w:color="auto"/>
                <w:right w:val="none" w:sz="0" w:space="0" w:color="auto"/>
              </w:divBdr>
            </w:div>
            <w:div w:id="621693283">
              <w:marLeft w:val="0"/>
              <w:marRight w:val="0"/>
              <w:marTop w:val="0"/>
              <w:marBottom w:val="0"/>
              <w:divBdr>
                <w:top w:val="none" w:sz="0" w:space="0" w:color="auto"/>
                <w:left w:val="none" w:sz="0" w:space="0" w:color="auto"/>
                <w:bottom w:val="none" w:sz="0" w:space="0" w:color="auto"/>
                <w:right w:val="none" w:sz="0" w:space="0" w:color="auto"/>
              </w:divBdr>
            </w:div>
            <w:div w:id="2089420879">
              <w:marLeft w:val="0"/>
              <w:marRight w:val="0"/>
              <w:marTop w:val="0"/>
              <w:marBottom w:val="0"/>
              <w:divBdr>
                <w:top w:val="none" w:sz="0" w:space="0" w:color="auto"/>
                <w:left w:val="none" w:sz="0" w:space="0" w:color="auto"/>
                <w:bottom w:val="none" w:sz="0" w:space="0" w:color="auto"/>
                <w:right w:val="none" w:sz="0" w:space="0" w:color="auto"/>
              </w:divBdr>
            </w:div>
            <w:div w:id="1361277900">
              <w:marLeft w:val="0"/>
              <w:marRight w:val="0"/>
              <w:marTop w:val="0"/>
              <w:marBottom w:val="0"/>
              <w:divBdr>
                <w:top w:val="none" w:sz="0" w:space="0" w:color="auto"/>
                <w:left w:val="none" w:sz="0" w:space="0" w:color="auto"/>
                <w:bottom w:val="none" w:sz="0" w:space="0" w:color="auto"/>
                <w:right w:val="none" w:sz="0" w:space="0" w:color="auto"/>
              </w:divBdr>
            </w:div>
            <w:div w:id="1888643695">
              <w:marLeft w:val="0"/>
              <w:marRight w:val="0"/>
              <w:marTop w:val="0"/>
              <w:marBottom w:val="0"/>
              <w:divBdr>
                <w:top w:val="none" w:sz="0" w:space="0" w:color="auto"/>
                <w:left w:val="none" w:sz="0" w:space="0" w:color="auto"/>
                <w:bottom w:val="none" w:sz="0" w:space="0" w:color="auto"/>
                <w:right w:val="none" w:sz="0" w:space="0" w:color="auto"/>
              </w:divBdr>
            </w:div>
            <w:div w:id="1222789487">
              <w:marLeft w:val="0"/>
              <w:marRight w:val="0"/>
              <w:marTop w:val="0"/>
              <w:marBottom w:val="0"/>
              <w:divBdr>
                <w:top w:val="none" w:sz="0" w:space="0" w:color="auto"/>
                <w:left w:val="none" w:sz="0" w:space="0" w:color="auto"/>
                <w:bottom w:val="none" w:sz="0" w:space="0" w:color="auto"/>
                <w:right w:val="none" w:sz="0" w:space="0" w:color="auto"/>
              </w:divBdr>
            </w:div>
            <w:div w:id="1099373528">
              <w:marLeft w:val="0"/>
              <w:marRight w:val="0"/>
              <w:marTop w:val="0"/>
              <w:marBottom w:val="0"/>
              <w:divBdr>
                <w:top w:val="none" w:sz="0" w:space="0" w:color="auto"/>
                <w:left w:val="none" w:sz="0" w:space="0" w:color="auto"/>
                <w:bottom w:val="none" w:sz="0" w:space="0" w:color="auto"/>
                <w:right w:val="none" w:sz="0" w:space="0" w:color="auto"/>
              </w:divBdr>
            </w:div>
            <w:div w:id="779375342">
              <w:marLeft w:val="0"/>
              <w:marRight w:val="0"/>
              <w:marTop w:val="0"/>
              <w:marBottom w:val="0"/>
              <w:divBdr>
                <w:top w:val="none" w:sz="0" w:space="0" w:color="auto"/>
                <w:left w:val="none" w:sz="0" w:space="0" w:color="auto"/>
                <w:bottom w:val="none" w:sz="0" w:space="0" w:color="auto"/>
                <w:right w:val="none" w:sz="0" w:space="0" w:color="auto"/>
              </w:divBdr>
            </w:div>
            <w:div w:id="583102694">
              <w:marLeft w:val="0"/>
              <w:marRight w:val="0"/>
              <w:marTop w:val="0"/>
              <w:marBottom w:val="0"/>
              <w:divBdr>
                <w:top w:val="none" w:sz="0" w:space="0" w:color="auto"/>
                <w:left w:val="none" w:sz="0" w:space="0" w:color="auto"/>
                <w:bottom w:val="none" w:sz="0" w:space="0" w:color="auto"/>
                <w:right w:val="none" w:sz="0" w:space="0" w:color="auto"/>
              </w:divBdr>
            </w:div>
            <w:div w:id="1215238687">
              <w:marLeft w:val="0"/>
              <w:marRight w:val="0"/>
              <w:marTop w:val="0"/>
              <w:marBottom w:val="0"/>
              <w:divBdr>
                <w:top w:val="none" w:sz="0" w:space="0" w:color="auto"/>
                <w:left w:val="none" w:sz="0" w:space="0" w:color="auto"/>
                <w:bottom w:val="none" w:sz="0" w:space="0" w:color="auto"/>
                <w:right w:val="none" w:sz="0" w:space="0" w:color="auto"/>
              </w:divBdr>
            </w:div>
            <w:div w:id="1031146603">
              <w:marLeft w:val="0"/>
              <w:marRight w:val="0"/>
              <w:marTop w:val="0"/>
              <w:marBottom w:val="0"/>
              <w:divBdr>
                <w:top w:val="none" w:sz="0" w:space="0" w:color="auto"/>
                <w:left w:val="none" w:sz="0" w:space="0" w:color="auto"/>
                <w:bottom w:val="none" w:sz="0" w:space="0" w:color="auto"/>
                <w:right w:val="none" w:sz="0" w:space="0" w:color="auto"/>
              </w:divBdr>
            </w:div>
            <w:div w:id="1737624073">
              <w:marLeft w:val="0"/>
              <w:marRight w:val="0"/>
              <w:marTop w:val="0"/>
              <w:marBottom w:val="0"/>
              <w:divBdr>
                <w:top w:val="none" w:sz="0" w:space="0" w:color="auto"/>
                <w:left w:val="none" w:sz="0" w:space="0" w:color="auto"/>
                <w:bottom w:val="none" w:sz="0" w:space="0" w:color="auto"/>
                <w:right w:val="none" w:sz="0" w:space="0" w:color="auto"/>
              </w:divBdr>
            </w:div>
            <w:div w:id="387581102">
              <w:marLeft w:val="0"/>
              <w:marRight w:val="0"/>
              <w:marTop w:val="0"/>
              <w:marBottom w:val="0"/>
              <w:divBdr>
                <w:top w:val="none" w:sz="0" w:space="0" w:color="auto"/>
                <w:left w:val="none" w:sz="0" w:space="0" w:color="auto"/>
                <w:bottom w:val="none" w:sz="0" w:space="0" w:color="auto"/>
                <w:right w:val="none" w:sz="0" w:space="0" w:color="auto"/>
              </w:divBdr>
            </w:div>
            <w:div w:id="211812659">
              <w:marLeft w:val="0"/>
              <w:marRight w:val="0"/>
              <w:marTop w:val="0"/>
              <w:marBottom w:val="0"/>
              <w:divBdr>
                <w:top w:val="none" w:sz="0" w:space="0" w:color="auto"/>
                <w:left w:val="none" w:sz="0" w:space="0" w:color="auto"/>
                <w:bottom w:val="none" w:sz="0" w:space="0" w:color="auto"/>
                <w:right w:val="none" w:sz="0" w:space="0" w:color="auto"/>
              </w:divBdr>
            </w:div>
            <w:div w:id="353965236">
              <w:marLeft w:val="0"/>
              <w:marRight w:val="0"/>
              <w:marTop w:val="0"/>
              <w:marBottom w:val="0"/>
              <w:divBdr>
                <w:top w:val="none" w:sz="0" w:space="0" w:color="auto"/>
                <w:left w:val="none" w:sz="0" w:space="0" w:color="auto"/>
                <w:bottom w:val="none" w:sz="0" w:space="0" w:color="auto"/>
                <w:right w:val="none" w:sz="0" w:space="0" w:color="auto"/>
              </w:divBdr>
            </w:div>
            <w:div w:id="1559978279">
              <w:marLeft w:val="0"/>
              <w:marRight w:val="0"/>
              <w:marTop w:val="0"/>
              <w:marBottom w:val="0"/>
              <w:divBdr>
                <w:top w:val="none" w:sz="0" w:space="0" w:color="auto"/>
                <w:left w:val="none" w:sz="0" w:space="0" w:color="auto"/>
                <w:bottom w:val="none" w:sz="0" w:space="0" w:color="auto"/>
                <w:right w:val="none" w:sz="0" w:space="0" w:color="auto"/>
              </w:divBdr>
            </w:div>
            <w:div w:id="1261372519">
              <w:marLeft w:val="0"/>
              <w:marRight w:val="0"/>
              <w:marTop w:val="0"/>
              <w:marBottom w:val="0"/>
              <w:divBdr>
                <w:top w:val="none" w:sz="0" w:space="0" w:color="auto"/>
                <w:left w:val="none" w:sz="0" w:space="0" w:color="auto"/>
                <w:bottom w:val="none" w:sz="0" w:space="0" w:color="auto"/>
                <w:right w:val="none" w:sz="0" w:space="0" w:color="auto"/>
              </w:divBdr>
            </w:div>
            <w:div w:id="1983384326">
              <w:marLeft w:val="0"/>
              <w:marRight w:val="0"/>
              <w:marTop w:val="0"/>
              <w:marBottom w:val="0"/>
              <w:divBdr>
                <w:top w:val="none" w:sz="0" w:space="0" w:color="auto"/>
                <w:left w:val="none" w:sz="0" w:space="0" w:color="auto"/>
                <w:bottom w:val="none" w:sz="0" w:space="0" w:color="auto"/>
                <w:right w:val="none" w:sz="0" w:space="0" w:color="auto"/>
              </w:divBdr>
            </w:div>
            <w:div w:id="1982078962">
              <w:marLeft w:val="0"/>
              <w:marRight w:val="0"/>
              <w:marTop w:val="0"/>
              <w:marBottom w:val="0"/>
              <w:divBdr>
                <w:top w:val="none" w:sz="0" w:space="0" w:color="auto"/>
                <w:left w:val="none" w:sz="0" w:space="0" w:color="auto"/>
                <w:bottom w:val="none" w:sz="0" w:space="0" w:color="auto"/>
                <w:right w:val="none" w:sz="0" w:space="0" w:color="auto"/>
              </w:divBdr>
            </w:div>
            <w:div w:id="182208383">
              <w:marLeft w:val="0"/>
              <w:marRight w:val="0"/>
              <w:marTop w:val="0"/>
              <w:marBottom w:val="0"/>
              <w:divBdr>
                <w:top w:val="none" w:sz="0" w:space="0" w:color="auto"/>
                <w:left w:val="none" w:sz="0" w:space="0" w:color="auto"/>
                <w:bottom w:val="none" w:sz="0" w:space="0" w:color="auto"/>
                <w:right w:val="none" w:sz="0" w:space="0" w:color="auto"/>
              </w:divBdr>
            </w:div>
            <w:div w:id="1875461750">
              <w:marLeft w:val="0"/>
              <w:marRight w:val="0"/>
              <w:marTop w:val="0"/>
              <w:marBottom w:val="0"/>
              <w:divBdr>
                <w:top w:val="none" w:sz="0" w:space="0" w:color="auto"/>
                <w:left w:val="none" w:sz="0" w:space="0" w:color="auto"/>
                <w:bottom w:val="none" w:sz="0" w:space="0" w:color="auto"/>
                <w:right w:val="none" w:sz="0" w:space="0" w:color="auto"/>
              </w:divBdr>
            </w:div>
            <w:div w:id="840778009">
              <w:marLeft w:val="0"/>
              <w:marRight w:val="0"/>
              <w:marTop w:val="0"/>
              <w:marBottom w:val="0"/>
              <w:divBdr>
                <w:top w:val="none" w:sz="0" w:space="0" w:color="auto"/>
                <w:left w:val="none" w:sz="0" w:space="0" w:color="auto"/>
                <w:bottom w:val="none" w:sz="0" w:space="0" w:color="auto"/>
                <w:right w:val="none" w:sz="0" w:space="0" w:color="auto"/>
              </w:divBdr>
            </w:div>
            <w:div w:id="72775401">
              <w:marLeft w:val="0"/>
              <w:marRight w:val="0"/>
              <w:marTop w:val="0"/>
              <w:marBottom w:val="0"/>
              <w:divBdr>
                <w:top w:val="none" w:sz="0" w:space="0" w:color="auto"/>
                <w:left w:val="none" w:sz="0" w:space="0" w:color="auto"/>
                <w:bottom w:val="none" w:sz="0" w:space="0" w:color="auto"/>
                <w:right w:val="none" w:sz="0" w:space="0" w:color="auto"/>
              </w:divBdr>
            </w:div>
            <w:div w:id="34090543">
              <w:marLeft w:val="0"/>
              <w:marRight w:val="0"/>
              <w:marTop w:val="0"/>
              <w:marBottom w:val="0"/>
              <w:divBdr>
                <w:top w:val="none" w:sz="0" w:space="0" w:color="auto"/>
                <w:left w:val="none" w:sz="0" w:space="0" w:color="auto"/>
                <w:bottom w:val="none" w:sz="0" w:space="0" w:color="auto"/>
                <w:right w:val="none" w:sz="0" w:space="0" w:color="auto"/>
              </w:divBdr>
            </w:div>
            <w:div w:id="1425684034">
              <w:marLeft w:val="0"/>
              <w:marRight w:val="0"/>
              <w:marTop w:val="0"/>
              <w:marBottom w:val="0"/>
              <w:divBdr>
                <w:top w:val="none" w:sz="0" w:space="0" w:color="auto"/>
                <w:left w:val="none" w:sz="0" w:space="0" w:color="auto"/>
                <w:bottom w:val="none" w:sz="0" w:space="0" w:color="auto"/>
                <w:right w:val="none" w:sz="0" w:space="0" w:color="auto"/>
              </w:divBdr>
            </w:div>
            <w:div w:id="449739193">
              <w:marLeft w:val="0"/>
              <w:marRight w:val="0"/>
              <w:marTop w:val="0"/>
              <w:marBottom w:val="0"/>
              <w:divBdr>
                <w:top w:val="none" w:sz="0" w:space="0" w:color="auto"/>
                <w:left w:val="none" w:sz="0" w:space="0" w:color="auto"/>
                <w:bottom w:val="none" w:sz="0" w:space="0" w:color="auto"/>
                <w:right w:val="none" w:sz="0" w:space="0" w:color="auto"/>
              </w:divBdr>
            </w:div>
            <w:div w:id="1281641272">
              <w:marLeft w:val="0"/>
              <w:marRight w:val="0"/>
              <w:marTop w:val="0"/>
              <w:marBottom w:val="0"/>
              <w:divBdr>
                <w:top w:val="none" w:sz="0" w:space="0" w:color="auto"/>
                <w:left w:val="none" w:sz="0" w:space="0" w:color="auto"/>
                <w:bottom w:val="none" w:sz="0" w:space="0" w:color="auto"/>
                <w:right w:val="none" w:sz="0" w:space="0" w:color="auto"/>
              </w:divBdr>
            </w:div>
            <w:div w:id="1074011243">
              <w:marLeft w:val="0"/>
              <w:marRight w:val="0"/>
              <w:marTop w:val="0"/>
              <w:marBottom w:val="0"/>
              <w:divBdr>
                <w:top w:val="none" w:sz="0" w:space="0" w:color="auto"/>
                <w:left w:val="none" w:sz="0" w:space="0" w:color="auto"/>
                <w:bottom w:val="none" w:sz="0" w:space="0" w:color="auto"/>
                <w:right w:val="none" w:sz="0" w:space="0" w:color="auto"/>
              </w:divBdr>
            </w:div>
            <w:div w:id="957302277">
              <w:marLeft w:val="0"/>
              <w:marRight w:val="0"/>
              <w:marTop w:val="0"/>
              <w:marBottom w:val="0"/>
              <w:divBdr>
                <w:top w:val="none" w:sz="0" w:space="0" w:color="auto"/>
                <w:left w:val="none" w:sz="0" w:space="0" w:color="auto"/>
                <w:bottom w:val="none" w:sz="0" w:space="0" w:color="auto"/>
                <w:right w:val="none" w:sz="0" w:space="0" w:color="auto"/>
              </w:divBdr>
            </w:div>
            <w:div w:id="1245407979">
              <w:marLeft w:val="0"/>
              <w:marRight w:val="0"/>
              <w:marTop w:val="0"/>
              <w:marBottom w:val="0"/>
              <w:divBdr>
                <w:top w:val="none" w:sz="0" w:space="0" w:color="auto"/>
                <w:left w:val="none" w:sz="0" w:space="0" w:color="auto"/>
                <w:bottom w:val="none" w:sz="0" w:space="0" w:color="auto"/>
                <w:right w:val="none" w:sz="0" w:space="0" w:color="auto"/>
              </w:divBdr>
            </w:div>
            <w:div w:id="1806391924">
              <w:marLeft w:val="0"/>
              <w:marRight w:val="0"/>
              <w:marTop w:val="0"/>
              <w:marBottom w:val="0"/>
              <w:divBdr>
                <w:top w:val="none" w:sz="0" w:space="0" w:color="auto"/>
                <w:left w:val="none" w:sz="0" w:space="0" w:color="auto"/>
                <w:bottom w:val="none" w:sz="0" w:space="0" w:color="auto"/>
                <w:right w:val="none" w:sz="0" w:space="0" w:color="auto"/>
              </w:divBdr>
            </w:div>
            <w:div w:id="1080175532">
              <w:marLeft w:val="0"/>
              <w:marRight w:val="0"/>
              <w:marTop w:val="0"/>
              <w:marBottom w:val="0"/>
              <w:divBdr>
                <w:top w:val="none" w:sz="0" w:space="0" w:color="auto"/>
                <w:left w:val="none" w:sz="0" w:space="0" w:color="auto"/>
                <w:bottom w:val="none" w:sz="0" w:space="0" w:color="auto"/>
                <w:right w:val="none" w:sz="0" w:space="0" w:color="auto"/>
              </w:divBdr>
            </w:div>
            <w:div w:id="1848716034">
              <w:marLeft w:val="0"/>
              <w:marRight w:val="0"/>
              <w:marTop w:val="0"/>
              <w:marBottom w:val="0"/>
              <w:divBdr>
                <w:top w:val="none" w:sz="0" w:space="0" w:color="auto"/>
                <w:left w:val="none" w:sz="0" w:space="0" w:color="auto"/>
                <w:bottom w:val="none" w:sz="0" w:space="0" w:color="auto"/>
                <w:right w:val="none" w:sz="0" w:space="0" w:color="auto"/>
              </w:divBdr>
            </w:div>
            <w:div w:id="216940147">
              <w:marLeft w:val="0"/>
              <w:marRight w:val="0"/>
              <w:marTop w:val="0"/>
              <w:marBottom w:val="0"/>
              <w:divBdr>
                <w:top w:val="none" w:sz="0" w:space="0" w:color="auto"/>
                <w:left w:val="none" w:sz="0" w:space="0" w:color="auto"/>
                <w:bottom w:val="none" w:sz="0" w:space="0" w:color="auto"/>
                <w:right w:val="none" w:sz="0" w:space="0" w:color="auto"/>
              </w:divBdr>
            </w:div>
            <w:div w:id="1472598922">
              <w:marLeft w:val="0"/>
              <w:marRight w:val="0"/>
              <w:marTop w:val="0"/>
              <w:marBottom w:val="0"/>
              <w:divBdr>
                <w:top w:val="none" w:sz="0" w:space="0" w:color="auto"/>
                <w:left w:val="none" w:sz="0" w:space="0" w:color="auto"/>
                <w:bottom w:val="none" w:sz="0" w:space="0" w:color="auto"/>
                <w:right w:val="none" w:sz="0" w:space="0" w:color="auto"/>
              </w:divBdr>
            </w:div>
            <w:div w:id="532351827">
              <w:marLeft w:val="0"/>
              <w:marRight w:val="0"/>
              <w:marTop w:val="0"/>
              <w:marBottom w:val="0"/>
              <w:divBdr>
                <w:top w:val="none" w:sz="0" w:space="0" w:color="auto"/>
                <w:left w:val="none" w:sz="0" w:space="0" w:color="auto"/>
                <w:bottom w:val="none" w:sz="0" w:space="0" w:color="auto"/>
                <w:right w:val="none" w:sz="0" w:space="0" w:color="auto"/>
              </w:divBdr>
            </w:div>
            <w:div w:id="1826435363">
              <w:marLeft w:val="0"/>
              <w:marRight w:val="0"/>
              <w:marTop w:val="0"/>
              <w:marBottom w:val="0"/>
              <w:divBdr>
                <w:top w:val="none" w:sz="0" w:space="0" w:color="auto"/>
                <w:left w:val="none" w:sz="0" w:space="0" w:color="auto"/>
                <w:bottom w:val="none" w:sz="0" w:space="0" w:color="auto"/>
                <w:right w:val="none" w:sz="0" w:space="0" w:color="auto"/>
              </w:divBdr>
            </w:div>
            <w:div w:id="729619538">
              <w:marLeft w:val="0"/>
              <w:marRight w:val="0"/>
              <w:marTop w:val="0"/>
              <w:marBottom w:val="0"/>
              <w:divBdr>
                <w:top w:val="none" w:sz="0" w:space="0" w:color="auto"/>
                <w:left w:val="none" w:sz="0" w:space="0" w:color="auto"/>
                <w:bottom w:val="none" w:sz="0" w:space="0" w:color="auto"/>
                <w:right w:val="none" w:sz="0" w:space="0" w:color="auto"/>
              </w:divBdr>
            </w:div>
            <w:div w:id="370154908">
              <w:marLeft w:val="0"/>
              <w:marRight w:val="0"/>
              <w:marTop w:val="0"/>
              <w:marBottom w:val="0"/>
              <w:divBdr>
                <w:top w:val="none" w:sz="0" w:space="0" w:color="auto"/>
                <w:left w:val="none" w:sz="0" w:space="0" w:color="auto"/>
                <w:bottom w:val="none" w:sz="0" w:space="0" w:color="auto"/>
                <w:right w:val="none" w:sz="0" w:space="0" w:color="auto"/>
              </w:divBdr>
            </w:div>
            <w:div w:id="1791581314">
              <w:marLeft w:val="0"/>
              <w:marRight w:val="0"/>
              <w:marTop w:val="0"/>
              <w:marBottom w:val="0"/>
              <w:divBdr>
                <w:top w:val="none" w:sz="0" w:space="0" w:color="auto"/>
                <w:left w:val="none" w:sz="0" w:space="0" w:color="auto"/>
                <w:bottom w:val="none" w:sz="0" w:space="0" w:color="auto"/>
                <w:right w:val="none" w:sz="0" w:space="0" w:color="auto"/>
              </w:divBdr>
            </w:div>
            <w:div w:id="207034487">
              <w:marLeft w:val="0"/>
              <w:marRight w:val="0"/>
              <w:marTop w:val="0"/>
              <w:marBottom w:val="0"/>
              <w:divBdr>
                <w:top w:val="none" w:sz="0" w:space="0" w:color="auto"/>
                <w:left w:val="none" w:sz="0" w:space="0" w:color="auto"/>
                <w:bottom w:val="none" w:sz="0" w:space="0" w:color="auto"/>
                <w:right w:val="none" w:sz="0" w:space="0" w:color="auto"/>
              </w:divBdr>
            </w:div>
            <w:div w:id="275405762">
              <w:marLeft w:val="0"/>
              <w:marRight w:val="0"/>
              <w:marTop w:val="0"/>
              <w:marBottom w:val="0"/>
              <w:divBdr>
                <w:top w:val="none" w:sz="0" w:space="0" w:color="auto"/>
                <w:left w:val="none" w:sz="0" w:space="0" w:color="auto"/>
                <w:bottom w:val="none" w:sz="0" w:space="0" w:color="auto"/>
                <w:right w:val="none" w:sz="0" w:space="0" w:color="auto"/>
              </w:divBdr>
            </w:div>
            <w:div w:id="1372878035">
              <w:marLeft w:val="0"/>
              <w:marRight w:val="0"/>
              <w:marTop w:val="0"/>
              <w:marBottom w:val="0"/>
              <w:divBdr>
                <w:top w:val="none" w:sz="0" w:space="0" w:color="auto"/>
                <w:left w:val="none" w:sz="0" w:space="0" w:color="auto"/>
                <w:bottom w:val="none" w:sz="0" w:space="0" w:color="auto"/>
                <w:right w:val="none" w:sz="0" w:space="0" w:color="auto"/>
              </w:divBdr>
            </w:div>
            <w:div w:id="1875539538">
              <w:marLeft w:val="0"/>
              <w:marRight w:val="0"/>
              <w:marTop w:val="0"/>
              <w:marBottom w:val="0"/>
              <w:divBdr>
                <w:top w:val="none" w:sz="0" w:space="0" w:color="auto"/>
                <w:left w:val="none" w:sz="0" w:space="0" w:color="auto"/>
                <w:bottom w:val="none" w:sz="0" w:space="0" w:color="auto"/>
                <w:right w:val="none" w:sz="0" w:space="0" w:color="auto"/>
              </w:divBdr>
            </w:div>
            <w:div w:id="1440222212">
              <w:marLeft w:val="0"/>
              <w:marRight w:val="0"/>
              <w:marTop w:val="0"/>
              <w:marBottom w:val="0"/>
              <w:divBdr>
                <w:top w:val="none" w:sz="0" w:space="0" w:color="auto"/>
                <w:left w:val="none" w:sz="0" w:space="0" w:color="auto"/>
                <w:bottom w:val="none" w:sz="0" w:space="0" w:color="auto"/>
                <w:right w:val="none" w:sz="0" w:space="0" w:color="auto"/>
              </w:divBdr>
            </w:div>
            <w:div w:id="63920065">
              <w:marLeft w:val="240"/>
              <w:marRight w:val="0"/>
              <w:marTop w:val="0"/>
              <w:marBottom w:val="0"/>
              <w:divBdr>
                <w:top w:val="none" w:sz="0" w:space="0" w:color="auto"/>
                <w:left w:val="none" w:sz="0" w:space="0" w:color="auto"/>
                <w:bottom w:val="none" w:sz="0" w:space="0" w:color="auto"/>
                <w:right w:val="none" w:sz="0" w:space="0" w:color="auto"/>
              </w:divBdr>
            </w:div>
            <w:div w:id="579757665">
              <w:marLeft w:val="240"/>
              <w:marRight w:val="0"/>
              <w:marTop w:val="0"/>
              <w:marBottom w:val="0"/>
              <w:divBdr>
                <w:top w:val="none" w:sz="0" w:space="0" w:color="auto"/>
                <w:left w:val="none" w:sz="0" w:space="0" w:color="auto"/>
                <w:bottom w:val="none" w:sz="0" w:space="0" w:color="auto"/>
                <w:right w:val="none" w:sz="0" w:space="0" w:color="auto"/>
              </w:divBdr>
            </w:div>
            <w:div w:id="1011184867">
              <w:marLeft w:val="240"/>
              <w:marRight w:val="0"/>
              <w:marTop w:val="0"/>
              <w:marBottom w:val="0"/>
              <w:divBdr>
                <w:top w:val="none" w:sz="0" w:space="0" w:color="auto"/>
                <w:left w:val="none" w:sz="0" w:space="0" w:color="auto"/>
                <w:bottom w:val="none" w:sz="0" w:space="0" w:color="auto"/>
                <w:right w:val="none" w:sz="0" w:space="0" w:color="auto"/>
              </w:divBdr>
            </w:div>
            <w:div w:id="1200705711">
              <w:marLeft w:val="240"/>
              <w:marRight w:val="0"/>
              <w:marTop w:val="0"/>
              <w:marBottom w:val="0"/>
              <w:divBdr>
                <w:top w:val="none" w:sz="0" w:space="0" w:color="auto"/>
                <w:left w:val="none" w:sz="0" w:space="0" w:color="auto"/>
                <w:bottom w:val="none" w:sz="0" w:space="0" w:color="auto"/>
                <w:right w:val="none" w:sz="0" w:space="0" w:color="auto"/>
              </w:divBdr>
            </w:div>
            <w:div w:id="1832065311">
              <w:marLeft w:val="240"/>
              <w:marRight w:val="0"/>
              <w:marTop w:val="0"/>
              <w:marBottom w:val="0"/>
              <w:divBdr>
                <w:top w:val="none" w:sz="0" w:space="0" w:color="auto"/>
                <w:left w:val="none" w:sz="0" w:space="0" w:color="auto"/>
                <w:bottom w:val="none" w:sz="0" w:space="0" w:color="auto"/>
                <w:right w:val="none" w:sz="0" w:space="0" w:color="auto"/>
              </w:divBdr>
            </w:div>
            <w:div w:id="964307803">
              <w:marLeft w:val="240"/>
              <w:marRight w:val="0"/>
              <w:marTop w:val="0"/>
              <w:marBottom w:val="0"/>
              <w:divBdr>
                <w:top w:val="none" w:sz="0" w:space="0" w:color="auto"/>
                <w:left w:val="none" w:sz="0" w:space="0" w:color="auto"/>
                <w:bottom w:val="none" w:sz="0" w:space="0" w:color="auto"/>
                <w:right w:val="none" w:sz="0" w:space="0" w:color="auto"/>
              </w:divBdr>
            </w:div>
            <w:div w:id="1530794177">
              <w:marLeft w:val="240"/>
              <w:marRight w:val="0"/>
              <w:marTop w:val="0"/>
              <w:marBottom w:val="0"/>
              <w:divBdr>
                <w:top w:val="none" w:sz="0" w:space="0" w:color="auto"/>
                <w:left w:val="none" w:sz="0" w:space="0" w:color="auto"/>
                <w:bottom w:val="none" w:sz="0" w:space="0" w:color="auto"/>
                <w:right w:val="none" w:sz="0" w:space="0" w:color="auto"/>
              </w:divBdr>
            </w:div>
            <w:div w:id="1379167871">
              <w:marLeft w:val="240"/>
              <w:marRight w:val="0"/>
              <w:marTop w:val="0"/>
              <w:marBottom w:val="0"/>
              <w:divBdr>
                <w:top w:val="none" w:sz="0" w:space="0" w:color="auto"/>
                <w:left w:val="none" w:sz="0" w:space="0" w:color="auto"/>
                <w:bottom w:val="none" w:sz="0" w:space="0" w:color="auto"/>
                <w:right w:val="none" w:sz="0" w:space="0" w:color="auto"/>
              </w:divBdr>
            </w:div>
            <w:div w:id="462843828">
              <w:marLeft w:val="240"/>
              <w:marRight w:val="0"/>
              <w:marTop w:val="0"/>
              <w:marBottom w:val="0"/>
              <w:divBdr>
                <w:top w:val="none" w:sz="0" w:space="0" w:color="auto"/>
                <w:left w:val="none" w:sz="0" w:space="0" w:color="auto"/>
                <w:bottom w:val="none" w:sz="0" w:space="0" w:color="auto"/>
                <w:right w:val="none" w:sz="0" w:space="0" w:color="auto"/>
              </w:divBdr>
            </w:div>
            <w:div w:id="1960602212">
              <w:marLeft w:val="240"/>
              <w:marRight w:val="0"/>
              <w:marTop w:val="0"/>
              <w:marBottom w:val="0"/>
              <w:divBdr>
                <w:top w:val="none" w:sz="0" w:space="0" w:color="auto"/>
                <w:left w:val="none" w:sz="0" w:space="0" w:color="auto"/>
                <w:bottom w:val="none" w:sz="0" w:space="0" w:color="auto"/>
                <w:right w:val="none" w:sz="0" w:space="0" w:color="auto"/>
              </w:divBdr>
            </w:div>
            <w:div w:id="831918695">
              <w:marLeft w:val="240"/>
              <w:marRight w:val="0"/>
              <w:marTop w:val="0"/>
              <w:marBottom w:val="0"/>
              <w:divBdr>
                <w:top w:val="none" w:sz="0" w:space="0" w:color="auto"/>
                <w:left w:val="none" w:sz="0" w:space="0" w:color="auto"/>
                <w:bottom w:val="none" w:sz="0" w:space="0" w:color="auto"/>
                <w:right w:val="none" w:sz="0" w:space="0" w:color="auto"/>
              </w:divBdr>
            </w:div>
            <w:div w:id="321934859">
              <w:marLeft w:val="240"/>
              <w:marRight w:val="0"/>
              <w:marTop w:val="0"/>
              <w:marBottom w:val="0"/>
              <w:divBdr>
                <w:top w:val="none" w:sz="0" w:space="0" w:color="auto"/>
                <w:left w:val="none" w:sz="0" w:space="0" w:color="auto"/>
                <w:bottom w:val="none" w:sz="0" w:space="0" w:color="auto"/>
                <w:right w:val="none" w:sz="0" w:space="0" w:color="auto"/>
              </w:divBdr>
            </w:div>
            <w:div w:id="263731012">
              <w:marLeft w:val="240"/>
              <w:marRight w:val="0"/>
              <w:marTop w:val="0"/>
              <w:marBottom w:val="0"/>
              <w:divBdr>
                <w:top w:val="none" w:sz="0" w:space="0" w:color="auto"/>
                <w:left w:val="none" w:sz="0" w:space="0" w:color="auto"/>
                <w:bottom w:val="none" w:sz="0" w:space="0" w:color="auto"/>
                <w:right w:val="none" w:sz="0" w:space="0" w:color="auto"/>
              </w:divBdr>
            </w:div>
            <w:div w:id="1224565045">
              <w:marLeft w:val="240"/>
              <w:marRight w:val="0"/>
              <w:marTop w:val="0"/>
              <w:marBottom w:val="0"/>
              <w:divBdr>
                <w:top w:val="none" w:sz="0" w:space="0" w:color="auto"/>
                <w:left w:val="none" w:sz="0" w:space="0" w:color="auto"/>
                <w:bottom w:val="none" w:sz="0" w:space="0" w:color="auto"/>
                <w:right w:val="none" w:sz="0" w:space="0" w:color="auto"/>
              </w:divBdr>
            </w:div>
            <w:div w:id="1707874409">
              <w:marLeft w:val="240"/>
              <w:marRight w:val="0"/>
              <w:marTop w:val="0"/>
              <w:marBottom w:val="0"/>
              <w:divBdr>
                <w:top w:val="none" w:sz="0" w:space="0" w:color="auto"/>
                <w:left w:val="none" w:sz="0" w:space="0" w:color="auto"/>
                <w:bottom w:val="none" w:sz="0" w:space="0" w:color="auto"/>
                <w:right w:val="none" w:sz="0" w:space="0" w:color="auto"/>
              </w:divBdr>
            </w:div>
            <w:div w:id="307902204">
              <w:marLeft w:val="240"/>
              <w:marRight w:val="0"/>
              <w:marTop w:val="0"/>
              <w:marBottom w:val="0"/>
              <w:divBdr>
                <w:top w:val="none" w:sz="0" w:space="0" w:color="auto"/>
                <w:left w:val="none" w:sz="0" w:space="0" w:color="auto"/>
                <w:bottom w:val="none" w:sz="0" w:space="0" w:color="auto"/>
                <w:right w:val="none" w:sz="0" w:space="0" w:color="auto"/>
              </w:divBdr>
            </w:div>
            <w:div w:id="137963954">
              <w:marLeft w:val="240"/>
              <w:marRight w:val="0"/>
              <w:marTop w:val="0"/>
              <w:marBottom w:val="0"/>
              <w:divBdr>
                <w:top w:val="none" w:sz="0" w:space="0" w:color="auto"/>
                <w:left w:val="none" w:sz="0" w:space="0" w:color="auto"/>
                <w:bottom w:val="none" w:sz="0" w:space="0" w:color="auto"/>
                <w:right w:val="none" w:sz="0" w:space="0" w:color="auto"/>
              </w:divBdr>
            </w:div>
            <w:div w:id="617496269">
              <w:marLeft w:val="240"/>
              <w:marRight w:val="0"/>
              <w:marTop w:val="0"/>
              <w:marBottom w:val="0"/>
              <w:divBdr>
                <w:top w:val="none" w:sz="0" w:space="0" w:color="auto"/>
                <w:left w:val="none" w:sz="0" w:space="0" w:color="auto"/>
                <w:bottom w:val="none" w:sz="0" w:space="0" w:color="auto"/>
                <w:right w:val="none" w:sz="0" w:space="0" w:color="auto"/>
              </w:divBdr>
            </w:div>
            <w:div w:id="1696692629">
              <w:marLeft w:val="240"/>
              <w:marRight w:val="0"/>
              <w:marTop w:val="0"/>
              <w:marBottom w:val="0"/>
              <w:divBdr>
                <w:top w:val="none" w:sz="0" w:space="0" w:color="auto"/>
                <w:left w:val="none" w:sz="0" w:space="0" w:color="auto"/>
                <w:bottom w:val="none" w:sz="0" w:space="0" w:color="auto"/>
                <w:right w:val="none" w:sz="0" w:space="0" w:color="auto"/>
              </w:divBdr>
            </w:div>
            <w:div w:id="2003658280">
              <w:marLeft w:val="240"/>
              <w:marRight w:val="0"/>
              <w:marTop w:val="0"/>
              <w:marBottom w:val="0"/>
              <w:divBdr>
                <w:top w:val="none" w:sz="0" w:space="0" w:color="auto"/>
                <w:left w:val="none" w:sz="0" w:space="0" w:color="auto"/>
                <w:bottom w:val="none" w:sz="0" w:space="0" w:color="auto"/>
                <w:right w:val="none" w:sz="0" w:space="0" w:color="auto"/>
              </w:divBdr>
            </w:div>
            <w:div w:id="826169295">
              <w:marLeft w:val="240"/>
              <w:marRight w:val="0"/>
              <w:marTop w:val="0"/>
              <w:marBottom w:val="0"/>
              <w:divBdr>
                <w:top w:val="none" w:sz="0" w:space="0" w:color="auto"/>
                <w:left w:val="none" w:sz="0" w:space="0" w:color="auto"/>
                <w:bottom w:val="none" w:sz="0" w:space="0" w:color="auto"/>
                <w:right w:val="none" w:sz="0" w:space="0" w:color="auto"/>
              </w:divBdr>
            </w:div>
            <w:div w:id="866137309">
              <w:marLeft w:val="240"/>
              <w:marRight w:val="0"/>
              <w:marTop w:val="0"/>
              <w:marBottom w:val="0"/>
              <w:divBdr>
                <w:top w:val="none" w:sz="0" w:space="0" w:color="auto"/>
                <w:left w:val="none" w:sz="0" w:space="0" w:color="auto"/>
                <w:bottom w:val="none" w:sz="0" w:space="0" w:color="auto"/>
                <w:right w:val="none" w:sz="0" w:space="0" w:color="auto"/>
              </w:divBdr>
            </w:div>
            <w:div w:id="263730785">
              <w:marLeft w:val="240"/>
              <w:marRight w:val="0"/>
              <w:marTop w:val="0"/>
              <w:marBottom w:val="0"/>
              <w:divBdr>
                <w:top w:val="none" w:sz="0" w:space="0" w:color="auto"/>
                <w:left w:val="none" w:sz="0" w:space="0" w:color="auto"/>
                <w:bottom w:val="none" w:sz="0" w:space="0" w:color="auto"/>
                <w:right w:val="none" w:sz="0" w:space="0" w:color="auto"/>
              </w:divBdr>
            </w:div>
            <w:div w:id="1251112621">
              <w:marLeft w:val="240"/>
              <w:marRight w:val="0"/>
              <w:marTop w:val="0"/>
              <w:marBottom w:val="0"/>
              <w:divBdr>
                <w:top w:val="none" w:sz="0" w:space="0" w:color="auto"/>
                <w:left w:val="none" w:sz="0" w:space="0" w:color="auto"/>
                <w:bottom w:val="none" w:sz="0" w:space="0" w:color="auto"/>
                <w:right w:val="none" w:sz="0" w:space="0" w:color="auto"/>
              </w:divBdr>
            </w:div>
            <w:div w:id="139081652">
              <w:marLeft w:val="240"/>
              <w:marRight w:val="0"/>
              <w:marTop w:val="0"/>
              <w:marBottom w:val="0"/>
              <w:divBdr>
                <w:top w:val="none" w:sz="0" w:space="0" w:color="auto"/>
                <w:left w:val="none" w:sz="0" w:space="0" w:color="auto"/>
                <w:bottom w:val="none" w:sz="0" w:space="0" w:color="auto"/>
                <w:right w:val="none" w:sz="0" w:space="0" w:color="auto"/>
              </w:divBdr>
            </w:div>
            <w:div w:id="169610655">
              <w:marLeft w:val="240"/>
              <w:marRight w:val="0"/>
              <w:marTop w:val="0"/>
              <w:marBottom w:val="0"/>
              <w:divBdr>
                <w:top w:val="none" w:sz="0" w:space="0" w:color="auto"/>
                <w:left w:val="none" w:sz="0" w:space="0" w:color="auto"/>
                <w:bottom w:val="none" w:sz="0" w:space="0" w:color="auto"/>
                <w:right w:val="none" w:sz="0" w:space="0" w:color="auto"/>
              </w:divBdr>
            </w:div>
            <w:div w:id="412943443">
              <w:marLeft w:val="240"/>
              <w:marRight w:val="0"/>
              <w:marTop w:val="0"/>
              <w:marBottom w:val="0"/>
              <w:divBdr>
                <w:top w:val="none" w:sz="0" w:space="0" w:color="auto"/>
                <w:left w:val="none" w:sz="0" w:space="0" w:color="auto"/>
                <w:bottom w:val="none" w:sz="0" w:space="0" w:color="auto"/>
                <w:right w:val="none" w:sz="0" w:space="0" w:color="auto"/>
              </w:divBdr>
            </w:div>
            <w:div w:id="1931543242">
              <w:marLeft w:val="240"/>
              <w:marRight w:val="0"/>
              <w:marTop w:val="0"/>
              <w:marBottom w:val="0"/>
              <w:divBdr>
                <w:top w:val="none" w:sz="0" w:space="0" w:color="auto"/>
                <w:left w:val="none" w:sz="0" w:space="0" w:color="auto"/>
                <w:bottom w:val="none" w:sz="0" w:space="0" w:color="auto"/>
                <w:right w:val="none" w:sz="0" w:space="0" w:color="auto"/>
              </w:divBdr>
            </w:div>
            <w:div w:id="80570641">
              <w:marLeft w:val="240"/>
              <w:marRight w:val="0"/>
              <w:marTop w:val="0"/>
              <w:marBottom w:val="0"/>
              <w:divBdr>
                <w:top w:val="none" w:sz="0" w:space="0" w:color="auto"/>
                <w:left w:val="none" w:sz="0" w:space="0" w:color="auto"/>
                <w:bottom w:val="none" w:sz="0" w:space="0" w:color="auto"/>
                <w:right w:val="none" w:sz="0" w:space="0" w:color="auto"/>
              </w:divBdr>
            </w:div>
            <w:div w:id="1385525157">
              <w:marLeft w:val="240"/>
              <w:marRight w:val="0"/>
              <w:marTop w:val="0"/>
              <w:marBottom w:val="0"/>
              <w:divBdr>
                <w:top w:val="none" w:sz="0" w:space="0" w:color="auto"/>
                <w:left w:val="none" w:sz="0" w:space="0" w:color="auto"/>
                <w:bottom w:val="none" w:sz="0" w:space="0" w:color="auto"/>
                <w:right w:val="none" w:sz="0" w:space="0" w:color="auto"/>
              </w:divBdr>
            </w:div>
            <w:div w:id="982152965">
              <w:marLeft w:val="240"/>
              <w:marRight w:val="0"/>
              <w:marTop w:val="0"/>
              <w:marBottom w:val="0"/>
              <w:divBdr>
                <w:top w:val="none" w:sz="0" w:space="0" w:color="auto"/>
                <w:left w:val="none" w:sz="0" w:space="0" w:color="auto"/>
                <w:bottom w:val="none" w:sz="0" w:space="0" w:color="auto"/>
                <w:right w:val="none" w:sz="0" w:space="0" w:color="auto"/>
              </w:divBdr>
            </w:div>
            <w:div w:id="663120166">
              <w:marLeft w:val="240"/>
              <w:marRight w:val="0"/>
              <w:marTop w:val="0"/>
              <w:marBottom w:val="0"/>
              <w:divBdr>
                <w:top w:val="none" w:sz="0" w:space="0" w:color="auto"/>
                <w:left w:val="none" w:sz="0" w:space="0" w:color="auto"/>
                <w:bottom w:val="none" w:sz="0" w:space="0" w:color="auto"/>
                <w:right w:val="none" w:sz="0" w:space="0" w:color="auto"/>
              </w:divBdr>
            </w:div>
            <w:div w:id="1968658382">
              <w:marLeft w:val="240"/>
              <w:marRight w:val="0"/>
              <w:marTop w:val="0"/>
              <w:marBottom w:val="0"/>
              <w:divBdr>
                <w:top w:val="none" w:sz="0" w:space="0" w:color="auto"/>
                <w:left w:val="none" w:sz="0" w:space="0" w:color="auto"/>
                <w:bottom w:val="none" w:sz="0" w:space="0" w:color="auto"/>
                <w:right w:val="none" w:sz="0" w:space="0" w:color="auto"/>
              </w:divBdr>
            </w:div>
            <w:div w:id="282079789">
              <w:marLeft w:val="240"/>
              <w:marRight w:val="0"/>
              <w:marTop w:val="0"/>
              <w:marBottom w:val="0"/>
              <w:divBdr>
                <w:top w:val="none" w:sz="0" w:space="0" w:color="auto"/>
                <w:left w:val="none" w:sz="0" w:space="0" w:color="auto"/>
                <w:bottom w:val="none" w:sz="0" w:space="0" w:color="auto"/>
                <w:right w:val="none" w:sz="0" w:space="0" w:color="auto"/>
              </w:divBdr>
            </w:div>
            <w:div w:id="273175380">
              <w:marLeft w:val="240"/>
              <w:marRight w:val="0"/>
              <w:marTop w:val="0"/>
              <w:marBottom w:val="0"/>
              <w:divBdr>
                <w:top w:val="none" w:sz="0" w:space="0" w:color="auto"/>
                <w:left w:val="none" w:sz="0" w:space="0" w:color="auto"/>
                <w:bottom w:val="none" w:sz="0" w:space="0" w:color="auto"/>
                <w:right w:val="none" w:sz="0" w:space="0" w:color="auto"/>
              </w:divBdr>
            </w:div>
            <w:div w:id="1759473366">
              <w:marLeft w:val="240"/>
              <w:marRight w:val="0"/>
              <w:marTop w:val="0"/>
              <w:marBottom w:val="0"/>
              <w:divBdr>
                <w:top w:val="none" w:sz="0" w:space="0" w:color="auto"/>
                <w:left w:val="none" w:sz="0" w:space="0" w:color="auto"/>
                <w:bottom w:val="none" w:sz="0" w:space="0" w:color="auto"/>
                <w:right w:val="none" w:sz="0" w:space="0" w:color="auto"/>
              </w:divBdr>
            </w:div>
            <w:div w:id="637691248">
              <w:marLeft w:val="240"/>
              <w:marRight w:val="0"/>
              <w:marTop w:val="0"/>
              <w:marBottom w:val="0"/>
              <w:divBdr>
                <w:top w:val="none" w:sz="0" w:space="0" w:color="auto"/>
                <w:left w:val="none" w:sz="0" w:space="0" w:color="auto"/>
                <w:bottom w:val="none" w:sz="0" w:space="0" w:color="auto"/>
                <w:right w:val="none" w:sz="0" w:space="0" w:color="auto"/>
              </w:divBdr>
            </w:div>
            <w:div w:id="331682471">
              <w:marLeft w:val="240"/>
              <w:marRight w:val="0"/>
              <w:marTop w:val="0"/>
              <w:marBottom w:val="0"/>
              <w:divBdr>
                <w:top w:val="none" w:sz="0" w:space="0" w:color="auto"/>
                <w:left w:val="none" w:sz="0" w:space="0" w:color="auto"/>
                <w:bottom w:val="none" w:sz="0" w:space="0" w:color="auto"/>
                <w:right w:val="none" w:sz="0" w:space="0" w:color="auto"/>
              </w:divBdr>
            </w:div>
            <w:div w:id="275479000">
              <w:marLeft w:val="240"/>
              <w:marRight w:val="0"/>
              <w:marTop w:val="0"/>
              <w:marBottom w:val="0"/>
              <w:divBdr>
                <w:top w:val="none" w:sz="0" w:space="0" w:color="auto"/>
                <w:left w:val="none" w:sz="0" w:space="0" w:color="auto"/>
                <w:bottom w:val="none" w:sz="0" w:space="0" w:color="auto"/>
                <w:right w:val="none" w:sz="0" w:space="0" w:color="auto"/>
              </w:divBdr>
            </w:div>
            <w:div w:id="1984581476">
              <w:marLeft w:val="240"/>
              <w:marRight w:val="0"/>
              <w:marTop w:val="0"/>
              <w:marBottom w:val="0"/>
              <w:divBdr>
                <w:top w:val="none" w:sz="0" w:space="0" w:color="auto"/>
                <w:left w:val="none" w:sz="0" w:space="0" w:color="auto"/>
                <w:bottom w:val="none" w:sz="0" w:space="0" w:color="auto"/>
                <w:right w:val="none" w:sz="0" w:space="0" w:color="auto"/>
              </w:divBdr>
            </w:div>
            <w:div w:id="1491562717">
              <w:marLeft w:val="240"/>
              <w:marRight w:val="0"/>
              <w:marTop w:val="0"/>
              <w:marBottom w:val="0"/>
              <w:divBdr>
                <w:top w:val="none" w:sz="0" w:space="0" w:color="auto"/>
                <w:left w:val="none" w:sz="0" w:space="0" w:color="auto"/>
                <w:bottom w:val="none" w:sz="0" w:space="0" w:color="auto"/>
                <w:right w:val="none" w:sz="0" w:space="0" w:color="auto"/>
              </w:divBdr>
            </w:div>
            <w:div w:id="2080977369">
              <w:marLeft w:val="240"/>
              <w:marRight w:val="0"/>
              <w:marTop w:val="0"/>
              <w:marBottom w:val="0"/>
              <w:divBdr>
                <w:top w:val="none" w:sz="0" w:space="0" w:color="auto"/>
                <w:left w:val="none" w:sz="0" w:space="0" w:color="auto"/>
                <w:bottom w:val="none" w:sz="0" w:space="0" w:color="auto"/>
                <w:right w:val="none" w:sz="0" w:space="0" w:color="auto"/>
              </w:divBdr>
            </w:div>
            <w:div w:id="1694960461">
              <w:marLeft w:val="240"/>
              <w:marRight w:val="0"/>
              <w:marTop w:val="0"/>
              <w:marBottom w:val="0"/>
              <w:divBdr>
                <w:top w:val="none" w:sz="0" w:space="0" w:color="auto"/>
                <w:left w:val="none" w:sz="0" w:space="0" w:color="auto"/>
                <w:bottom w:val="none" w:sz="0" w:space="0" w:color="auto"/>
                <w:right w:val="none" w:sz="0" w:space="0" w:color="auto"/>
              </w:divBdr>
            </w:div>
            <w:div w:id="641735880">
              <w:marLeft w:val="240"/>
              <w:marRight w:val="0"/>
              <w:marTop w:val="0"/>
              <w:marBottom w:val="0"/>
              <w:divBdr>
                <w:top w:val="none" w:sz="0" w:space="0" w:color="auto"/>
                <w:left w:val="none" w:sz="0" w:space="0" w:color="auto"/>
                <w:bottom w:val="none" w:sz="0" w:space="0" w:color="auto"/>
                <w:right w:val="none" w:sz="0" w:space="0" w:color="auto"/>
              </w:divBdr>
            </w:div>
            <w:div w:id="1077871815">
              <w:marLeft w:val="240"/>
              <w:marRight w:val="0"/>
              <w:marTop w:val="0"/>
              <w:marBottom w:val="0"/>
              <w:divBdr>
                <w:top w:val="none" w:sz="0" w:space="0" w:color="auto"/>
                <w:left w:val="none" w:sz="0" w:space="0" w:color="auto"/>
                <w:bottom w:val="none" w:sz="0" w:space="0" w:color="auto"/>
                <w:right w:val="none" w:sz="0" w:space="0" w:color="auto"/>
              </w:divBdr>
            </w:div>
            <w:div w:id="1065686199">
              <w:marLeft w:val="240"/>
              <w:marRight w:val="0"/>
              <w:marTop w:val="0"/>
              <w:marBottom w:val="0"/>
              <w:divBdr>
                <w:top w:val="none" w:sz="0" w:space="0" w:color="auto"/>
                <w:left w:val="none" w:sz="0" w:space="0" w:color="auto"/>
                <w:bottom w:val="none" w:sz="0" w:space="0" w:color="auto"/>
                <w:right w:val="none" w:sz="0" w:space="0" w:color="auto"/>
              </w:divBdr>
            </w:div>
            <w:div w:id="746612051">
              <w:marLeft w:val="240"/>
              <w:marRight w:val="0"/>
              <w:marTop w:val="0"/>
              <w:marBottom w:val="0"/>
              <w:divBdr>
                <w:top w:val="none" w:sz="0" w:space="0" w:color="auto"/>
                <w:left w:val="none" w:sz="0" w:space="0" w:color="auto"/>
                <w:bottom w:val="none" w:sz="0" w:space="0" w:color="auto"/>
                <w:right w:val="none" w:sz="0" w:space="0" w:color="auto"/>
              </w:divBdr>
            </w:div>
            <w:div w:id="1164516128">
              <w:marLeft w:val="240"/>
              <w:marRight w:val="0"/>
              <w:marTop w:val="0"/>
              <w:marBottom w:val="0"/>
              <w:divBdr>
                <w:top w:val="none" w:sz="0" w:space="0" w:color="auto"/>
                <w:left w:val="none" w:sz="0" w:space="0" w:color="auto"/>
                <w:bottom w:val="none" w:sz="0" w:space="0" w:color="auto"/>
                <w:right w:val="none" w:sz="0" w:space="0" w:color="auto"/>
              </w:divBdr>
            </w:div>
            <w:div w:id="675617112">
              <w:marLeft w:val="240"/>
              <w:marRight w:val="0"/>
              <w:marTop w:val="0"/>
              <w:marBottom w:val="0"/>
              <w:divBdr>
                <w:top w:val="none" w:sz="0" w:space="0" w:color="auto"/>
                <w:left w:val="none" w:sz="0" w:space="0" w:color="auto"/>
                <w:bottom w:val="none" w:sz="0" w:space="0" w:color="auto"/>
                <w:right w:val="none" w:sz="0" w:space="0" w:color="auto"/>
              </w:divBdr>
            </w:div>
            <w:div w:id="1658420521">
              <w:marLeft w:val="240"/>
              <w:marRight w:val="0"/>
              <w:marTop w:val="0"/>
              <w:marBottom w:val="0"/>
              <w:divBdr>
                <w:top w:val="none" w:sz="0" w:space="0" w:color="auto"/>
                <w:left w:val="none" w:sz="0" w:space="0" w:color="auto"/>
                <w:bottom w:val="none" w:sz="0" w:space="0" w:color="auto"/>
                <w:right w:val="none" w:sz="0" w:space="0" w:color="auto"/>
              </w:divBdr>
            </w:div>
            <w:div w:id="1308164469">
              <w:marLeft w:val="240"/>
              <w:marRight w:val="0"/>
              <w:marTop w:val="0"/>
              <w:marBottom w:val="0"/>
              <w:divBdr>
                <w:top w:val="none" w:sz="0" w:space="0" w:color="auto"/>
                <w:left w:val="none" w:sz="0" w:space="0" w:color="auto"/>
                <w:bottom w:val="none" w:sz="0" w:space="0" w:color="auto"/>
                <w:right w:val="none" w:sz="0" w:space="0" w:color="auto"/>
              </w:divBdr>
            </w:div>
            <w:div w:id="1739134984">
              <w:marLeft w:val="240"/>
              <w:marRight w:val="0"/>
              <w:marTop w:val="0"/>
              <w:marBottom w:val="0"/>
              <w:divBdr>
                <w:top w:val="none" w:sz="0" w:space="0" w:color="auto"/>
                <w:left w:val="none" w:sz="0" w:space="0" w:color="auto"/>
                <w:bottom w:val="none" w:sz="0" w:space="0" w:color="auto"/>
                <w:right w:val="none" w:sz="0" w:space="0" w:color="auto"/>
              </w:divBdr>
            </w:div>
            <w:div w:id="1887140857">
              <w:marLeft w:val="240"/>
              <w:marRight w:val="0"/>
              <w:marTop w:val="0"/>
              <w:marBottom w:val="0"/>
              <w:divBdr>
                <w:top w:val="none" w:sz="0" w:space="0" w:color="auto"/>
                <w:left w:val="none" w:sz="0" w:space="0" w:color="auto"/>
                <w:bottom w:val="none" w:sz="0" w:space="0" w:color="auto"/>
                <w:right w:val="none" w:sz="0" w:space="0" w:color="auto"/>
              </w:divBdr>
            </w:div>
            <w:div w:id="866215239">
              <w:marLeft w:val="240"/>
              <w:marRight w:val="0"/>
              <w:marTop w:val="0"/>
              <w:marBottom w:val="0"/>
              <w:divBdr>
                <w:top w:val="none" w:sz="0" w:space="0" w:color="auto"/>
                <w:left w:val="none" w:sz="0" w:space="0" w:color="auto"/>
                <w:bottom w:val="none" w:sz="0" w:space="0" w:color="auto"/>
                <w:right w:val="none" w:sz="0" w:space="0" w:color="auto"/>
              </w:divBdr>
            </w:div>
            <w:div w:id="1988587265">
              <w:marLeft w:val="240"/>
              <w:marRight w:val="0"/>
              <w:marTop w:val="0"/>
              <w:marBottom w:val="0"/>
              <w:divBdr>
                <w:top w:val="none" w:sz="0" w:space="0" w:color="auto"/>
                <w:left w:val="none" w:sz="0" w:space="0" w:color="auto"/>
                <w:bottom w:val="none" w:sz="0" w:space="0" w:color="auto"/>
                <w:right w:val="none" w:sz="0" w:space="0" w:color="auto"/>
              </w:divBdr>
            </w:div>
            <w:div w:id="284234624">
              <w:marLeft w:val="240"/>
              <w:marRight w:val="0"/>
              <w:marTop w:val="0"/>
              <w:marBottom w:val="0"/>
              <w:divBdr>
                <w:top w:val="none" w:sz="0" w:space="0" w:color="auto"/>
                <w:left w:val="none" w:sz="0" w:space="0" w:color="auto"/>
                <w:bottom w:val="none" w:sz="0" w:space="0" w:color="auto"/>
                <w:right w:val="none" w:sz="0" w:space="0" w:color="auto"/>
              </w:divBdr>
            </w:div>
            <w:div w:id="352922454">
              <w:marLeft w:val="240"/>
              <w:marRight w:val="0"/>
              <w:marTop w:val="0"/>
              <w:marBottom w:val="0"/>
              <w:divBdr>
                <w:top w:val="none" w:sz="0" w:space="0" w:color="auto"/>
                <w:left w:val="none" w:sz="0" w:space="0" w:color="auto"/>
                <w:bottom w:val="none" w:sz="0" w:space="0" w:color="auto"/>
                <w:right w:val="none" w:sz="0" w:space="0" w:color="auto"/>
              </w:divBdr>
            </w:div>
            <w:div w:id="110713366">
              <w:marLeft w:val="240"/>
              <w:marRight w:val="0"/>
              <w:marTop w:val="0"/>
              <w:marBottom w:val="0"/>
              <w:divBdr>
                <w:top w:val="none" w:sz="0" w:space="0" w:color="auto"/>
                <w:left w:val="none" w:sz="0" w:space="0" w:color="auto"/>
                <w:bottom w:val="none" w:sz="0" w:space="0" w:color="auto"/>
                <w:right w:val="none" w:sz="0" w:space="0" w:color="auto"/>
              </w:divBdr>
            </w:div>
            <w:div w:id="854883965">
              <w:marLeft w:val="240"/>
              <w:marRight w:val="0"/>
              <w:marTop w:val="0"/>
              <w:marBottom w:val="0"/>
              <w:divBdr>
                <w:top w:val="none" w:sz="0" w:space="0" w:color="auto"/>
                <w:left w:val="none" w:sz="0" w:space="0" w:color="auto"/>
                <w:bottom w:val="none" w:sz="0" w:space="0" w:color="auto"/>
                <w:right w:val="none" w:sz="0" w:space="0" w:color="auto"/>
              </w:divBdr>
            </w:div>
            <w:div w:id="879974184">
              <w:marLeft w:val="240"/>
              <w:marRight w:val="0"/>
              <w:marTop w:val="0"/>
              <w:marBottom w:val="0"/>
              <w:divBdr>
                <w:top w:val="none" w:sz="0" w:space="0" w:color="auto"/>
                <w:left w:val="none" w:sz="0" w:space="0" w:color="auto"/>
                <w:bottom w:val="none" w:sz="0" w:space="0" w:color="auto"/>
                <w:right w:val="none" w:sz="0" w:space="0" w:color="auto"/>
              </w:divBdr>
            </w:div>
            <w:div w:id="963727710">
              <w:marLeft w:val="240"/>
              <w:marRight w:val="0"/>
              <w:marTop w:val="0"/>
              <w:marBottom w:val="0"/>
              <w:divBdr>
                <w:top w:val="none" w:sz="0" w:space="0" w:color="auto"/>
                <w:left w:val="none" w:sz="0" w:space="0" w:color="auto"/>
                <w:bottom w:val="none" w:sz="0" w:space="0" w:color="auto"/>
                <w:right w:val="none" w:sz="0" w:space="0" w:color="auto"/>
              </w:divBdr>
            </w:div>
            <w:div w:id="685449198">
              <w:marLeft w:val="240"/>
              <w:marRight w:val="0"/>
              <w:marTop w:val="0"/>
              <w:marBottom w:val="0"/>
              <w:divBdr>
                <w:top w:val="none" w:sz="0" w:space="0" w:color="auto"/>
                <w:left w:val="none" w:sz="0" w:space="0" w:color="auto"/>
                <w:bottom w:val="none" w:sz="0" w:space="0" w:color="auto"/>
                <w:right w:val="none" w:sz="0" w:space="0" w:color="auto"/>
              </w:divBdr>
            </w:div>
            <w:div w:id="1983657479">
              <w:marLeft w:val="240"/>
              <w:marRight w:val="0"/>
              <w:marTop w:val="0"/>
              <w:marBottom w:val="0"/>
              <w:divBdr>
                <w:top w:val="none" w:sz="0" w:space="0" w:color="auto"/>
                <w:left w:val="none" w:sz="0" w:space="0" w:color="auto"/>
                <w:bottom w:val="none" w:sz="0" w:space="0" w:color="auto"/>
                <w:right w:val="none" w:sz="0" w:space="0" w:color="auto"/>
              </w:divBdr>
            </w:div>
            <w:div w:id="1056511110">
              <w:marLeft w:val="240"/>
              <w:marRight w:val="0"/>
              <w:marTop w:val="0"/>
              <w:marBottom w:val="0"/>
              <w:divBdr>
                <w:top w:val="none" w:sz="0" w:space="0" w:color="auto"/>
                <w:left w:val="none" w:sz="0" w:space="0" w:color="auto"/>
                <w:bottom w:val="none" w:sz="0" w:space="0" w:color="auto"/>
                <w:right w:val="none" w:sz="0" w:space="0" w:color="auto"/>
              </w:divBdr>
            </w:div>
            <w:div w:id="1523011780">
              <w:marLeft w:val="240"/>
              <w:marRight w:val="0"/>
              <w:marTop w:val="0"/>
              <w:marBottom w:val="0"/>
              <w:divBdr>
                <w:top w:val="none" w:sz="0" w:space="0" w:color="auto"/>
                <w:left w:val="none" w:sz="0" w:space="0" w:color="auto"/>
                <w:bottom w:val="none" w:sz="0" w:space="0" w:color="auto"/>
                <w:right w:val="none" w:sz="0" w:space="0" w:color="auto"/>
              </w:divBdr>
            </w:div>
            <w:div w:id="524290176">
              <w:marLeft w:val="240"/>
              <w:marRight w:val="0"/>
              <w:marTop w:val="0"/>
              <w:marBottom w:val="0"/>
              <w:divBdr>
                <w:top w:val="none" w:sz="0" w:space="0" w:color="auto"/>
                <w:left w:val="none" w:sz="0" w:space="0" w:color="auto"/>
                <w:bottom w:val="none" w:sz="0" w:space="0" w:color="auto"/>
                <w:right w:val="none" w:sz="0" w:space="0" w:color="auto"/>
              </w:divBdr>
            </w:div>
            <w:div w:id="686056780">
              <w:marLeft w:val="240"/>
              <w:marRight w:val="0"/>
              <w:marTop w:val="0"/>
              <w:marBottom w:val="0"/>
              <w:divBdr>
                <w:top w:val="none" w:sz="0" w:space="0" w:color="auto"/>
                <w:left w:val="none" w:sz="0" w:space="0" w:color="auto"/>
                <w:bottom w:val="none" w:sz="0" w:space="0" w:color="auto"/>
                <w:right w:val="none" w:sz="0" w:space="0" w:color="auto"/>
              </w:divBdr>
            </w:div>
            <w:div w:id="858081752">
              <w:marLeft w:val="240"/>
              <w:marRight w:val="0"/>
              <w:marTop w:val="0"/>
              <w:marBottom w:val="0"/>
              <w:divBdr>
                <w:top w:val="none" w:sz="0" w:space="0" w:color="auto"/>
                <w:left w:val="none" w:sz="0" w:space="0" w:color="auto"/>
                <w:bottom w:val="none" w:sz="0" w:space="0" w:color="auto"/>
                <w:right w:val="none" w:sz="0" w:space="0" w:color="auto"/>
              </w:divBdr>
            </w:div>
            <w:div w:id="296572308">
              <w:marLeft w:val="240"/>
              <w:marRight w:val="0"/>
              <w:marTop w:val="0"/>
              <w:marBottom w:val="0"/>
              <w:divBdr>
                <w:top w:val="none" w:sz="0" w:space="0" w:color="auto"/>
                <w:left w:val="none" w:sz="0" w:space="0" w:color="auto"/>
                <w:bottom w:val="none" w:sz="0" w:space="0" w:color="auto"/>
                <w:right w:val="none" w:sz="0" w:space="0" w:color="auto"/>
              </w:divBdr>
            </w:div>
            <w:div w:id="934240357">
              <w:marLeft w:val="240"/>
              <w:marRight w:val="0"/>
              <w:marTop w:val="0"/>
              <w:marBottom w:val="0"/>
              <w:divBdr>
                <w:top w:val="none" w:sz="0" w:space="0" w:color="auto"/>
                <w:left w:val="none" w:sz="0" w:space="0" w:color="auto"/>
                <w:bottom w:val="none" w:sz="0" w:space="0" w:color="auto"/>
                <w:right w:val="none" w:sz="0" w:space="0" w:color="auto"/>
              </w:divBdr>
            </w:div>
            <w:div w:id="386346108">
              <w:marLeft w:val="240"/>
              <w:marRight w:val="0"/>
              <w:marTop w:val="0"/>
              <w:marBottom w:val="0"/>
              <w:divBdr>
                <w:top w:val="none" w:sz="0" w:space="0" w:color="auto"/>
                <w:left w:val="none" w:sz="0" w:space="0" w:color="auto"/>
                <w:bottom w:val="none" w:sz="0" w:space="0" w:color="auto"/>
                <w:right w:val="none" w:sz="0" w:space="0" w:color="auto"/>
              </w:divBdr>
            </w:div>
            <w:div w:id="555824753">
              <w:marLeft w:val="240"/>
              <w:marRight w:val="0"/>
              <w:marTop w:val="0"/>
              <w:marBottom w:val="0"/>
              <w:divBdr>
                <w:top w:val="none" w:sz="0" w:space="0" w:color="auto"/>
                <w:left w:val="none" w:sz="0" w:space="0" w:color="auto"/>
                <w:bottom w:val="none" w:sz="0" w:space="0" w:color="auto"/>
                <w:right w:val="none" w:sz="0" w:space="0" w:color="auto"/>
              </w:divBdr>
            </w:div>
            <w:div w:id="647052635">
              <w:marLeft w:val="240"/>
              <w:marRight w:val="0"/>
              <w:marTop w:val="0"/>
              <w:marBottom w:val="0"/>
              <w:divBdr>
                <w:top w:val="none" w:sz="0" w:space="0" w:color="auto"/>
                <w:left w:val="none" w:sz="0" w:space="0" w:color="auto"/>
                <w:bottom w:val="none" w:sz="0" w:space="0" w:color="auto"/>
                <w:right w:val="none" w:sz="0" w:space="0" w:color="auto"/>
              </w:divBdr>
            </w:div>
            <w:div w:id="1907447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4422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7308C-DC82-45F9-8DAC-012AAC459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26</Pages>
  <Words>2618</Words>
  <Characters>14927</Characters>
  <Application>Microsoft Office Word</Application>
  <DocSecurity>0</DocSecurity>
  <PresentationFormat/>
  <Lines>124</Lines>
  <Paragraphs>35</Paragraphs>
  <Slides>0</Slides>
  <Notes>0</Notes>
  <HiddenSlides>0</HiddenSlides>
  <MMClips>0</MMClips>
  <ScaleCrop>false</ScaleCrop>
  <Company>Microsoft</Company>
  <LinksUpToDate>false</LinksUpToDate>
  <CharactersWithSpaces>17510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数学与统计学院课程设计（实习）报告模板</dc:title>
  <dc:subject/>
  <dc:creator>数学与统计学院</dc:creator>
  <cp:keywords/>
  <cp:lastModifiedBy>姜 嘉美</cp:lastModifiedBy>
  <cp:revision>102</cp:revision>
  <cp:lastPrinted>2011-07-01T13:36:00Z</cp:lastPrinted>
  <dcterms:created xsi:type="dcterms:W3CDTF">2019-01-18T05:51:00Z</dcterms:created>
  <dcterms:modified xsi:type="dcterms:W3CDTF">2022-02-23T08:41:00Z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办公室">
    <vt:lpwstr>科技楼5075</vt:lpwstr>
  </property>
  <property fmtid="{D5CDD505-2E9C-101B-9397-08002B2CF9AE}" pid="3" name="部门">
    <vt:lpwstr>数学与统计学院</vt:lpwstr>
  </property>
</Properties>
</file>